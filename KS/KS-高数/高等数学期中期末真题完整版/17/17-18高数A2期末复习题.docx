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0265" w:rsidRDefault="000A0265" w:rsidP="000A0265">
      <w:pPr>
        <w:spacing w:line="360" w:lineRule="auto"/>
        <w:jc w:val="center"/>
        <w:rPr>
          <w:rFonts w:ascii="黑体" w:eastAsia="黑体" w:hAnsi="宋体"/>
          <w:b/>
          <w:bCs/>
          <w:sz w:val="28"/>
          <w:szCs w:val="28"/>
        </w:rPr>
      </w:pPr>
      <w:r>
        <w:rPr>
          <w:rFonts w:ascii="黑体" w:eastAsia="黑体" w:hAnsi="宋体" w:hint="eastAsia"/>
          <w:b/>
          <w:bCs/>
          <w:sz w:val="28"/>
          <w:szCs w:val="28"/>
        </w:rPr>
        <w:t>天津科技大学《高等数学》</w:t>
      </w:r>
      <w:r>
        <w:rPr>
          <w:rFonts w:ascii="黑体" w:eastAsia="黑体" w:hAnsi="宋体"/>
          <w:b/>
          <w:bCs/>
          <w:sz w:val="28"/>
          <w:szCs w:val="28"/>
        </w:rPr>
        <w:t>(</w:t>
      </w:r>
      <w:r>
        <w:rPr>
          <w:rFonts w:ascii="黑体" w:eastAsia="黑体" w:hAnsi="宋体" w:hint="eastAsia"/>
          <w:b/>
          <w:bCs/>
          <w:sz w:val="28"/>
          <w:szCs w:val="28"/>
        </w:rPr>
        <w:t>一</w:t>
      </w:r>
      <w:r>
        <w:rPr>
          <w:rFonts w:ascii="黑体" w:eastAsia="黑体" w:hAnsi="宋体"/>
          <w:b/>
          <w:bCs/>
          <w:sz w:val="28"/>
          <w:szCs w:val="28"/>
        </w:rPr>
        <w:t>)</w:t>
      </w:r>
      <w:r>
        <w:rPr>
          <w:rFonts w:ascii="黑体" w:eastAsia="黑体" w:hAnsi="宋体" w:hint="eastAsia"/>
          <w:b/>
          <w:bCs/>
          <w:sz w:val="28"/>
          <w:szCs w:val="28"/>
        </w:rPr>
        <w:t>检测题</w:t>
      </w:r>
      <w:r>
        <w:rPr>
          <w:rFonts w:ascii="黑体" w:eastAsia="黑体" w:hAnsi="宋体"/>
          <w:b/>
          <w:bCs/>
          <w:sz w:val="28"/>
          <w:szCs w:val="28"/>
        </w:rPr>
        <w:t>11-1</w:t>
      </w:r>
    </w:p>
    <w:p w:rsidR="000A0265" w:rsidRDefault="000A0265" w:rsidP="000A0265">
      <w:pPr>
        <w:spacing w:line="360" w:lineRule="auto"/>
        <w:ind w:firstLineChars="400" w:firstLine="840"/>
        <w:rPr>
          <w:rFonts w:ascii="宋体"/>
          <w:szCs w:val="21"/>
          <w:u w:val="single"/>
        </w:rPr>
      </w:pPr>
      <w:r>
        <w:rPr>
          <w:rFonts w:ascii="宋体" w:hAnsi="宋体" w:hint="eastAsia"/>
          <w:szCs w:val="21"/>
        </w:rPr>
        <w:t>专业</w:t>
      </w:r>
      <w:r>
        <w:rPr>
          <w:rFonts w:ascii="宋体" w:hAnsi="宋体"/>
          <w:szCs w:val="21"/>
          <w:u w:val="single"/>
        </w:rPr>
        <w:t xml:space="preserve">              </w:t>
      </w:r>
      <w:r>
        <w:rPr>
          <w:rFonts w:ascii="宋体" w:hAnsi="宋体" w:hint="eastAsia"/>
          <w:szCs w:val="21"/>
        </w:rPr>
        <w:t>学号</w:t>
      </w:r>
      <w:r>
        <w:rPr>
          <w:rFonts w:ascii="宋体" w:hAnsi="宋体"/>
          <w:szCs w:val="21"/>
          <w:u w:val="single"/>
        </w:rPr>
        <w:t xml:space="preserve">               </w:t>
      </w:r>
      <w:r>
        <w:rPr>
          <w:rFonts w:ascii="宋体" w:hAnsi="宋体" w:hint="eastAsia"/>
          <w:szCs w:val="21"/>
        </w:rPr>
        <w:t>姓名</w:t>
      </w:r>
      <w:r>
        <w:rPr>
          <w:rFonts w:ascii="宋体" w:hAnsi="宋体"/>
          <w:szCs w:val="21"/>
          <w:u w:val="single"/>
        </w:rPr>
        <w:t xml:space="preserve">                </w:t>
      </w:r>
    </w:p>
    <w:p w:rsidR="000A0265" w:rsidRDefault="000A0265" w:rsidP="000A0265">
      <w:pPr>
        <w:spacing w:line="360" w:lineRule="auto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一、填空题</w:t>
      </w:r>
    </w:p>
    <w:p w:rsidR="000A0265" w:rsidRDefault="000A0265" w:rsidP="000A0265">
      <w:pPr>
        <w:ind w:firstLineChars="100" w:firstLine="210"/>
      </w:pPr>
      <w:r>
        <w:t>1</w:t>
      </w:r>
      <w:r>
        <w:rPr>
          <w:rFonts w:hint="eastAsia"/>
        </w:rPr>
        <w:t>．设</w:t>
      </w:r>
      <w:r w:rsidRPr="0086720A">
        <w:rPr>
          <w:position w:val="-4"/>
        </w:rPr>
        <w:object w:dxaOrig="22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55pt;height:12.9pt;mso-position-horizontal-relative:page;mso-position-vertical-relative:page" o:ole="">
            <v:imagedata r:id="rId6" o:title=""/>
          </v:shape>
          <o:OLEObject Type="Embed" ProgID="Equation.DSMT4" ShapeID="_x0000_i1025" DrawAspect="Content" ObjectID="_1591381704" r:id="rId7"/>
        </w:object>
      </w:r>
      <w:r>
        <w:rPr>
          <w:rFonts w:hint="eastAsia"/>
        </w:rPr>
        <w:t>是正方形周界</w:t>
      </w:r>
      <w:r w:rsidRPr="0086720A">
        <w:rPr>
          <w:position w:val="-14"/>
        </w:rPr>
        <w:object w:dxaOrig="1040" w:dyaOrig="400">
          <v:shape id="_x0000_i1026" type="#_x0000_t75" style="width:51.6pt;height:20.4pt;mso-position-horizontal-relative:page;mso-position-vertical-relative:page" o:ole="">
            <v:imagedata r:id="rId8" o:title=""/>
          </v:shape>
          <o:OLEObject Type="Embed" ProgID="Equation.DSMT4" ShapeID="_x0000_i1026" DrawAspect="Content" ObjectID="_1591381705" r:id="rId9"/>
        </w:object>
      </w:r>
      <w:r>
        <w:rPr>
          <w:rFonts w:hint="eastAsia"/>
        </w:rPr>
        <w:t>，则曲线积分</w:t>
      </w:r>
      <w:r w:rsidRPr="0086720A">
        <w:rPr>
          <w:position w:val="-18"/>
        </w:rPr>
        <w:object w:dxaOrig="760" w:dyaOrig="460">
          <v:shape id="_x0000_i1027" type="#_x0000_t75" style="width:38.05pt;height:23.1pt;mso-position-horizontal-relative:page;mso-position-vertical-relative:page" o:ole="">
            <v:imagedata r:id="rId10" o:title=""/>
          </v:shape>
          <o:OLEObject Type="Embed" ProgID="Equation.DSMT4" ShapeID="_x0000_i1027" DrawAspect="Content" ObjectID="_1591381706" r:id="rId11"/>
        </w:object>
      </w:r>
      <w:r>
        <w:rPr>
          <w:u w:val="single"/>
        </w:rPr>
        <w:t xml:space="preserve">       </w:t>
      </w:r>
      <w:r>
        <w:rPr>
          <w:rFonts w:hint="eastAsia"/>
        </w:rPr>
        <w:t>．</w:t>
      </w:r>
    </w:p>
    <w:p w:rsidR="000A0265" w:rsidRDefault="000A0265" w:rsidP="000A0265">
      <w:pPr>
        <w:ind w:leftChars="100" w:left="315" w:hangingChars="50" w:hanging="105"/>
      </w:pPr>
      <w:r>
        <w:t>2</w:t>
      </w:r>
      <w:r>
        <w:rPr>
          <w:rFonts w:hint="eastAsia"/>
        </w:rPr>
        <w:t>．若</w:t>
      </w:r>
      <w:r w:rsidRPr="0086720A">
        <w:rPr>
          <w:position w:val="-4"/>
        </w:rPr>
        <w:object w:dxaOrig="220" w:dyaOrig="260">
          <v:shape id="_x0000_i1028" type="#_x0000_t75" style="width:11.55pt;height:12.9pt;mso-position-horizontal-relative:page;mso-position-vertical-relative:page" o:ole="">
            <v:imagedata r:id="rId6" o:title=""/>
          </v:shape>
          <o:OLEObject Type="Embed" ProgID="Equation.DSMT4" ShapeID="_x0000_i1028" DrawAspect="Content" ObjectID="_1591381707" r:id="rId12"/>
        </w:object>
      </w:r>
      <w:r>
        <w:rPr>
          <w:rFonts w:hint="eastAsia"/>
        </w:rPr>
        <w:t>是</w:t>
      </w:r>
      <w:r w:rsidRPr="0086720A">
        <w:rPr>
          <w:position w:val="-10"/>
        </w:rPr>
        <w:object w:dxaOrig="480" w:dyaOrig="320">
          <v:shape id="_x0000_i1029" type="#_x0000_t75" style="width:23.75pt;height:15.6pt;mso-position-horizontal-relative:page;mso-position-vertical-relative:page" o:ole="">
            <v:imagedata r:id="rId13" o:title=""/>
          </v:shape>
          <o:OLEObject Type="Embed" ProgID="Equation.DSMT4" ShapeID="_x0000_i1029" DrawAspect="Content" ObjectID="_1591381708" r:id="rId14"/>
        </w:object>
      </w:r>
      <w:r>
        <w:rPr>
          <w:rFonts w:hint="eastAsia"/>
        </w:rPr>
        <w:t>面上平行于</w:t>
      </w:r>
      <w:r w:rsidRPr="0086720A">
        <w:rPr>
          <w:position w:val="-10"/>
        </w:rPr>
        <w:object w:dxaOrig="220" w:dyaOrig="260">
          <v:shape id="_x0000_i1030" type="#_x0000_t75" style="width:11.55pt;height:12.9pt;mso-position-horizontal-relative:page;mso-position-vertical-relative:page" o:ole="">
            <v:imagedata r:id="rId15" o:title=""/>
          </v:shape>
          <o:OLEObject Type="Embed" ProgID="Equation.DSMT4" ShapeID="_x0000_i1030" DrawAspect="Content" ObjectID="_1591381709" r:id="rId16"/>
        </w:object>
      </w:r>
      <w:r>
        <w:rPr>
          <w:rFonts w:hint="eastAsia"/>
        </w:rPr>
        <w:t>轴的直线段</w:t>
      </w:r>
      <w:r w:rsidRPr="0086720A">
        <w:rPr>
          <w:position w:val="-14"/>
        </w:rPr>
        <w:object w:dxaOrig="1719" w:dyaOrig="380">
          <v:shape id="_x0000_i1031" type="#_x0000_t75" style="width:86.25pt;height:19pt;mso-position-horizontal-relative:page;mso-position-vertical-relative:page" o:ole="">
            <v:imagedata r:id="rId17" o:title=""/>
          </v:shape>
          <o:OLEObject Type="Embed" ProgID="Equation.DSMT4" ShapeID="_x0000_i1031" DrawAspect="Content" ObjectID="_1591381710" r:id="rId18"/>
        </w:object>
      </w:r>
      <w:r>
        <w:rPr>
          <w:rFonts w:hint="eastAsia"/>
        </w:rPr>
        <w:t>，则曲线积分</w:t>
      </w:r>
      <w:r w:rsidRPr="0086720A">
        <w:rPr>
          <w:position w:val="-18"/>
        </w:rPr>
        <w:object w:dxaOrig="1300" w:dyaOrig="460">
          <v:shape id="_x0000_i1032" type="#_x0000_t75" style="width:65.2pt;height:23.1pt;mso-position-horizontal-relative:page;mso-position-vertical-relative:page" o:ole="">
            <v:imagedata r:id="rId19" o:title=""/>
          </v:shape>
          <o:OLEObject Type="Embed" ProgID="Equation.DSMT4" ShapeID="_x0000_i1032" DrawAspect="Content" ObjectID="_1591381711" r:id="rId20"/>
        </w:object>
      </w:r>
      <w:r>
        <w:rPr>
          <w:rFonts w:hint="eastAsia"/>
        </w:rPr>
        <w:t>化为定积分是</w:t>
      </w:r>
      <w:r>
        <w:rPr>
          <w:u w:val="single"/>
        </w:rPr>
        <w:t xml:space="preserve">                           </w:t>
      </w:r>
      <w:r>
        <w:rPr>
          <w:rFonts w:hint="eastAsia"/>
        </w:rPr>
        <w:t>．</w:t>
      </w:r>
    </w:p>
    <w:p w:rsidR="000A0265" w:rsidRDefault="000A0265" w:rsidP="000A0265">
      <w:pPr>
        <w:ind w:left="210"/>
        <w:rPr>
          <w:u w:val="single"/>
        </w:rPr>
      </w:pPr>
      <w:r>
        <w:t>3</w:t>
      </w:r>
      <w:r>
        <w:rPr>
          <w:rFonts w:hint="eastAsia"/>
        </w:rPr>
        <w:t>．设</w:t>
      </w:r>
      <w:r w:rsidRPr="0086720A">
        <w:rPr>
          <w:position w:val="-4"/>
        </w:rPr>
        <w:object w:dxaOrig="220" w:dyaOrig="260">
          <v:shape id="_x0000_i1033" type="#_x0000_t75" style="width:11.55pt;height:12.9pt;mso-position-horizontal-relative:page;mso-position-vertical-relative:page" o:ole="">
            <v:imagedata r:id="rId6" o:title=""/>
          </v:shape>
          <o:OLEObject Type="Embed" ProgID="Equation.DSMT4" ShapeID="_x0000_i1033" DrawAspect="Content" ObjectID="_1591381712" r:id="rId21"/>
        </w:object>
      </w:r>
      <w:r>
        <w:rPr>
          <w:rFonts w:hint="eastAsia"/>
        </w:rPr>
        <w:t>是抛物线段</w:t>
      </w:r>
      <w:r w:rsidRPr="0086720A">
        <w:rPr>
          <w:position w:val="-10"/>
        </w:rPr>
        <w:object w:dxaOrig="1780" w:dyaOrig="360">
          <v:shape id="_x0000_i1034" type="#_x0000_t75" style="width:89pt;height:18.35pt;mso-position-horizontal-relative:page;mso-position-vertical-relative:page" o:ole="">
            <v:imagedata r:id="rId22" o:title=""/>
          </v:shape>
          <o:OLEObject Type="Embed" ProgID="Equation.DSMT4" ShapeID="_x0000_i1034" DrawAspect="Content" ObjectID="_1591381713" r:id="rId23"/>
        </w:object>
      </w:r>
      <w:r>
        <w:rPr>
          <w:rFonts w:hint="eastAsia"/>
        </w:rPr>
        <w:t>，以</w:t>
      </w:r>
      <w:r w:rsidRPr="0086720A">
        <w:rPr>
          <w:position w:val="-6"/>
        </w:rPr>
        <w:object w:dxaOrig="200" w:dyaOrig="220">
          <v:shape id="_x0000_i1035" type="#_x0000_t75" style="width:9.5pt;height:11.55pt;mso-position-horizontal-relative:page;mso-position-vertical-relative:page" o:ole="">
            <v:imagedata r:id="rId24" o:title=""/>
          </v:shape>
          <o:OLEObject Type="Embed" ProgID="Equation.DSMT4" ShapeID="_x0000_i1035" DrawAspect="Content" ObjectID="_1591381714" r:id="rId25"/>
        </w:object>
      </w:r>
      <w:r>
        <w:rPr>
          <w:rFonts w:hint="eastAsia"/>
        </w:rPr>
        <w:t>为参变量将曲线积分</w:t>
      </w:r>
      <w:r w:rsidRPr="0086720A">
        <w:rPr>
          <w:position w:val="-18"/>
        </w:rPr>
        <w:object w:dxaOrig="1300" w:dyaOrig="460">
          <v:shape id="_x0000_i1036" type="#_x0000_t75" style="width:65.2pt;height:23.1pt;mso-position-horizontal-relative:page;mso-position-vertical-relative:page" o:ole="">
            <v:imagedata r:id="rId19" o:title=""/>
          </v:shape>
          <o:OLEObject Type="Embed" ProgID="Equation.DSMT4" ShapeID="_x0000_i1036" DrawAspect="Content" ObjectID="_1591381715" r:id="rId26"/>
        </w:object>
      </w:r>
      <w:r>
        <w:rPr>
          <w:rFonts w:hint="eastAsia"/>
        </w:rPr>
        <w:t>化为定积分是</w:t>
      </w:r>
      <w:r>
        <w:rPr>
          <w:u w:val="single"/>
        </w:rPr>
        <w:t xml:space="preserve">                     </w:t>
      </w:r>
      <w:r>
        <w:rPr>
          <w:rFonts w:hint="eastAsia"/>
        </w:rPr>
        <w:t>．</w:t>
      </w:r>
    </w:p>
    <w:p w:rsidR="000A0265" w:rsidRDefault="000A0265" w:rsidP="000A0265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二、选择题</w:t>
      </w:r>
    </w:p>
    <w:p w:rsidR="000A0265" w:rsidRDefault="000A0265" w:rsidP="000A0265">
      <w:pPr>
        <w:ind w:firstLineChars="100" w:firstLine="210"/>
      </w:pPr>
      <w:r>
        <w:t>1</w:t>
      </w:r>
      <w:r>
        <w:rPr>
          <w:rFonts w:hint="eastAsia"/>
        </w:rPr>
        <w:t>．若</w:t>
      </w:r>
      <w:r w:rsidRPr="0086720A">
        <w:rPr>
          <w:position w:val="-4"/>
        </w:rPr>
        <w:object w:dxaOrig="220" w:dyaOrig="260">
          <v:shape id="_x0000_i1037" type="#_x0000_t75" style="width:11.55pt;height:12.9pt;mso-position-horizontal-relative:page;mso-position-vertical-relative:page" o:ole="">
            <v:imagedata r:id="rId6" o:title=""/>
          </v:shape>
          <o:OLEObject Type="Embed" ProgID="Equation.DSMT4" ShapeID="_x0000_i1037" DrawAspect="Content" ObjectID="_1591381716" r:id="rId27"/>
        </w:object>
      </w:r>
      <w:r>
        <w:rPr>
          <w:rFonts w:hint="eastAsia"/>
        </w:rPr>
        <w:t>是圆周</w:t>
      </w:r>
      <w:r w:rsidRPr="0086720A">
        <w:rPr>
          <w:position w:val="-10"/>
        </w:rPr>
        <w:object w:dxaOrig="1140" w:dyaOrig="360">
          <v:shape id="_x0000_i1038" type="#_x0000_t75" style="width:57.05pt;height:18.35pt;mso-position-horizontal-relative:page;mso-position-vertical-relative:page" o:ole="">
            <v:imagedata r:id="rId28" o:title=""/>
          </v:shape>
          <o:OLEObject Type="Embed" ProgID="Equation.DSMT4" ShapeID="_x0000_i1038" DrawAspect="Content" ObjectID="_1591381717" r:id="rId29"/>
        </w:object>
      </w:r>
      <w:r>
        <w:rPr>
          <w:rFonts w:hint="eastAsia"/>
        </w:rPr>
        <w:t>，则曲线积分</w:t>
      </w:r>
      <w:r w:rsidRPr="0086720A">
        <w:rPr>
          <w:position w:val="-18"/>
        </w:rPr>
        <w:object w:dxaOrig="720" w:dyaOrig="460">
          <v:shape id="_x0000_i1039" type="#_x0000_t75" style="width:36pt;height:23.1pt;mso-position-horizontal-relative:page;mso-position-vertical-relative:page" o:ole="">
            <v:imagedata r:id="rId30" o:title=""/>
          </v:shape>
          <o:OLEObject Type="Embed" ProgID="Equation.DSMT4" ShapeID="_x0000_i1039" DrawAspect="Content" ObjectID="_1591381718" r:id="rId31"/>
        </w:object>
      </w:r>
      <w:r>
        <w:rPr>
          <w:rFonts w:hint="eastAsia"/>
        </w:rPr>
        <w:t>（</w:t>
      </w:r>
      <w:r>
        <w:t xml:space="preserve">      </w:t>
      </w:r>
      <w:r>
        <w:rPr>
          <w:rFonts w:hint="eastAsia"/>
        </w:rPr>
        <w:t>）．</w:t>
      </w:r>
    </w:p>
    <w:p w:rsidR="000A0265" w:rsidRPr="008D0164" w:rsidRDefault="000A0265" w:rsidP="000A0265">
      <w:pPr>
        <w:spacing w:line="360" w:lineRule="auto"/>
        <w:ind w:firstLineChars="100" w:firstLine="210"/>
      </w:pPr>
      <w:r>
        <w:rPr>
          <w:rFonts w:hint="eastAsia"/>
        </w:rPr>
        <w:t>（</w:t>
      </w:r>
      <w:r>
        <w:t>A</w:t>
      </w:r>
      <w:r>
        <w:rPr>
          <w:rFonts w:hint="eastAsia"/>
        </w:rPr>
        <w:t>）</w:t>
      </w:r>
      <w:r w:rsidRPr="0086720A">
        <w:rPr>
          <w:position w:val="-6"/>
        </w:rPr>
        <w:object w:dxaOrig="360" w:dyaOrig="280">
          <v:shape id="_x0000_i1040" type="#_x0000_t75" style="width:18.35pt;height:14.25pt;mso-position-horizontal-relative:page;mso-position-vertical-relative:page" o:ole="">
            <v:imagedata r:id="rId32" o:title=""/>
          </v:shape>
          <o:OLEObject Type="Embed" ProgID="Equation.DSMT4" ShapeID="_x0000_i1040" DrawAspect="Content" ObjectID="_1591381719" r:id="rId33"/>
        </w:object>
      </w:r>
      <w:r>
        <w:t xml:space="preserve">     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</w:t>
      </w:r>
      <w:r w:rsidRPr="0086720A">
        <w:rPr>
          <w:position w:val="-6"/>
        </w:rPr>
        <w:object w:dxaOrig="340" w:dyaOrig="280">
          <v:shape id="_x0000_i1041" type="#_x0000_t75" style="width:17pt;height:14.25pt;mso-position-horizontal-relative:page;mso-position-vertical-relative:page" o:ole="">
            <v:imagedata r:id="rId34" o:title=""/>
          </v:shape>
          <o:OLEObject Type="Embed" ProgID="Equation.DSMT4" ShapeID="_x0000_i1041" DrawAspect="Content" ObjectID="_1591381720" r:id="rId35"/>
        </w:object>
      </w:r>
      <w:r>
        <w:t xml:space="preserve">     </w:t>
      </w:r>
      <w:r>
        <w:rPr>
          <w:rFonts w:hint="eastAsia"/>
        </w:rPr>
        <w:t>（</w:t>
      </w:r>
      <w:r>
        <w:t>C</w:t>
      </w:r>
      <w:r>
        <w:rPr>
          <w:rFonts w:hint="eastAsia"/>
        </w:rPr>
        <w:t>）</w:t>
      </w:r>
      <w:r w:rsidRPr="0086720A">
        <w:rPr>
          <w:position w:val="-6"/>
        </w:rPr>
        <w:object w:dxaOrig="360" w:dyaOrig="280">
          <v:shape id="_x0000_i1042" type="#_x0000_t75" style="width:18.35pt;height:14.25pt;mso-position-horizontal-relative:page;mso-position-vertical-relative:page" o:ole="">
            <v:imagedata r:id="rId36" o:title=""/>
          </v:shape>
          <o:OLEObject Type="Embed" ProgID="Equation.DSMT4" ShapeID="_x0000_i1042" DrawAspect="Content" ObjectID="_1591381721" r:id="rId37"/>
        </w:object>
      </w:r>
      <w:r>
        <w:t xml:space="preserve">      </w:t>
      </w:r>
      <w:r>
        <w:rPr>
          <w:rFonts w:hint="eastAsia"/>
        </w:rPr>
        <w:t>（</w:t>
      </w:r>
      <w:r>
        <w:t>D</w:t>
      </w:r>
      <w:r>
        <w:rPr>
          <w:rFonts w:hint="eastAsia"/>
        </w:rPr>
        <w:t>）</w:t>
      </w:r>
      <w:r w:rsidRPr="0086720A">
        <w:rPr>
          <w:position w:val="-6"/>
        </w:rPr>
        <w:object w:dxaOrig="200" w:dyaOrig="280">
          <v:shape id="_x0000_i1043" type="#_x0000_t75" style="width:9.5pt;height:14.25pt;mso-position-horizontal-relative:page;mso-position-vertical-relative:page" o:ole="">
            <v:imagedata r:id="rId38" o:title=""/>
          </v:shape>
          <o:OLEObject Type="Embed" ProgID="Equation.DSMT4" ShapeID="_x0000_i1043" DrawAspect="Content" ObjectID="_1591381722" r:id="rId39"/>
        </w:object>
      </w:r>
    </w:p>
    <w:p w:rsidR="000A0265" w:rsidRDefault="000A0265" w:rsidP="000A0265">
      <w:pPr>
        <w:ind w:leftChars="50" w:left="420" w:hangingChars="150" w:hanging="315"/>
      </w:pPr>
      <w:r>
        <w:t>2</w:t>
      </w:r>
      <w:r>
        <w:rPr>
          <w:rFonts w:hint="eastAsia"/>
        </w:rPr>
        <w:t>．若</w:t>
      </w:r>
      <w:r w:rsidRPr="0086720A">
        <w:rPr>
          <w:position w:val="-4"/>
        </w:rPr>
        <w:object w:dxaOrig="220" w:dyaOrig="260">
          <v:shape id="_x0000_i1044" type="#_x0000_t75" style="width:11.55pt;height:12.9pt;mso-position-horizontal-relative:page;mso-position-vertical-relative:page" o:ole="">
            <v:imagedata r:id="rId6" o:title=""/>
          </v:shape>
          <o:OLEObject Type="Embed" ProgID="Equation.DSMT4" ShapeID="_x0000_i1044" DrawAspect="Content" ObjectID="_1591381723" r:id="rId40"/>
        </w:object>
      </w:r>
      <w:r>
        <w:rPr>
          <w:rFonts w:hint="eastAsia"/>
        </w:rPr>
        <w:t>是</w:t>
      </w:r>
      <w:r w:rsidRPr="0086720A">
        <w:rPr>
          <w:position w:val="-10"/>
        </w:rPr>
        <w:object w:dxaOrig="2380" w:dyaOrig="360">
          <v:shape id="_x0000_i1045" type="#_x0000_t75" style="width:119.55pt;height:18.35pt;mso-position-horizontal-relative:page;mso-position-vertical-relative:page" o:ole="">
            <v:imagedata r:id="rId41" o:title=""/>
          </v:shape>
          <o:OLEObject Type="Embed" ProgID="Equation.DSMT4" ShapeID="_x0000_i1045" DrawAspect="Content" ObjectID="_1591381724" r:id="rId42"/>
        </w:object>
      </w:r>
      <w:r>
        <w:rPr>
          <w:rFonts w:hint="eastAsia"/>
        </w:rPr>
        <w:t>的周界，则下列式子中不正确的是（</w:t>
      </w:r>
      <w:r>
        <w:t xml:space="preserve">      </w:t>
      </w:r>
      <w:r>
        <w:rPr>
          <w:rFonts w:hint="eastAsia"/>
        </w:rPr>
        <w:t>）．</w:t>
      </w:r>
    </w:p>
    <w:p w:rsidR="000A0265" w:rsidRDefault="000A0265" w:rsidP="000A0265">
      <w:pPr>
        <w:ind w:firstLineChars="100" w:firstLine="210"/>
      </w:pPr>
      <w:r>
        <w:rPr>
          <w:rFonts w:hint="eastAsia"/>
        </w:rPr>
        <w:t>（</w:t>
      </w:r>
      <w:r>
        <w:t>A</w:t>
      </w:r>
      <w:r>
        <w:rPr>
          <w:rFonts w:hint="eastAsia"/>
        </w:rPr>
        <w:t>）</w:t>
      </w:r>
      <w:r w:rsidRPr="0086720A">
        <w:rPr>
          <w:position w:val="-18"/>
        </w:rPr>
        <w:object w:dxaOrig="2360" w:dyaOrig="460">
          <v:shape id="_x0000_i1046" type="#_x0000_t75" style="width:116.85pt;height:23.1pt;mso-position-horizontal-relative:page;mso-position-vertical-relative:page" o:ole="">
            <v:imagedata r:id="rId43" o:title=""/>
          </v:shape>
          <o:OLEObject Type="Embed" ProgID="Equation.DSMT4" ShapeID="_x0000_i1046" DrawAspect="Content" ObjectID="_1591381725" r:id="rId44"/>
        </w:object>
      </w:r>
      <w:r>
        <w:t xml:space="preserve">      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</w:t>
      </w:r>
      <w:r w:rsidRPr="0086720A">
        <w:rPr>
          <w:position w:val="-18"/>
        </w:rPr>
        <w:object w:dxaOrig="2280" w:dyaOrig="460">
          <v:shape id="_x0000_i1047" type="#_x0000_t75" style="width:114.1pt;height:23.1pt;mso-position-horizontal-relative:page;mso-position-vertical-relative:page" o:ole="">
            <v:imagedata r:id="rId45" o:title=""/>
          </v:shape>
          <o:OLEObject Type="Embed" ProgID="Equation.DSMT4" ShapeID="_x0000_i1047" DrawAspect="Content" ObjectID="_1591381726" r:id="rId46"/>
        </w:object>
      </w:r>
      <w:r>
        <w:t xml:space="preserve">    </w:t>
      </w:r>
    </w:p>
    <w:p w:rsidR="000A0265" w:rsidRDefault="000A0265" w:rsidP="000A0265">
      <w:pPr>
        <w:ind w:firstLineChars="100" w:firstLine="210"/>
      </w:pPr>
      <w:r>
        <w:rPr>
          <w:rFonts w:hint="eastAsia"/>
        </w:rPr>
        <w:t>（</w:t>
      </w:r>
      <w:r>
        <w:t>C</w:t>
      </w:r>
      <w:r>
        <w:rPr>
          <w:rFonts w:hint="eastAsia"/>
        </w:rPr>
        <w:t>）</w:t>
      </w:r>
      <w:r w:rsidRPr="0086720A">
        <w:rPr>
          <w:position w:val="-30"/>
        </w:rPr>
        <w:object w:dxaOrig="2900" w:dyaOrig="580">
          <v:shape id="_x0000_i1048" type="#_x0000_t75" style="width:140.6pt;height:29.2pt;mso-position-horizontal-relative:page;mso-position-vertical-relative:page" o:ole="">
            <v:imagedata r:id="rId47" o:title=""/>
          </v:shape>
          <o:OLEObject Type="Embed" ProgID="Equation.DSMT4" ShapeID="_x0000_i1048" DrawAspect="Content" ObjectID="_1591381727" r:id="rId48"/>
        </w:object>
      </w:r>
      <w:r>
        <w:t xml:space="preserve">  </w:t>
      </w:r>
      <w:r>
        <w:rPr>
          <w:rFonts w:hint="eastAsia"/>
        </w:rPr>
        <w:t>（</w:t>
      </w:r>
      <w:r>
        <w:t>D</w:t>
      </w:r>
      <w:r>
        <w:rPr>
          <w:rFonts w:hint="eastAsia"/>
        </w:rPr>
        <w:t>）</w:t>
      </w:r>
      <w:r w:rsidRPr="0086720A">
        <w:rPr>
          <w:position w:val="-30"/>
        </w:rPr>
        <w:object w:dxaOrig="2460" w:dyaOrig="720">
          <v:shape id="_x0000_i1049" type="#_x0000_t75" style="width:122.95pt;height:36pt;mso-position-horizontal-relative:page;mso-position-vertical-relative:page" o:ole="">
            <v:imagedata r:id="rId49" o:title=""/>
          </v:shape>
          <o:OLEObject Type="Embed" ProgID="Equation.DSMT4" ShapeID="_x0000_i1049" DrawAspect="Content" ObjectID="_1591381728" r:id="rId50"/>
        </w:object>
      </w:r>
    </w:p>
    <w:p w:rsidR="000A0265" w:rsidRDefault="000A0265" w:rsidP="000A0265">
      <w:pPr>
        <w:rPr>
          <w:b/>
          <w:bCs/>
          <w:sz w:val="24"/>
        </w:rPr>
      </w:pPr>
      <w:r>
        <w:rPr>
          <w:rFonts w:hint="eastAsia"/>
        </w:rPr>
        <w:t>三</w:t>
      </w:r>
      <w:r>
        <w:rPr>
          <w:rFonts w:hint="eastAsia"/>
          <w:b/>
        </w:rPr>
        <w:t>、</w:t>
      </w:r>
      <w:r>
        <w:rPr>
          <w:rFonts w:hint="eastAsia"/>
          <w:b/>
          <w:bCs/>
          <w:sz w:val="24"/>
        </w:rPr>
        <w:t>计算题</w:t>
      </w:r>
    </w:p>
    <w:p w:rsidR="000A0265" w:rsidRDefault="000A0265" w:rsidP="000A0265">
      <w:pPr>
        <w:ind w:firstLineChars="50" w:firstLine="105"/>
        <w:rPr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</w:rPr>
        <w:t>．计算曲线积分</w:t>
      </w:r>
      <w:r w:rsidRPr="0086720A">
        <w:rPr>
          <w:position w:val="-24"/>
          <w:szCs w:val="21"/>
        </w:rPr>
        <w:object w:dxaOrig="740" w:dyaOrig="520">
          <v:shape id="_x0000_i1050" type="#_x0000_t75" style="width:36.7pt;height:26.5pt;mso-position-horizontal-relative:page;mso-position-vertical-relative:page" o:ole="">
            <v:imagedata r:id="rId51" o:title=""/>
          </v:shape>
          <o:OLEObject Type="Embed" ProgID="Equation.DSMT4" ShapeID="_x0000_i1050" DrawAspect="Content" ObjectID="_1591381729" r:id="rId52"/>
        </w:object>
      </w:r>
      <w:r>
        <w:rPr>
          <w:rFonts w:hint="eastAsia"/>
          <w:szCs w:val="21"/>
        </w:rPr>
        <w:t>，其中</w:t>
      </w:r>
      <w:r w:rsidRPr="000D4A1C">
        <w:rPr>
          <w:position w:val="-4"/>
          <w:szCs w:val="21"/>
        </w:rPr>
        <w:object w:dxaOrig="220" w:dyaOrig="260">
          <v:shape id="_x0000_i1051" type="#_x0000_t75" style="width:11.55pt;height:12.9pt" o:ole="">
            <v:imagedata r:id="rId53" o:title=""/>
          </v:shape>
          <o:OLEObject Type="Embed" ProgID="Equation.DSMT4" ShapeID="_x0000_i1051" DrawAspect="Content" ObjectID="_1591381730" r:id="rId54"/>
        </w:object>
      </w:r>
      <w:r>
        <w:rPr>
          <w:rFonts w:hint="eastAsia"/>
          <w:szCs w:val="21"/>
        </w:rPr>
        <w:t>是直线</w:t>
      </w:r>
      <w:r w:rsidRPr="0086720A">
        <w:rPr>
          <w:position w:val="-10"/>
          <w:szCs w:val="21"/>
        </w:rPr>
        <w:object w:dxaOrig="1020" w:dyaOrig="320">
          <v:shape id="_x0000_i1052" type="#_x0000_t75" style="width:50.95pt;height:15.6pt;mso-position-horizontal-relative:page;mso-position-vertical-relative:page" o:ole="">
            <v:imagedata r:id="rId55" o:title=""/>
          </v:shape>
          <o:OLEObject Type="Embed" ProgID="Equation.DSMT4" ShapeID="_x0000_i1052" DrawAspect="Content" ObjectID="_1591381731" r:id="rId56"/>
        </w:object>
      </w:r>
      <w:r>
        <w:rPr>
          <w:rFonts w:hint="eastAsia"/>
          <w:szCs w:val="21"/>
        </w:rPr>
        <w:t>上从点</w:t>
      </w:r>
      <w:r>
        <w:rPr>
          <w:szCs w:val="21"/>
        </w:rPr>
        <w:t>A</w:t>
      </w:r>
      <w:r w:rsidRPr="0086720A">
        <w:rPr>
          <w:position w:val="-14"/>
          <w:szCs w:val="21"/>
        </w:rPr>
        <w:object w:dxaOrig="600" w:dyaOrig="380">
          <v:shape id="_x0000_i1053" type="#_x0000_t75" style="width:29.9pt;height:19pt;mso-position-horizontal-relative:page;mso-position-vertical-relative:page" o:ole="">
            <v:imagedata r:id="rId57" o:title=""/>
          </v:shape>
          <o:OLEObject Type="Embed" ProgID="Equation.DSMT4" ShapeID="_x0000_i1053" DrawAspect="Content" ObjectID="_1591381732" r:id="rId58"/>
        </w:object>
      </w:r>
      <w:r>
        <w:rPr>
          <w:rFonts w:hint="eastAsia"/>
          <w:szCs w:val="21"/>
        </w:rPr>
        <w:t>到点</w:t>
      </w:r>
      <w:r>
        <w:rPr>
          <w:szCs w:val="21"/>
        </w:rPr>
        <w:t>B</w:t>
      </w:r>
      <w:r w:rsidRPr="0086720A">
        <w:rPr>
          <w:position w:val="-14"/>
          <w:szCs w:val="21"/>
        </w:rPr>
        <w:object w:dxaOrig="600" w:dyaOrig="380">
          <v:shape id="_x0000_i1054" type="#_x0000_t75" style="width:29.9pt;height:19pt;mso-position-horizontal-relative:page;mso-position-vertical-relative:page" o:ole="">
            <v:imagedata r:id="rId59" o:title=""/>
          </v:shape>
          <o:OLEObject Type="Embed" ProgID="Equation.DSMT4" ShapeID="_x0000_i1054" DrawAspect="Content" ObjectID="_1591381733" r:id="rId60"/>
        </w:object>
      </w:r>
      <w:r>
        <w:rPr>
          <w:rFonts w:hint="eastAsia"/>
          <w:szCs w:val="21"/>
        </w:rPr>
        <w:t>的一段．</w:t>
      </w:r>
    </w:p>
    <w:p w:rsidR="000A0265" w:rsidRDefault="000A0265" w:rsidP="000A0265">
      <w:pPr>
        <w:ind w:firstLineChars="50" w:firstLine="105"/>
      </w:pPr>
      <w:r>
        <w:t>2</w:t>
      </w:r>
      <w:r>
        <w:rPr>
          <w:rFonts w:hint="eastAsia"/>
        </w:rPr>
        <w:t>．计算曲线积分</w:t>
      </w:r>
      <w:r w:rsidRPr="0086720A">
        <w:rPr>
          <w:position w:val="-18"/>
        </w:rPr>
        <w:object w:dxaOrig="840" w:dyaOrig="460">
          <v:shape id="_x0000_i1055" type="#_x0000_t75" style="width:42.1pt;height:23.1pt;mso-position-horizontal-relative:page;mso-position-vertical-relative:page" o:ole="">
            <v:imagedata r:id="rId61" o:title=""/>
          </v:shape>
          <o:OLEObject Type="Embed" ProgID="Equation.DSMT4" ShapeID="_x0000_i1055" DrawAspect="Content" ObjectID="_1591381734" r:id="rId62"/>
        </w:object>
      </w:r>
      <w:r>
        <w:rPr>
          <w:rFonts w:hint="eastAsia"/>
        </w:rPr>
        <w:t>，其中</w:t>
      </w:r>
      <w:r w:rsidRPr="0086720A">
        <w:rPr>
          <w:position w:val="-4"/>
        </w:rPr>
        <w:object w:dxaOrig="220" w:dyaOrig="260">
          <v:shape id="_x0000_i1056" type="#_x0000_t75" style="width:11.55pt;height:12.9pt;mso-position-horizontal-relative:page;mso-position-vertical-relative:page" o:ole="">
            <v:imagedata r:id="rId6" o:title=""/>
          </v:shape>
          <o:OLEObject Type="Embed" ProgID="Equation.DSMT4" ShapeID="_x0000_i1056" DrawAspect="Content" ObjectID="_1591381735" r:id="rId63"/>
        </w:object>
      </w:r>
      <w:r>
        <w:rPr>
          <w:rFonts w:hint="eastAsia"/>
        </w:rPr>
        <w:t>是以</w:t>
      </w:r>
      <w:r w:rsidRPr="0086720A">
        <w:rPr>
          <w:position w:val="-14"/>
        </w:rPr>
        <w:object w:dxaOrig="2760" w:dyaOrig="380">
          <v:shape id="_x0000_i1057" type="#_x0000_t75" style="width:137.9pt;height:19pt;mso-position-horizontal-relative:page;mso-position-vertical-relative:page" o:ole="">
            <v:imagedata r:id="rId64" o:title=""/>
          </v:shape>
          <o:OLEObject Type="Embed" ProgID="Equation.DSMT4" ShapeID="_x0000_i1057" DrawAspect="Content" ObjectID="_1591381736" r:id="rId65"/>
        </w:object>
      </w:r>
      <w:r>
        <w:rPr>
          <w:rFonts w:hint="eastAsia"/>
        </w:rPr>
        <w:t>为顶点的三角形周界．</w:t>
      </w:r>
    </w:p>
    <w:p w:rsidR="000A0265" w:rsidRDefault="000A0265" w:rsidP="000A0265">
      <w:pPr>
        <w:ind w:left="120"/>
      </w:pPr>
      <w:r>
        <w:t>3</w:t>
      </w:r>
      <w:r>
        <w:rPr>
          <w:rFonts w:hint="eastAsia"/>
        </w:rPr>
        <w:t>．计算</w:t>
      </w:r>
      <w:r w:rsidRPr="00FA64A5">
        <w:rPr>
          <w:position w:val="-18"/>
        </w:rPr>
        <w:object w:dxaOrig="639" w:dyaOrig="460">
          <v:shape id="_x0000_i1058" type="#_x0000_t75" style="width:31.9pt;height:23.1pt" o:ole="">
            <v:imagedata r:id="rId66" o:title=""/>
          </v:shape>
          <o:OLEObject Type="Embed" ProgID="Equation.DSMT4" ShapeID="_x0000_i1058" DrawAspect="Content" ObjectID="_1591381737" r:id="rId67"/>
        </w:object>
      </w:r>
      <w:r>
        <w:rPr>
          <w:rFonts w:hint="eastAsia"/>
        </w:rPr>
        <w:t>，其中</w:t>
      </w:r>
      <w:r>
        <w:t>L</w:t>
      </w:r>
      <w:r>
        <w:rPr>
          <w:rFonts w:hint="eastAsia"/>
        </w:rPr>
        <w:t>是上半圆周：</w:t>
      </w:r>
      <w:r w:rsidRPr="002852EE">
        <w:rPr>
          <w:position w:val="-10"/>
        </w:rPr>
        <w:object w:dxaOrig="1200" w:dyaOrig="420">
          <v:shape id="_x0000_i1059" type="#_x0000_t75" style="width:59.75pt;height:21.05pt" o:ole="">
            <v:imagedata r:id="rId68" o:title=""/>
          </v:shape>
          <o:OLEObject Type="Embed" ProgID="Equation.DSMT4" ShapeID="_x0000_i1059" DrawAspect="Content" ObjectID="_1591381738" r:id="rId69"/>
        </w:object>
      </w:r>
      <w:r>
        <w:rPr>
          <w:rFonts w:hint="eastAsia"/>
        </w:rPr>
        <w:t>．</w:t>
      </w:r>
    </w:p>
    <w:p w:rsidR="000A0265" w:rsidRDefault="000A0265" w:rsidP="000A0265">
      <w:pPr>
        <w:ind w:left="120"/>
      </w:pPr>
      <w:r>
        <w:rPr>
          <w:szCs w:val="21"/>
        </w:rPr>
        <w:t>4</w:t>
      </w:r>
      <w:r>
        <w:rPr>
          <w:rFonts w:hint="eastAsia"/>
          <w:szCs w:val="21"/>
        </w:rPr>
        <w:t>．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计算曲线积分</w:t>
      </w:r>
      <w:r w:rsidRPr="0086720A">
        <w:rPr>
          <w:position w:val="-30"/>
          <w:szCs w:val="21"/>
        </w:rPr>
        <w:object w:dxaOrig="1040" w:dyaOrig="720">
          <v:shape id="_x0000_i1060" type="#_x0000_t75" style="width:51.6pt;height:36pt;mso-position-horizontal-relative:page;mso-position-vertical-relative:page" o:ole="">
            <v:imagedata r:id="rId70" o:title=""/>
          </v:shape>
          <o:OLEObject Type="Embed" ProgID="Equation.DSMT4" ShapeID="_x0000_i1060" DrawAspect="Content" ObjectID="_1591381739" r:id="rId71"/>
        </w:object>
      </w:r>
      <w:r>
        <w:rPr>
          <w:rFonts w:hint="eastAsia"/>
          <w:szCs w:val="21"/>
        </w:rPr>
        <w:t>，其中</w:t>
      </w:r>
      <w:r w:rsidRPr="0086720A">
        <w:rPr>
          <w:position w:val="-4"/>
          <w:szCs w:val="21"/>
        </w:rPr>
        <w:object w:dxaOrig="220" w:dyaOrig="240">
          <v:shape id="_x0000_i1061" type="#_x0000_t75" style="width:11.55pt;height:12.25pt;mso-position-horizontal-relative:page;mso-position-vertical-relative:page" o:ole="">
            <v:imagedata r:id="rId72" o:title=""/>
          </v:shape>
          <o:OLEObject Type="Embed" ProgID="Equation.DSMT4" ShapeID="_x0000_i1061" DrawAspect="Content" ObjectID="_1591381740" r:id="rId73"/>
        </w:object>
      </w:r>
      <w:r>
        <w:rPr>
          <w:rFonts w:hint="eastAsia"/>
          <w:szCs w:val="21"/>
        </w:rPr>
        <w:t>是螺旋线</w:t>
      </w:r>
      <w:r w:rsidRPr="0086720A">
        <w:rPr>
          <w:position w:val="-14"/>
          <w:szCs w:val="21"/>
        </w:rPr>
        <w:object w:dxaOrig="2940" w:dyaOrig="380">
          <v:shape id="_x0000_i1062" type="#_x0000_t75" style="width:146.7pt;height:19pt;mso-position-horizontal-relative:page;mso-position-vertical-relative:page" o:ole="">
            <v:imagedata r:id="rId74" o:title=""/>
          </v:shape>
          <o:OLEObject Type="Embed" ProgID="Equation.DSMT4" ShapeID="_x0000_i1062" DrawAspect="Content" ObjectID="_1591381741" r:id="rId75"/>
        </w:object>
      </w:r>
      <w:r>
        <w:rPr>
          <w:rFonts w:hint="eastAsia"/>
          <w:szCs w:val="21"/>
        </w:rPr>
        <w:t>上对应于从</w:t>
      </w:r>
      <w:r w:rsidRPr="0086720A">
        <w:rPr>
          <w:position w:val="-6"/>
          <w:szCs w:val="21"/>
        </w:rPr>
        <w:object w:dxaOrig="519" w:dyaOrig="280">
          <v:shape id="_x0000_i1063" type="#_x0000_t75" style="width:26.5pt;height:14.25pt;mso-position-horizontal-relative:page;mso-position-vertical-relative:page" o:ole="">
            <v:imagedata r:id="rId76" o:title=""/>
          </v:shape>
          <o:OLEObject Type="Embed" ProgID="Equation.DSMT4" ShapeID="_x0000_i1063" DrawAspect="Content" ObjectID="_1591381742" r:id="rId77"/>
        </w:object>
      </w:r>
      <w:r>
        <w:rPr>
          <w:rFonts w:hint="eastAsia"/>
          <w:szCs w:val="21"/>
        </w:rPr>
        <w:t>到</w:t>
      </w:r>
      <w:r w:rsidRPr="0086720A">
        <w:rPr>
          <w:position w:val="-6"/>
          <w:szCs w:val="21"/>
        </w:rPr>
        <w:object w:dxaOrig="679" w:dyaOrig="280">
          <v:shape id="_x0000_i1064" type="#_x0000_t75" style="width:33.95pt;height:14.25pt;mso-position-horizontal-relative:page;mso-position-vertical-relative:page" o:ole="">
            <v:imagedata r:id="rId78" o:title=""/>
          </v:shape>
          <o:OLEObject Type="Embed" ProgID="Equation.DSMT4" ShapeID="_x0000_i1064" DrawAspect="Content" ObjectID="_1591381743" r:id="rId79"/>
        </w:object>
      </w:r>
      <w:r>
        <w:rPr>
          <w:rFonts w:hint="eastAsia"/>
          <w:szCs w:val="21"/>
        </w:rPr>
        <w:t>的一段弧（其中</w:t>
      </w:r>
      <w:r w:rsidRPr="0086720A">
        <w:rPr>
          <w:position w:val="-6"/>
          <w:szCs w:val="21"/>
        </w:rPr>
        <w:object w:dxaOrig="579" w:dyaOrig="280">
          <v:shape id="_x0000_i1065" type="#_x0000_t75" style="width:29.2pt;height:14.25pt;mso-position-horizontal-relative:page;mso-position-vertical-relative:page" o:ole="">
            <v:imagedata r:id="rId80" o:title=""/>
          </v:shape>
          <o:OLEObject Type="Embed" ProgID="Equation.DSMT4" ShapeID="_x0000_i1065" DrawAspect="Content" ObjectID="_1591381744" r:id="rId81"/>
        </w:object>
      </w:r>
      <w:r>
        <w:rPr>
          <w:rFonts w:hint="eastAsia"/>
          <w:szCs w:val="21"/>
        </w:rPr>
        <w:t>）</w:t>
      </w:r>
      <w:r>
        <w:rPr>
          <w:rFonts w:hint="eastAsia"/>
        </w:rPr>
        <w:t>．</w:t>
      </w:r>
    </w:p>
    <w:p w:rsidR="000A0265" w:rsidRDefault="000A0265" w:rsidP="000A0265">
      <w:pPr>
        <w:spacing w:line="360" w:lineRule="auto"/>
        <w:jc w:val="center"/>
        <w:rPr>
          <w:rFonts w:ascii="黑体" w:eastAsia="黑体" w:hAnsi="宋体"/>
          <w:b/>
          <w:bCs/>
          <w:sz w:val="28"/>
          <w:szCs w:val="28"/>
        </w:rPr>
      </w:pPr>
      <w:r>
        <w:rPr>
          <w:rFonts w:ascii="黑体" w:eastAsia="黑体" w:hAnsi="宋体" w:hint="eastAsia"/>
          <w:b/>
          <w:bCs/>
          <w:sz w:val="28"/>
          <w:szCs w:val="28"/>
        </w:rPr>
        <w:t>天津科技大学《高等数学》</w:t>
      </w:r>
      <w:r>
        <w:rPr>
          <w:rFonts w:ascii="黑体" w:eastAsia="黑体" w:hAnsi="宋体"/>
          <w:b/>
          <w:bCs/>
          <w:sz w:val="28"/>
          <w:szCs w:val="28"/>
        </w:rPr>
        <w:t>(</w:t>
      </w:r>
      <w:r>
        <w:rPr>
          <w:rFonts w:ascii="黑体" w:eastAsia="黑体" w:hAnsi="宋体" w:hint="eastAsia"/>
          <w:b/>
          <w:bCs/>
          <w:sz w:val="28"/>
          <w:szCs w:val="28"/>
        </w:rPr>
        <w:t>一</w:t>
      </w:r>
      <w:r>
        <w:rPr>
          <w:rFonts w:ascii="黑体" w:eastAsia="黑体" w:hAnsi="宋体"/>
          <w:b/>
          <w:bCs/>
          <w:sz w:val="28"/>
          <w:szCs w:val="28"/>
        </w:rPr>
        <w:t>)</w:t>
      </w:r>
      <w:r>
        <w:rPr>
          <w:rFonts w:ascii="黑体" w:eastAsia="黑体" w:hAnsi="宋体" w:hint="eastAsia"/>
          <w:b/>
          <w:bCs/>
          <w:sz w:val="28"/>
          <w:szCs w:val="28"/>
        </w:rPr>
        <w:t>检测题</w:t>
      </w:r>
      <w:r>
        <w:rPr>
          <w:rFonts w:ascii="黑体" w:eastAsia="黑体" w:hAnsi="宋体"/>
          <w:b/>
          <w:bCs/>
          <w:sz w:val="28"/>
          <w:szCs w:val="28"/>
        </w:rPr>
        <w:t>11-2</w:t>
      </w:r>
    </w:p>
    <w:p w:rsidR="000A0265" w:rsidRDefault="000A0265" w:rsidP="000A0265">
      <w:pPr>
        <w:spacing w:line="360" w:lineRule="auto"/>
        <w:ind w:firstLineChars="400" w:firstLine="840"/>
        <w:rPr>
          <w:rFonts w:ascii="宋体"/>
          <w:szCs w:val="21"/>
          <w:u w:val="single"/>
        </w:rPr>
      </w:pPr>
      <w:r>
        <w:rPr>
          <w:rFonts w:ascii="宋体" w:hAnsi="宋体" w:hint="eastAsia"/>
          <w:szCs w:val="21"/>
        </w:rPr>
        <w:t>专业</w:t>
      </w:r>
      <w:r>
        <w:rPr>
          <w:rFonts w:ascii="宋体" w:hAnsi="宋体"/>
          <w:szCs w:val="21"/>
          <w:u w:val="single"/>
        </w:rPr>
        <w:t xml:space="preserve">              </w:t>
      </w:r>
      <w:r>
        <w:rPr>
          <w:rFonts w:ascii="宋体" w:hAnsi="宋体" w:hint="eastAsia"/>
          <w:szCs w:val="21"/>
        </w:rPr>
        <w:t>学号</w:t>
      </w:r>
      <w:r>
        <w:rPr>
          <w:rFonts w:ascii="宋体" w:hAnsi="宋体"/>
          <w:szCs w:val="21"/>
          <w:u w:val="single"/>
        </w:rPr>
        <w:t xml:space="preserve">               </w:t>
      </w:r>
      <w:r>
        <w:rPr>
          <w:rFonts w:ascii="宋体" w:hAnsi="宋体" w:hint="eastAsia"/>
          <w:szCs w:val="21"/>
        </w:rPr>
        <w:t>姓名</w:t>
      </w:r>
      <w:r>
        <w:rPr>
          <w:rFonts w:ascii="宋体" w:hAnsi="宋体"/>
          <w:szCs w:val="21"/>
          <w:u w:val="single"/>
        </w:rPr>
        <w:t xml:space="preserve">                </w:t>
      </w:r>
    </w:p>
    <w:p w:rsidR="000A0265" w:rsidRDefault="000A0265" w:rsidP="000A0265">
      <w:pPr>
        <w:spacing w:line="360" w:lineRule="auto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一、填空题</w:t>
      </w:r>
    </w:p>
    <w:p w:rsidR="000A0265" w:rsidRDefault="000A0265" w:rsidP="000A0265">
      <w:r>
        <w:t xml:space="preserve"> 1</w:t>
      </w:r>
      <w:r>
        <w:rPr>
          <w:rFonts w:hint="eastAsia"/>
        </w:rPr>
        <w:t>．若</w:t>
      </w:r>
      <w:r w:rsidRPr="0086720A">
        <w:rPr>
          <w:position w:val="-4"/>
        </w:rPr>
        <w:object w:dxaOrig="220" w:dyaOrig="260">
          <v:shape id="_x0000_i1066" type="#_x0000_t75" style="width:11.55pt;height:12.9pt;mso-position-horizontal-relative:page;mso-position-vertical-relative:page" o:ole="">
            <v:imagedata r:id="rId82" o:title=""/>
          </v:shape>
          <o:OLEObject Type="Embed" ProgID="Equation.DSMT4" ShapeID="_x0000_i1066" DrawAspect="Content" ObjectID="_1591381745" r:id="rId83"/>
        </w:object>
      </w:r>
      <w:r>
        <w:rPr>
          <w:rFonts w:hint="eastAsia"/>
        </w:rPr>
        <w:t>是</w:t>
      </w:r>
      <w:r w:rsidRPr="0086720A">
        <w:rPr>
          <w:position w:val="-10"/>
        </w:rPr>
        <w:object w:dxaOrig="780" w:dyaOrig="380">
          <v:shape id="_x0000_i1067" type="#_x0000_t75" style="width:38.7pt;height:19pt;mso-position-horizontal-relative:page;mso-position-vertical-relative:page" o:ole="">
            <v:imagedata r:id="rId84" o:title=""/>
          </v:shape>
          <o:OLEObject Type="Embed" ProgID="Equation.DSMT4" ShapeID="_x0000_i1067" DrawAspect="Content" ObjectID="_1591381746" r:id="rId85"/>
        </w:object>
      </w:r>
      <w:r>
        <w:rPr>
          <w:rFonts w:hint="eastAsia"/>
        </w:rPr>
        <w:t>上从</w:t>
      </w:r>
      <w:r w:rsidRPr="0086720A">
        <w:rPr>
          <w:position w:val="-6"/>
        </w:rPr>
        <w:object w:dxaOrig="519" w:dyaOrig="280">
          <v:shape id="_x0000_i1068" type="#_x0000_t75" style="width:26.5pt;height:14.25pt;mso-position-horizontal-relative:page;mso-position-vertical-relative:page" o:ole="">
            <v:imagedata r:id="rId86" o:title=""/>
          </v:shape>
          <o:OLEObject Type="Embed" ProgID="Equation.DSMT4" ShapeID="_x0000_i1068" DrawAspect="Content" ObjectID="_1591381747" r:id="rId87"/>
        </w:object>
      </w:r>
      <w:r>
        <w:rPr>
          <w:rFonts w:hint="eastAsia"/>
        </w:rPr>
        <w:t>到</w:t>
      </w:r>
      <w:r w:rsidRPr="0086720A">
        <w:rPr>
          <w:position w:val="-6"/>
        </w:rPr>
        <w:object w:dxaOrig="559" w:dyaOrig="280">
          <v:shape id="_x0000_i1069" type="#_x0000_t75" style="width:27.85pt;height:14.25pt;mso-position-horizontal-relative:page;mso-position-vertical-relative:page" o:ole="">
            <v:imagedata r:id="rId88" o:title=""/>
          </v:shape>
          <o:OLEObject Type="Embed" ProgID="Equation.DSMT4" ShapeID="_x0000_i1069" DrawAspect="Content" ObjectID="_1591381748" r:id="rId89"/>
        </w:object>
      </w:r>
      <w:r>
        <w:rPr>
          <w:rFonts w:hint="eastAsia"/>
        </w:rPr>
        <w:t>的一段弧，则</w:t>
      </w:r>
      <w:r w:rsidRPr="0086720A">
        <w:rPr>
          <w:position w:val="-18"/>
        </w:rPr>
        <w:object w:dxaOrig="640" w:dyaOrig="460">
          <v:shape id="_x0000_i1070" type="#_x0000_t75" style="width:31.9pt;height:23.1pt;mso-position-horizontal-relative:page;mso-position-vertical-relative:page" o:ole="">
            <v:imagedata r:id="rId90" o:title=""/>
          </v:shape>
          <o:OLEObject Type="Embed" ProgID="Equation.DSMT4" ShapeID="_x0000_i1070" DrawAspect="Content" ObjectID="_1591381749" r:id="rId91"/>
        </w:object>
      </w:r>
      <w:r>
        <w:rPr>
          <w:u w:val="single"/>
        </w:rPr>
        <w:t xml:space="preserve">     </w:t>
      </w:r>
      <w:r>
        <w:rPr>
          <w:rFonts w:hint="eastAsia"/>
        </w:rPr>
        <w:t>，</w:t>
      </w:r>
      <w:r w:rsidRPr="0086720A">
        <w:rPr>
          <w:position w:val="-18"/>
        </w:rPr>
        <w:object w:dxaOrig="700" w:dyaOrig="460">
          <v:shape id="_x0000_i1071" type="#_x0000_t75" style="width:35.3pt;height:23.1pt;mso-position-horizontal-relative:page;mso-position-vertical-relative:page" o:ole="">
            <v:imagedata r:id="rId92" o:title=""/>
          </v:shape>
          <o:OLEObject Type="Embed" ProgID="Equation.DSMT4" ShapeID="_x0000_i1071" DrawAspect="Content" ObjectID="_1591381750" r:id="rId93"/>
        </w:object>
      </w:r>
      <w:r>
        <w:rPr>
          <w:u w:val="single"/>
        </w:rPr>
        <w:t xml:space="preserve">     </w:t>
      </w:r>
      <w:r>
        <w:rPr>
          <w:rFonts w:hint="eastAsia"/>
        </w:rPr>
        <w:t>．</w:t>
      </w:r>
    </w:p>
    <w:p w:rsidR="000A0265" w:rsidRDefault="000A0265" w:rsidP="000A0265">
      <w:pPr>
        <w:ind w:firstLineChars="50" w:firstLine="105"/>
      </w:pPr>
      <w:r>
        <w:lastRenderedPageBreak/>
        <w:t>2</w:t>
      </w:r>
      <w:r>
        <w:rPr>
          <w:rFonts w:hint="eastAsia"/>
        </w:rPr>
        <w:t>．若</w:t>
      </w:r>
      <w:r w:rsidRPr="0086720A">
        <w:rPr>
          <w:position w:val="-4"/>
        </w:rPr>
        <w:object w:dxaOrig="220" w:dyaOrig="260">
          <v:shape id="_x0000_i1072" type="#_x0000_t75" style="width:11.55pt;height:12.9pt;mso-position-horizontal-relative:page;mso-position-vertical-relative:page" o:ole="">
            <v:imagedata r:id="rId82" o:title=""/>
          </v:shape>
          <o:OLEObject Type="Embed" ProgID="Equation.DSMT4" ShapeID="_x0000_i1072" DrawAspect="Content" ObjectID="_1591381751" r:id="rId94"/>
        </w:object>
      </w:r>
      <w:r>
        <w:rPr>
          <w:rFonts w:hint="eastAsia"/>
        </w:rPr>
        <w:t>是圆周</w:t>
      </w:r>
      <w:r w:rsidRPr="0086720A">
        <w:rPr>
          <w:position w:val="-10"/>
        </w:rPr>
        <w:object w:dxaOrig="1980" w:dyaOrig="360">
          <v:shape id="_x0000_i1073" type="#_x0000_t75" style="width:99.15pt;height:18.35pt;mso-position-horizontal-relative:page;mso-position-vertical-relative:page" o:ole="">
            <v:imagedata r:id="rId95" o:title=""/>
          </v:shape>
          <o:OLEObject Type="Embed" ProgID="Equation.DSMT4" ShapeID="_x0000_i1073" DrawAspect="Content" ObjectID="_1591381752" r:id="rId96"/>
        </w:object>
      </w:r>
      <w:r>
        <w:rPr>
          <w:rFonts w:hint="eastAsia"/>
        </w:rPr>
        <w:t>取逆时针方向一周，则</w:t>
      </w:r>
      <w:r w:rsidRPr="0086720A">
        <w:rPr>
          <w:position w:val="-18"/>
        </w:rPr>
        <w:object w:dxaOrig="880" w:dyaOrig="460">
          <v:shape id="_x0000_i1074" type="#_x0000_t75" style="width:44.15pt;height:23.1pt;mso-position-horizontal-relative:page;mso-position-vertical-relative:page" o:ole="">
            <v:imagedata r:id="rId97" o:title=""/>
          </v:shape>
          <o:OLEObject Type="Embed" ProgID="Equation.DSMT4" ShapeID="_x0000_i1074" DrawAspect="Content" ObjectID="_1591381753" r:id="rId98"/>
        </w:object>
      </w:r>
      <w:r>
        <w:rPr>
          <w:u w:val="single"/>
        </w:rPr>
        <w:t xml:space="preserve">       </w:t>
      </w:r>
      <w:r>
        <w:rPr>
          <w:rFonts w:hint="eastAsia"/>
        </w:rPr>
        <w:t>．</w:t>
      </w:r>
    </w:p>
    <w:p w:rsidR="000A0265" w:rsidRDefault="000A0265" w:rsidP="000A0265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二、选择题</w:t>
      </w:r>
    </w:p>
    <w:p w:rsidR="000A0265" w:rsidRDefault="000A0265" w:rsidP="000A0265">
      <w:r>
        <w:rPr>
          <w:b/>
          <w:bCs/>
          <w:sz w:val="24"/>
        </w:rPr>
        <w:t xml:space="preserve"> </w:t>
      </w:r>
      <w:r>
        <w:rPr>
          <w:bCs/>
          <w:szCs w:val="21"/>
        </w:rPr>
        <w:t>1</w:t>
      </w:r>
      <w:r>
        <w:rPr>
          <w:rFonts w:hint="eastAsia"/>
          <w:bCs/>
          <w:szCs w:val="21"/>
        </w:rPr>
        <w:t>．</w:t>
      </w:r>
      <w:r>
        <w:rPr>
          <w:rFonts w:hint="eastAsia"/>
        </w:rPr>
        <w:t>若</w:t>
      </w:r>
      <w:r w:rsidRPr="0086720A">
        <w:rPr>
          <w:position w:val="-4"/>
        </w:rPr>
        <w:object w:dxaOrig="220" w:dyaOrig="260">
          <v:shape id="_x0000_i1075" type="#_x0000_t75" style="width:11.55pt;height:12.9pt;mso-position-horizontal-relative:page;mso-position-vertical-relative:page" o:ole="">
            <v:imagedata r:id="rId82" o:title=""/>
          </v:shape>
          <o:OLEObject Type="Embed" ProgID="Equation.DSMT4" ShapeID="_x0000_i1075" DrawAspect="Content" ObjectID="_1591381754" r:id="rId99"/>
        </w:object>
      </w:r>
      <w:r>
        <w:rPr>
          <w:rFonts w:hint="eastAsia"/>
        </w:rPr>
        <w:t>是圆周：</w:t>
      </w:r>
      <w:r w:rsidRPr="0086720A">
        <w:rPr>
          <w:color w:val="FF0000"/>
          <w:position w:val="-10"/>
        </w:rPr>
        <w:object w:dxaOrig="2079" w:dyaOrig="320">
          <v:shape id="_x0000_i1076" type="#_x0000_t75" style="width:103.9pt;height:15.6pt;mso-position-horizontal-relative:page;mso-position-vertical-relative:page" o:ole="">
            <v:imagedata r:id="rId100" o:title=""/>
          </v:shape>
          <o:OLEObject Type="Embed" ProgID="Equation.DSMT4" ShapeID="_x0000_i1076" DrawAspect="Content" ObjectID="_1591381755" r:id="rId101"/>
        </w:object>
      </w:r>
      <w:r w:rsidRPr="0086720A">
        <w:rPr>
          <w:position w:val="-10"/>
        </w:rPr>
        <w:object w:dxaOrig="720" w:dyaOrig="320">
          <v:shape id="_x0000_i1077" type="#_x0000_t75" style="width:36pt;height:15.6pt;mso-position-horizontal-relative:page;mso-position-vertical-relative:page" o:ole="">
            <v:imagedata r:id="rId102" o:title=""/>
          </v:shape>
          <o:OLEObject Type="Embed" ProgID="Equation.DSMT4" ShapeID="_x0000_i1077" DrawAspect="Content" ObjectID="_1591381756" r:id="rId103"/>
        </w:object>
      </w:r>
      <w:r>
        <w:rPr>
          <w:rFonts w:hint="eastAsia"/>
        </w:rPr>
        <w:t>取逆时针一周即从</w:t>
      </w:r>
      <w:r w:rsidRPr="0086720A">
        <w:rPr>
          <w:position w:val="-6"/>
        </w:rPr>
        <w:object w:dxaOrig="519" w:dyaOrig="280">
          <v:shape id="_x0000_i1078" type="#_x0000_t75" style="width:26.5pt;height:14.25pt;mso-position-horizontal-relative:page;mso-position-vertical-relative:page" o:ole="">
            <v:imagedata r:id="rId104" o:title=""/>
          </v:shape>
          <o:OLEObject Type="Embed" ProgID="Equation.DSMT4" ShapeID="_x0000_i1078" DrawAspect="Content" ObjectID="_1591381757" r:id="rId105"/>
        </w:object>
      </w:r>
      <w:r>
        <w:rPr>
          <w:rFonts w:hint="eastAsia"/>
        </w:rPr>
        <w:t>到</w:t>
      </w:r>
      <w:r w:rsidRPr="0086720A">
        <w:rPr>
          <w:position w:val="-6"/>
        </w:rPr>
        <w:object w:dxaOrig="679" w:dyaOrig="280">
          <v:shape id="_x0000_i1079" type="#_x0000_t75" style="width:33.95pt;height:14.25pt;mso-position-horizontal-relative:page;mso-position-vertical-relative:page" o:ole="">
            <v:imagedata r:id="rId106" o:title=""/>
          </v:shape>
          <o:OLEObject Type="Embed" ProgID="Equation.DSMT4" ShapeID="_x0000_i1079" DrawAspect="Content" ObjectID="_1591381758" r:id="rId107"/>
        </w:object>
      </w:r>
      <w:r>
        <w:rPr>
          <w:rFonts w:hint="eastAsia"/>
        </w:rPr>
        <w:t>，则</w:t>
      </w:r>
      <w:r w:rsidRPr="0086720A">
        <w:rPr>
          <w:position w:val="-30"/>
        </w:rPr>
        <w:object w:dxaOrig="1440" w:dyaOrig="680">
          <v:shape id="_x0000_i1080" type="#_x0000_t75" style="width:1in;height:33.95pt;mso-position-horizontal-relative:page;mso-position-vertical-relative:page" o:ole="">
            <v:imagedata r:id="rId108" o:title=""/>
          </v:shape>
          <o:OLEObject Type="Embed" ProgID="Equation.DSMT4" ShapeID="_x0000_i1080" DrawAspect="Content" ObjectID="_1591381759" r:id="rId109"/>
        </w:object>
      </w:r>
      <w:r>
        <w:rPr>
          <w:rFonts w:hint="eastAsia"/>
        </w:rPr>
        <w:t>（</w:t>
      </w:r>
      <w:r>
        <w:t xml:space="preserve">      </w:t>
      </w:r>
      <w:r>
        <w:rPr>
          <w:rFonts w:hint="eastAsia"/>
        </w:rPr>
        <w:t>）．</w:t>
      </w:r>
    </w:p>
    <w:p w:rsidR="000A0265" w:rsidRPr="008D0164" w:rsidRDefault="000A0265" w:rsidP="000A0265">
      <w:pPr>
        <w:spacing w:line="360" w:lineRule="auto"/>
        <w:ind w:leftChars="50" w:left="210" w:hangingChars="50" w:hanging="105"/>
      </w:pPr>
      <w:r>
        <w:rPr>
          <w:rFonts w:hint="eastAsia"/>
        </w:rPr>
        <w:t>（</w:t>
      </w:r>
      <w:r>
        <w:t>A</w:t>
      </w:r>
      <w:r>
        <w:rPr>
          <w:rFonts w:hint="eastAsia"/>
        </w:rPr>
        <w:t>）</w:t>
      </w:r>
      <w:r w:rsidRPr="0086720A">
        <w:rPr>
          <w:position w:val="-6"/>
        </w:rPr>
        <w:object w:dxaOrig="200" w:dyaOrig="279">
          <v:shape id="_x0000_i1081" type="#_x0000_t75" style="width:13.6pt;height:14.25pt;mso-position-horizontal-relative:page;mso-position-vertical-relative:page" o:ole="">
            <v:imagedata r:id="rId38" o:title=""/>
          </v:shape>
          <o:OLEObject Type="Embed" ProgID="Equation.DSMT4" ShapeID="_x0000_i1081" DrawAspect="Content" ObjectID="_1591381760" r:id="rId110"/>
        </w:object>
      </w:r>
      <w:r>
        <w:t xml:space="preserve">     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</w:t>
      </w:r>
      <w:r w:rsidRPr="0086720A">
        <w:rPr>
          <w:position w:val="-6"/>
        </w:rPr>
        <w:object w:dxaOrig="360" w:dyaOrig="280">
          <v:shape id="_x0000_i1082" type="#_x0000_t75" style="width:18.35pt;height:14.25pt;mso-position-horizontal-relative:page;mso-position-vertical-relative:page" o:ole="">
            <v:imagedata r:id="rId32" o:title=""/>
          </v:shape>
          <o:OLEObject Type="Embed" ProgID="Equation.DSMT4" ShapeID="_x0000_i1082" DrawAspect="Content" ObjectID="_1591381761" r:id="rId111"/>
        </w:object>
      </w:r>
      <w:r>
        <w:t xml:space="preserve">     </w:t>
      </w:r>
      <w:r>
        <w:rPr>
          <w:rFonts w:hint="eastAsia"/>
        </w:rPr>
        <w:t>（</w:t>
      </w:r>
      <w:r>
        <w:t>C</w:t>
      </w:r>
      <w:r>
        <w:rPr>
          <w:rFonts w:hint="eastAsia"/>
        </w:rPr>
        <w:t>）</w:t>
      </w:r>
      <w:r w:rsidRPr="0086720A">
        <w:rPr>
          <w:position w:val="-6"/>
        </w:rPr>
        <w:object w:dxaOrig="539" w:dyaOrig="280">
          <v:shape id="_x0000_i1083" type="#_x0000_t75" style="width:27.15pt;height:14.25pt;mso-position-horizontal-relative:page;mso-position-vertical-relative:page" o:ole="">
            <v:imagedata r:id="rId112" o:title=""/>
          </v:shape>
          <o:OLEObject Type="Embed" ProgID="Equation.DSMT4" ShapeID="_x0000_i1083" DrawAspect="Content" ObjectID="_1591381762" r:id="rId113"/>
        </w:object>
      </w:r>
      <w:r>
        <w:t xml:space="preserve">      </w:t>
      </w:r>
      <w:r>
        <w:rPr>
          <w:rFonts w:hint="eastAsia"/>
        </w:rPr>
        <w:t>（</w:t>
      </w:r>
      <w:r>
        <w:t>D</w:t>
      </w:r>
      <w:r>
        <w:rPr>
          <w:rFonts w:hint="eastAsia"/>
        </w:rPr>
        <w:t>）</w:t>
      </w:r>
      <w:r w:rsidRPr="0086720A">
        <w:rPr>
          <w:position w:val="-6"/>
        </w:rPr>
        <w:object w:dxaOrig="220" w:dyaOrig="220">
          <v:shape id="_x0000_i1084" type="#_x0000_t75" style="width:11.55pt;height:11.55pt;mso-position-horizontal-relative:page;mso-position-vertical-relative:page" o:ole="">
            <v:imagedata r:id="rId114" o:title=""/>
          </v:shape>
          <o:OLEObject Type="Embed" ProgID="Equation.DSMT4" ShapeID="_x0000_i1084" DrawAspect="Content" ObjectID="_1591381763" r:id="rId115"/>
        </w:object>
      </w:r>
    </w:p>
    <w:p w:rsidR="000A0265" w:rsidRDefault="000A0265" w:rsidP="000A0265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三、计算题</w:t>
      </w:r>
    </w:p>
    <w:p w:rsidR="000A0265" w:rsidRDefault="000A0265" w:rsidP="000A0265">
      <w:pPr>
        <w:ind w:leftChars="50" w:left="210" w:hangingChars="50" w:hanging="105"/>
      </w:pPr>
      <w:r>
        <w:rPr>
          <w:szCs w:val="21"/>
        </w:rPr>
        <w:t>1</w:t>
      </w:r>
      <w:r>
        <w:rPr>
          <w:rFonts w:hint="eastAsia"/>
          <w:szCs w:val="21"/>
        </w:rPr>
        <w:t>．计算曲线积分</w:t>
      </w:r>
      <w:r w:rsidRPr="00AE0066">
        <w:rPr>
          <w:position w:val="-18"/>
        </w:rPr>
        <w:object w:dxaOrig="1240" w:dyaOrig="460">
          <v:shape id="_x0000_i1085" type="#_x0000_t75" style="width:62.5pt;height:23.1pt" o:ole="">
            <v:imagedata r:id="rId116" o:title=""/>
          </v:shape>
          <o:OLEObject Type="Embed" ProgID="Equation.DSMT4" ShapeID="_x0000_i1085" DrawAspect="Content" ObjectID="_1591381764" r:id="rId117"/>
        </w:object>
      </w:r>
      <w:r>
        <w:rPr>
          <w:rFonts w:hint="eastAsia"/>
          <w:szCs w:val="21"/>
        </w:rPr>
        <w:t>，其中</w:t>
      </w:r>
      <w:r w:rsidRPr="0086720A">
        <w:rPr>
          <w:position w:val="-4"/>
          <w:szCs w:val="21"/>
        </w:rPr>
        <w:object w:dxaOrig="220" w:dyaOrig="260">
          <v:shape id="_x0000_i1086" type="#_x0000_t75" style="width:11.55pt;height:12.9pt;mso-position-horizontal-relative:page;mso-position-vertical-relative:page" o:ole="">
            <v:imagedata r:id="rId118" o:title=""/>
          </v:shape>
          <o:OLEObject Type="Embed" ProgID="Equation.DSMT4" ShapeID="_x0000_i1086" DrawAspect="Content" ObjectID="_1591381765" r:id="rId119"/>
        </w:object>
      </w:r>
      <w:r>
        <w:rPr>
          <w:rFonts w:hint="eastAsia"/>
          <w:szCs w:val="21"/>
        </w:rPr>
        <w:t>是抛物线</w:t>
      </w:r>
      <w:r w:rsidRPr="00FA64A5">
        <w:rPr>
          <w:position w:val="-10"/>
          <w:szCs w:val="21"/>
        </w:rPr>
        <w:object w:dxaOrig="680" w:dyaOrig="360">
          <v:shape id="_x0000_i1087" type="#_x0000_t75" style="width:33.95pt;height:18.35pt" o:ole="">
            <v:imagedata r:id="rId120" o:title=""/>
          </v:shape>
          <o:OLEObject Type="Embed" ProgID="Equation.DSMT4" ShapeID="_x0000_i1087" DrawAspect="Content" ObjectID="_1591381766" r:id="rId121"/>
        </w:object>
      </w:r>
      <w:r>
        <w:rPr>
          <w:rFonts w:hint="eastAsia"/>
          <w:szCs w:val="21"/>
        </w:rPr>
        <w:t>上从点</w:t>
      </w:r>
      <w:r w:rsidRPr="0086720A">
        <w:rPr>
          <w:position w:val="-14"/>
          <w:szCs w:val="21"/>
        </w:rPr>
        <w:object w:dxaOrig="640" w:dyaOrig="380">
          <v:shape id="_x0000_i1088" type="#_x0000_t75" style="width:31.9pt;height:19pt;mso-position-horizontal-relative:page;mso-position-vertical-relative:page" o:ole="">
            <v:imagedata r:id="rId122" o:title=""/>
          </v:shape>
          <o:OLEObject Type="Embed" ProgID="Equation.DSMT4" ShapeID="_x0000_i1088" DrawAspect="Content" ObjectID="_1591381767" r:id="rId123"/>
        </w:object>
      </w:r>
      <w:r>
        <w:rPr>
          <w:rFonts w:hint="eastAsia"/>
          <w:szCs w:val="21"/>
        </w:rPr>
        <w:t>到点</w:t>
      </w:r>
      <w:r w:rsidRPr="00FA64A5">
        <w:rPr>
          <w:position w:val="-14"/>
          <w:szCs w:val="21"/>
        </w:rPr>
        <w:object w:dxaOrig="580" w:dyaOrig="380">
          <v:shape id="_x0000_i1089" type="#_x0000_t75" style="width:29.2pt;height:19pt" o:ole="">
            <v:imagedata r:id="rId124" o:title=""/>
          </v:shape>
          <o:OLEObject Type="Embed" ProgID="Equation.DSMT4" ShapeID="_x0000_i1089" DrawAspect="Content" ObjectID="_1591381768" r:id="rId125"/>
        </w:object>
      </w:r>
      <w:r>
        <w:rPr>
          <w:rFonts w:hint="eastAsia"/>
          <w:szCs w:val="21"/>
        </w:rPr>
        <w:t>的一段；</w:t>
      </w:r>
    </w:p>
    <w:p w:rsidR="000A0265" w:rsidRDefault="000A0265" w:rsidP="000A0265">
      <w:pPr>
        <w:ind w:leftChars="50" w:left="210" w:hangingChars="50" w:hanging="105"/>
      </w:pPr>
      <w:r>
        <w:t>2</w:t>
      </w:r>
      <w:r>
        <w:rPr>
          <w:rFonts w:hint="eastAsia"/>
        </w:rPr>
        <w:t>．</w:t>
      </w:r>
      <w:r>
        <w:rPr>
          <w:rFonts w:hint="eastAsia"/>
          <w:szCs w:val="21"/>
        </w:rPr>
        <w:t>计算曲线积分</w:t>
      </w:r>
      <w:r w:rsidRPr="0086720A">
        <w:rPr>
          <w:position w:val="-18"/>
          <w:szCs w:val="21"/>
        </w:rPr>
        <w:object w:dxaOrig="740" w:dyaOrig="460">
          <v:shape id="_x0000_i1090" type="#_x0000_t75" style="width:36.7pt;height:23.1pt;mso-position-horizontal-relative:page;mso-position-vertical-relative:page" o:ole="">
            <v:imagedata r:id="rId126" o:title=""/>
          </v:shape>
          <o:OLEObject Type="Embed" ProgID="Equation.DSMT4" ShapeID="_x0000_i1090" DrawAspect="Content" ObjectID="_1591381769" r:id="rId127"/>
        </w:object>
      </w:r>
      <w:r>
        <w:rPr>
          <w:rFonts w:hint="eastAsia"/>
          <w:szCs w:val="21"/>
        </w:rPr>
        <w:t>，其中</w:t>
      </w:r>
      <w:r w:rsidRPr="0086720A">
        <w:rPr>
          <w:position w:val="-4"/>
          <w:szCs w:val="21"/>
        </w:rPr>
        <w:object w:dxaOrig="220" w:dyaOrig="260">
          <v:shape id="_x0000_i1091" type="#_x0000_t75" style="width:11.55pt;height:12.9pt;mso-position-horizontal-relative:page;mso-position-vertical-relative:page" o:ole="">
            <v:imagedata r:id="rId118" o:title=""/>
          </v:shape>
          <o:OLEObject Type="Embed" ProgID="Equation.DSMT4" ShapeID="_x0000_i1091" DrawAspect="Content" ObjectID="_1591381770" r:id="rId128"/>
        </w:object>
      </w:r>
      <w:r>
        <w:rPr>
          <w:rFonts w:hint="eastAsia"/>
          <w:szCs w:val="21"/>
        </w:rPr>
        <w:t>是有向折线</w:t>
      </w:r>
      <w:r w:rsidRPr="0086720A">
        <w:rPr>
          <w:position w:val="-6"/>
          <w:szCs w:val="21"/>
        </w:rPr>
        <w:object w:dxaOrig="559" w:dyaOrig="280">
          <v:shape id="_x0000_i1092" type="#_x0000_t75" style="width:27.85pt;height:14.25pt;mso-position-horizontal-relative:page;mso-position-vertical-relative:page" o:ole="">
            <v:imagedata r:id="rId129" o:title=""/>
          </v:shape>
          <o:OLEObject Type="Embed" ProgID="Equation.DSMT4" ShapeID="_x0000_i1092" DrawAspect="Content" ObjectID="_1591381771" r:id="rId130"/>
        </w:object>
      </w:r>
      <w:r>
        <w:rPr>
          <w:rFonts w:hint="eastAsia"/>
          <w:szCs w:val="21"/>
        </w:rPr>
        <w:t>，这里点</w:t>
      </w:r>
      <w:r w:rsidRPr="0086720A">
        <w:rPr>
          <w:position w:val="-6"/>
          <w:szCs w:val="21"/>
        </w:rPr>
        <w:object w:dxaOrig="1039" w:dyaOrig="280">
          <v:shape id="_x0000_i1093" type="#_x0000_t75" style="width:51.6pt;height:14.25pt;mso-position-horizontal-relative:page;mso-position-vertical-relative:page" o:ole="">
            <v:imagedata r:id="rId131" o:title=""/>
          </v:shape>
          <o:OLEObject Type="Embed" ProgID="Equation.DSMT4" ShapeID="_x0000_i1093" DrawAspect="Content" ObjectID="_1591381772" r:id="rId132"/>
        </w:object>
      </w:r>
      <w:r>
        <w:rPr>
          <w:rFonts w:hint="eastAsia"/>
          <w:szCs w:val="21"/>
        </w:rPr>
        <w:t>依次为</w:t>
      </w:r>
      <w:r>
        <w:rPr>
          <w:szCs w:val="21"/>
        </w:rPr>
        <w:t xml:space="preserve"> </w:t>
      </w:r>
      <w:r w:rsidRPr="0086720A">
        <w:rPr>
          <w:position w:val="-14"/>
          <w:szCs w:val="21"/>
        </w:rPr>
        <w:object w:dxaOrig="820" w:dyaOrig="380">
          <v:shape id="_x0000_i1094" type="#_x0000_t75" style="width:41.45pt;height:19pt;mso-position-horizontal-relative:page;mso-position-vertical-relative:page" o:ole="">
            <v:imagedata r:id="rId133" o:title=""/>
          </v:shape>
          <o:OLEObject Type="Embed" ProgID="Equation.DSMT4" ShapeID="_x0000_i1094" DrawAspect="Content" ObjectID="_1591381773" r:id="rId134"/>
        </w:object>
      </w:r>
      <w:r>
        <w:rPr>
          <w:rFonts w:hint="eastAsia"/>
          <w:szCs w:val="21"/>
        </w:rPr>
        <w:t>、</w:t>
      </w:r>
      <w:r w:rsidRPr="0086720A">
        <w:rPr>
          <w:position w:val="-14"/>
          <w:szCs w:val="21"/>
        </w:rPr>
        <w:object w:dxaOrig="840" w:dyaOrig="380">
          <v:shape id="_x0000_i1095" type="#_x0000_t75" style="width:42.1pt;height:19pt;mso-position-horizontal-relative:page;mso-position-vertical-relative:page" o:ole="">
            <v:imagedata r:id="rId135" o:title=""/>
          </v:shape>
          <o:OLEObject Type="Embed" ProgID="Equation.DSMT4" ShapeID="_x0000_i1095" DrawAspect="Content" ObjectID="_1591381774" r:id="rId136"/>
        </w:object>
      </w:r>
      <w:r>
        <w:rPr>
          <w:rFonts w:hint="eastAsia"/>
          <w:szCs w:val="21"/>
        </w:rPr>
        <w:t>、</w:t>
      </w:r>
      <w:r w:rsidRPr="0086720A">
        <w:rPr>
          <w:position w:val="-14"/>
          <w:szCs w:val="21"/>
        </w:rPr>
        <w:object w:dxaOrig="960" w:dyaOrig="380">
          <v:shape id="_x0000_i1096" type="#_x0000_t75" style="width:48.25pt;height:19pt;mso-position-horizontal-relative:page;mso-position-vertical-relative:page" o:ole="">
            <v:imagedata r:id="rId137" o:title=""/>
          </v:shape>
          <o:OLEObject Type="Embed" ProgID="Equation.DSMT4" ShapeID="_x0000_i1096" DrawAspect="Content" ObjectID="_1591381775" r:id="rId138"/>
        </w:object>
      </w:r>
      <w:r>
        <w:rPr>
          <w:rFonts w:hint="eastAsia"/>
          <w:szCs w:val="21"/>
        </w:rPr>
        <w:t>（</w:t>
      </w:r>
      <w:r w:rsidRPr="0086720A">
        <w:rPr>
          <w:position w:val="-6"/>
          <w:szCs w:val="21"/>
        </w:rPr>
        <w:object w:dxaOrig="579" w:dyaOrig="280">
          <v:shape id="_x0000_i1097" type="#_x0000_t75" style="width:29.2pt;height:14.25pt;mso-position-horizontal-relative:page;mso-position-vertical-relative:page" o:ole="">
            <v:imagedata r:id="rId139" o:title=""/>
          </v:shape>
          <o:OLEObject Type="Embed" ProgID="Equation.DSMT4" ShapeID="_x0000_i1097" DrawAspect="Content" ObjectID="_1591381776" r:id="rId140"/>
        </w:object>
      </w:r>
      <w:r>
        <w:rPr>
          <w:rFonts w:hint="eastAsia"/>
          <w:szCs w:val="21"/>
        </w:rPr>
        <w:t>）</w:t>
      </w:r>
      <w:r>
        <w:rPr>
          <w:rFonts w:hint="eastAsia"/>
        </w:rPr>
        <w:t>．</w:t>
      </w:r>
    </w:p>
    <w:p w:rsidR="000A0265" w:rsidRDefault="000A0265" w:rsidP="000A0265">
      <w:pPr>
        <w:ind w:leftChars="50" w:left="210" w:hangingChars="50" w:hanging="105"/>
      </w:pPr>
      <w:r>
        <w:rPr>
          <w:szCs w:val="21"/>
        </w:rPr>
        <w:t>3</w:t>
      </w:r>
      <w:r>
        <w:rPr>
          <w:rFonts w:hint="eastAsia"/>
          <w:szCs w:val="21"/>
        </w:rPr>
        <w:t>．计算曲线积分</w:t>
      </w:r>
      <w:r w:rsidRPr="0086720A">
        <w:rPr>
          <w:position w:val="-18"/>
          <w:szCs w:val="21"/>
        </w:rPr>
        <w:object w:dxaOrig="1140" w:dyaOrig="460">
          <v:shape id="_x0000_i1098" type="#_x0000_t75" style="width:57.05pt;height:23.1pt;mso-position-horizontal-relative:page;mso-position-vertical-relative:page" o:ole="">
            <v:imagedata r:id="rId141" o:title=""/>
          </v:shape>
          <o:OLEObject Type="Embed" ProgID="Equation.DSMT4" ShapeID="_x0000_i1098" DrawAspect="Content" ObjectID="_1591381777" r:id="rId142"/>
        </w:object>
      </w:r>
      <w:r>
        <w:rPr>
          <w:rFonts w:hint="eastAsia"/>
          <w:szCs w:val="21"/>
        </w:rPr>
        <w:t>，其中</w:t>
      </w:r>
      <w:r w:rsidRPr="0086720A">
        <w:rPr>
          <w:position w:val="-4"/>
          <w:szCs w:val="21"/>
        </w:rPr>
        <w:object w:dxaOrig="220" w:dyaOrig="260">
          <v:shape id="_x0000_i1099" type="#_x0000_t75" style="width:11.55pt;height:12.9pt;mso-position-horizontal-relative:page;mso-position-vertical-relative:page" o:ole="">
            <v:imagedata r:id="rId118" o:title=""/>
          </v:shape>
          <o:OLEObject Type="Embed" ProgID="Equation.DSMT4" ShapeID="_x0000_i1099" DrawAspect="Content" ObjectID="_1591381778" r:id="rId143"/>
        </w:object>
      </w:r>
      <w:r>
        <w:rPr>
          <w:rFonts w:hint="eastAsia"/>
          <w:szCs w:val="21"/>
        </w:rPr>
        <w:t>是圆周</w:t>
      </w:r>
      <w:r w:rsidRPr="0086720A">
        <w:rPr>
          <w:color w:val="FF0000"/>
          <w:position w:val="-10"/>
        </w:rPr>
        <w:object w:dxaOrig="2079" w:dyaOrig="320">
          <v:shape id="_x0000_i1100" type="#_x0000_t75" style="width:103.9pt;height:15.6pt;mso-position-horizontal-relative:page;mso-position-vertical-relative:page" o:ole="">
            <v:imagedata r:id="rId100" o:title=""/>
          </v:shape>
          <o:OLEObject Type="Embed" ProgID="Equation.DSMT4" ShapeID="_x0000_i1100" DrawAspect="Content" ObjectID="_1591381779" r:id="rId144"/>
        </w:object>
      </w:r>
      <w:r>
        <w:rPr>
          <w:rFonts w:hint="eastAsia"/>
          <w:szCs w:val="21"/>
        </w:rPr>
        <w:t>，</w:t>
      </w:r>
      <w:r>
        <w:t xml:space="preserve"> </w:t>
      </w:r>
      <w:r w:rsidRPr="0086720A">
        <w:rPr>
          <w:position w:val="-10"/>
        </w:rPr>
        <w:object w:dxaOrig="720" w:dyaOrig="320">
          <v:shape id="_x0000_i1101" type="#_x0000_t75" style="width:36pt;height:15.6pt;mso-position-horizontal-relative:page;mso-position-vertical-relative:page" o:ole="">
            <v:imagedata r:id="rId145" o:title=""/>
          </v:shape>
          <o:OLEObject Type="Embed" ProgID="Equation.DSMT4" ShapeID="_x0000_i1101" DrawAspect="Content" ObjectID="_1591381780" r:id="rId146"/>
        </w:object>
      </w:r>
      <w:r>
        <w:rPr>
          <w:rFonts w:hint="eastAsia"/>
        </w:rPr>
        <w:t>逆时针方向一周的有向曲线弧．</w:t>
      </w:r>
    </w:p>
    <w:p w:rsidR="000A0265" w:rsidRDefault="000A0265" w:rsidP="000A0265">
      <w:pPr>
        <w:ind w:leftChars="50" w:left="210" w:hangingChars="50" w:hanging="105"/>
      </w:pPr>
      <w:r>
        <w:t>4</w:t>
      </w:r>
      <w:r>
        <w:rPr>
          <w:rFonts w:hint="eastAsia"/>
        </w:rPr>
        <w:t>．</w:t>
      </w:r>
      <w:r>
        <w:rPr>
          <w:rFonts w:hint="eastAsia"/>
          <w:szCs w:val="21"/>
        </w:rPr>
        <w:t>计算曲线积分</w:t>
      </w:r>
      <w:r w:rsidRPr="0086720A">
        <w:rPr>
          <w:position w:val="-18"/>
          <w:szCs w:val="21"/>
        </w:rPr>
        <w:object w:dxaOrig="2860" w:dyaOrig="460">
          <v:shape id="_x0000_i1102" type="#_x0000_t75" style="width:143.3pt;height:23.1pt;mso-position-horizontal-relative:page;mso-position-vertical-relative:page" o:ole="">
            <v:imagedata r:id="rId147" o:title=""/>
          </v:shape>
          <o:OLEObject Type="Embed" ProgID="Equation.DSMT4" ShapeID="_x0000_i1102" DrawAspect="Content" ObjectID="_1591381781" r:id="rId148"/>
        </w:object>
      </w:r>
      <w:r>
        <w:rPr>
          <w:rFonts w:hint="eastAsia"/>
          <w:szCs w:val="21"/>
        </w:rPr>
        <w:t>，其中</w:t>
      </w:r>
      <w:r w:rsidRPr="0086720A">
        <w:rPr>
          <w:position w:val="-4"/>
          <w:szCs w:val="21"/>
        </w:rPr>
        <w:object w:dxaOrig="220" w:dyaOrig="240">
          <v:shape id="_x0000_i1103" type="#_x0000_t75" style="width:11.55pt;height:12.25pt;mso-position-horizontal-relative:page;mso-position-vertical-relative:page" o:ole="">
            <v:imagedata r:id="rId149" o:title=""/>
          </v:shape>
          <o:OLEObject Type="Embed" ProgID="Equation.DSMT4" ShapeID="_x0000_i1103" DrawAspect="Content" ObjectID="_1591381782" r:id="rId150"/>
        </w:object>
      </w:r>
      <w:r>
        <w:rPr>
          <w:rFonts w:hint="eastAsia"/>
          <w:szCs w:val="21"/>
        </w:rPr>
        <w:t>是沿曲线</w:t>
      </w:r>
      <w:r w:rsidRPr="0086720A">
        <w:rPr>
          <w:position w:val="-14"/>
          <w:szCs w:val="21"/>
        </w:rPr>
        <w:object w:dxaOrig="1280" w:dyaOrig="400">
          <v:shape id="_x0000_i1104" type="#_x0000_t75" style="width:63.15pt;height:20.4pt;mso-position-horizontal-relative:page;mso-position-vertical-relative:page" o:ole="">
            <v:imagedata r:id="rId151" o:title=""/>
          </v:shape>
          <o:OLEObject Type="Embed" ProgID="Equation.DSMT4" ShapeID="_x0000_i1104" DrawAspect="Content" ObjectID="_1591381783" r:id="rId152"/>
        </w:object>
      </w:r>
      <w:r>
        <w:rPr>
          <w:rFonts w:hint="eastAsia"/>
          <w:szCs w:val="21"/>
        </w:rPr>
        <w:t>，</w:t>
      </w:r>
      <w:r w:rsidRPr="0086720A">
        <w:rPr>
          <w:position w:val="-6"/>
        </w:rPr>
        <w:object w:dxaOrig="580" w:dyaOrig="320">
          <v:shape id="_x0000_i1105" type="#_x0000_t75" style="width:29.2pt;height:15.6pt;mso-position-horizontal-relative:page;mso-position-vertical-relative:page" o:ole="">
            <v:imagedata r:id="rId153" o:title=""/>
          </v:shape>
          <o:OLEObject Type="Embed" ProgID="Equation.DSMT4" ShapeID="_x0000_i1105" DrawAspect="Content" ObjectID="_1591381784" r:id="rId154"/>
        </w:object>
      </w:r>
      <w:r>
        <w:rPr>
          <w:rFonts w:hint="eastAsia"/>
        </w:rPr>
        <w:t>从</w:t>
      </w:r>
      <w:r w:rsidRPr="0086720A">
        <w:rPr>
          <w:position w:val="-6"/>
        </w:rPr>
        <w:object w:dxaOrig="519" w:dyaOrig="280">
          <v:shape id="_x0000_i1106" type="#_x0000_t75" style="width:26.5pt;height:14.25pt;mso-position-horizontal-relative:page;mso-position-vertical-relative:page" o:ole="">
            <v:imagedata r:id="rId155" o:title=""/>
          </v:shape>
          <o:OLEObject Type="Embed" ProgID="Equation.DSMT4" ShapeID="_x0000_i1106" DrawAspect="Content" ObjectID="_1591381785" r:id="rId156"/>
        </w:object>
      </w:r>
      <w:r>
        <w:rPr>
          <w:rFonts w:hint="eastAsia"/>
        </w:rPr>
        <w:t>到</w:t>
      </w:r>
      <w:r w:rsidRPr="0086720A">
        <w:rPr>
          <w:position w:val="-6"/>
        </w:rPr>
        <w:object w:dxaOrig="480" w:dyaOrig="280">
          <v:shape id="_x0000_i1107" type="#_x0000_t75" style="width:23.75pt;height:14.25pt;mso-position-horizontal-relative:page;mso-position-vertical-relative:page" o:ole="">
            <v:imagedata r:id="rId157" o:title=""/>
          </v:shape>
          <o:OLEObject Type="Embed" ProgID="Equation.DSMT4" ShapeID="_x0000_i1107" DrawAspect="Content" ObjectID="_1591381786" r:id="rId158"/>
        </w:object>
      </w:r>
      <w:r>
        <w:rPr>
          <w:rFonts w:hint="eastAsia"/>
          <w:szCs w:val="21"/>
        </w:rPr>
        <w:t>的一段有向弧</w:t>
      </w:r>
      <w:r>
        <w:rPr>
          <w:rFonts w:hint="eastAsia"/>
        </w:rPr>
        <w:t>．</w:t>
      </w:r>
    </w:p>
    <w:p w:rsidR="000A0265" w:rsidRDefault="000A0265" w:rsidP="000A0265">
      <w:pPr>
        <w:spacing w:line="360" w:lineRule="auto"/>
        <w:jc w:val="center"/>
        <w:rPr>
          <w:rFonts w:ascii="黑体" w:eastAsia="黑体" w:hAnsi="宋体"/>
          <w:b/>
          <w:bCs/>
          <w:sz w:val="28"/>
          <w:szCs w:val="28"/>
        </w:rPr>
      </w:pPr>
      <w:r>
        <w:rPr>
          <w:rFonts w:ascii="黑体" w:eastAsia="黑体" w:hAnsi="宋体" w:hint="eastAsia"/>
          <w:b/>
          <w:bCs/>
          <w:sz w:val="28"/>
          <w:szCs w:val="28"/>
        </w:rPr>
        <w:t>天津科技大学《高等数学》</w:t>
      </w:r>
      <w:r>
        <w:rPr>
          <w:rFonts w:ascii="黑体" w:eastAsia="黑体" w:hAnsi="宋体"/>
          <w:b/>
          <w:bCs/>
          <w:sz w:val="28"/>
          <w:szCs w:val="28"/>
        </w:rPr>
        <w:t>(</w:t>
      </w:r>
      <w:r>
        <w:rPr>
          <w:rFonts w:ascii="黑体" w:eastAsia="黑体" w:hAnsi="宋体" w:hint="eastAsia"/>
          <w:b/>
          <w:bCs/>
          <w:sz w:val="28"/>
          <w:szCs w:val="28"/>
        </w:rPr>
        <w:t>一</w:t>
      </w:r>
      <w:r>
        <w:rPr>
          <w:rFonts w:ascii="黑体" w:eastAsia="黑体" w:hAnsi="宋体"/>
          <w:b/>
          <w:bCs/>
          <w:sz w:val="28"/>
          <w:szCs w:val="28"/>
        </w:rPr>
        <w:t>)</w:t>
      </w:r>
      <w:r>
        <w:rPr>
          <w:rFonts w:ascii="黑体" w:eastAsia="黑体" w:hAnsi="宋体" w:hint="eastAsia"/>
          <w:b/>
          <w:bCs/>
          <w:sz w:val="28"/>
          <w:szCs w:val="28"/>
        </w:rPr>
        <w:t>检测题</w:t>
      </w:r>
      <w:r>
        <w:rPr>
          <w:rFonts w:ascii="黑体" w:eastAsia="黑体" w:hAnsi="宋体"/>
          <w:b/>
          <w:bCs/>
          <w:sz w:val="28"/>
          <w:szCs w:val="28"/>
        </w:rPr>
        <w:t>11-3</w:t>
      </w:r>
    </w:p>
    <w:p w:rsidR="000A0265" w:rsidRDefault="000A0265" w:rsidP="000A0265">
      <w:pPr>
        <w:spacing w:line="360" w:lineRule="auto"/>
        <w:ind w:firstLineChars="400" w:firstLine="840"/>
        <w:rPr>
          <w:rFonts w:ascii="宋体"/>
          <w:szCs w:val="21"/>
          <w:u w:val="single"/>
        </w:rPr>
      </w:pPr>
      <w:r>
        <w:rPr>
          <w:rFonts w:ascii="宋体" w:hAnsi="宋体" w:hint="eastAsia"/>
          <w:szCs w:val="21"/>
        </w:rPr>
        <w:t>专业</w:t>
      </w:r>
      <w:r>
        <w:rPr>
          <w:rFonts w:ascii="宋体" w:hAnsi="宋体"/>
          <w:szCs w:val="21"/>
          <w:u w:val="single"/>
        </w:rPr>
        <w:t xml:space="preserve">              </w:t>
      </w:r>
      <w:r>
        <w:rPr>
          <w:rFonts w:ascii="宋体" w:hAnsi="宋体" w:hint="eastAsia"/>
          <w:szCs w:val="21"/>
        </w:rPr>
        <w:t>学号</w:t>
      </w:r>
      <w:r>
        <w:rPr>
          <w:rFonts w:ascii="宋体" w:hAnsi="宋体"/>
          <w:szCs w:val="21"/>
          <w:u w:val="single"/>
        </w:rPr>
        <w:t xml:space="preserve">               </w:t>
      </w:r>
      <w:r>
        <w:rPr>
          <w:rFonts w:ascii="宋体" w:hAnsi="宋体" w:hint="eastAsia"/>
          <w:szCs w:val="21"/>
        </w:rPr>
        <w:t>姓名</w:t>
      </w:r>
      <w:r>
        <w:rPr>
          <w:rFonts w:ascii="宋体" w:hAnsi="宋体"/>
          <w:szCs w:val="21"/>
          <w:u w:val="single"/>
        </w:rPr>
        <w:t xml:space="preserve">                </w:t>
      </w:r>
    </w:p>
    <w:p w:rsidR="000A0265" w:rsidRDefault="000A0265" w:rsidP="000A0265">
      <w:pPr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一、填空题</w:t>
      </w:r>
    </w:p>
    <w:p w:rsidR="000A0265" w:rsidRDefault="000A0265" w:rsidP="000A0265">
      <w:pPr>
        <w:ind w:leftChars="50" w:left="210" w:hangingChars="50" w:hanging="105"/>
      </w:pPr>
      <w:r>
        <w:t>1</w:t>
      </w:r>
      <w:r>
        <w:rPr>
          <w:rFonts w:hint="eastAsia"/>
        </w:rPr>
        <w:t>．</w:t>
      </w:r>
      <w:r>
        <w:rPr>
          <w:rFonts w:hint="eastAsia"/>
          <w:szCs w:val="21"/>
        </w:rPr>
        <w:t>曲线积分</w:t>
      </w:r>
      <w:r w:rsidRPr="0086720A">
        <w:rPr>
          <w:position w:val="-18"/>
          <w:szCs w:val="21"/>
        </w:rPr>
        <w:object w:dxaOrig="3500" w:dyaOrig="460">
          <v:shape id="_x0000_i1108" type="#_x0000_t75" style="width:173.2pt;height:23.1pt;mso-position-horizontal-relative:page;mso-position-vertical-relative:page" o:ole="">
            <v:imagedata r:id="rId159" o:title=""/>
          </v:shape>
          <o:OLEObject Type="Embed" ProgID="Equation.DSMT4" ShapeID="_x0000_i1108" DrawAspect="Content" ObjectID="_1591381787" r:id="rId160"/>
        </w:object>
      </w:r>
      <w:r>
        <w:rPr>
          <w:szCs w:val="21"/>
          <w:u w:val="single"/>
        </w:rPr>
        <w:t xml:space="preserve">       </w:t>
      </w:r>
      <w:r>
        <w:rPr>
          <w:rFonts w:hint="eastAsia"/>
          <w:szCs w:val="21"/>
        </w:rPr>
        <w:t>，其中</w:t>
      </w:r>
      <w:r w:rsidRPr="0086720A">
        <w:rPr>
          <w:position w:val="-4"/>
          <w:szCs w:val="21"/>
        </w:rPr>
        <w:object w:dxaOrig="220" w:dyaOrig="260">
          <v:shape id="_x0000_i1109" type="#_x0000_t75" style="width:11.55pt;height:12.9pt;mso-position-horizontal-relative:page;mso-position-vertical-relative:page" o:ole="">
            <v:imagedata r:id="rId161" o:title=""/>
          </v:shape>
          <o:OLEObject Type="Embed" ProgID="Equation.DSMT4" ShapeID="_x0000_i1109" DrawAspect="Content" ObjectID="_1591381788" r:id="rId162"/>
        </w:object>
      </w:r>
      <w:r>
        <w:rPr>
          <w:rFonts w:hint="eastAsia"/>
          <w:szCs w:val="21"/>
        </w:rPr>
        <w:t>是以</w:t>
      </w:r>
      <w:r w:rsidRPr="0086720A">
        <w:rPr>
          <w:position w:val="-10"/>
          <w:szCs w:val="21"/>
        </w:rPr>
        <w:object w:dxaOrig="540" w:dyaOrig="320">
          <v:shape id="_x0000_i1110" type="#_x0000_t75" style="width:37.35pt;height:15.6pt;mso-position-horizontal-relative:page;mso-position-vertical-relative:page" o:ole="">
            <v:imagedata r:id="rId163" o:title=""/>
          </v:shape>
          <o:OLEObject Type="Embed" ProgID="Equation.DSMT4" ShapeID="_x0000_i1110" DrawAspect="Content" ObjectID="_1591381789" r:id="rId164"/>
        </w:object>
      </w:r>
      <w:r>
        <w:rPr>
          <w:rFonts w:hint="eastAsia"/>
          <w:szCs w:val="21"/>
        </w:rPr>
        <w:t>、</w:t>
      </w:r>
      <w:r w:rsidRPr="0086720A">
        <w:rPr>
          <w:position w:val="-10"/>
          <w:szCs w:val="21"/>
        </w:rPr>
        <w:object w:dxaOrig="520" w:dyaOrig="320">
          <v:shape id="_x0000_i1111" type="#_x0000_t75" style="width:36pt;height:15.6pt;mso-position-horizontal-relative:page;mso-position-vertical-relative:page" o:ole="">
            <v:imagedata r:id="rId165" o:title=""/>
          </v:shape>
          <o:OLEObject Type="Embed" ProgID="Equation.DSMT4" ShapeID="_x0000_i1111" DrawAspect="Content" ObjectID="_1591381790" r:id="rId166"/>
        </w:object>
      </w:r>
      <w:r>
        <w:rPr>
          <w:rFonts w:hint="eastAsia"/>
          <w:szCs w:val="21"/>
        </w:rPr>
        <w:t>、</w:t>
      </w:r>
      <w:r w:rsidRPr="0086720A">
        <w:rPr>
          <w:position w:val="-10"/>
          <w:szCs w:val="21"/>
        </w:rPr>
        <w:object w:dxaOrig="520" w:dyaOrig="320">
          <v:shape id="_x0000_i1112" type="#_x0000_t75" style="width:36pt;height:15.6pt;mso-position-horizontal-relative:page;mso-position-vertical-relative:page" o:ole="">
            <v:imagedata r:id="rId167" o:title=""/>
          </v:shape>
          <o:OLEObject Type="Embed" ProgID="Equation.DSMT4" ShapeID="_x0000_i1112" DrawAspect="Content" ObjectID="_1591381791" r:id="rId168"/>
        </w:object>
      </w:r>
      <w:r>
        <w:rPr>
          <w:rFonts w:hint="eastAsia"/>
          <w:szCs w:val="21"/>
        </w:rPr>
        <w:t>为顶点的三角形正向边界</w:t>
      </w:r>
      <w:r>
        <w:rPr>
          <w:rFonts w:hint="eastAsia"/>
        </w:rPr>
        <w:t>．</w:t>
      </w:r>
      <w:r>
        <w:t xml:space="preserve"> </w:t>
      </w:r>
    </w:p>
    <w:p w:rsidR="000A0265" w:rsidRDefault="000A0265" w:rsidP="000A0265">
      <w:pPr>
        <w:spacing w:line="360" w:lineRule="auto"/>
      </w:pPr>
      <w:r>
        <w:t xml:space="preserve"> 2</w:t>
      </w:r>
      <w:r>
        <w:rPr>
          <w:rFonts w:hint="eastAsia"/>
        </w:rPr>
        <w:t>．若曲线积分</w:t>
      </w:r>
      <w:r w:rsidRPr="0086720A">
        <w:rPr>
          <w:position w:val="-18"/>
        </w:rPr>
        <w:object w:dxaOrig="3060" w:dyaOrig="460">
          <v:shape id="_x0000_i1113" type="#_x0000_t75" style="width:152.85pt;height:23.1pt;mso-position-horizontal-relative:page;mso-position-vertical-relative:page" o:ole="">
            <v:imagedata r:id="rId169" o:title=""/>
          </v:shape>
          <o:OLEObject Type="Embed" ProgID="Equation.DSMT4" ShapeID="_x0000_i1113" DrawAspect="Content" ObjectID="_1591381792" r:id="rId170"/>
        </w:object>
      </w:r>
      <w:r>
        <w:rPr>
          <w:rFonts w:hint="eastAsia"/>
        </w:rPr>
        <w:t>在</w:t>
      </w:r>
      <w:r w:rsidRPr="0086720A">
        <w:rPr>
          <w:position w:val="-10"/>
        </w:rPr>
        <w:object w:dxaOrig="480" w:dyaOrig="320">
          <v:shape id="_x0000_i1114" type="#_x0000_t75" style="width:23.75pt;height:15.6pt;mso-position-horizontal-relative:page;mso-position-vertical-relative:page" o:ole="">
            <v:imagedata r:id="rId171" o:title=""/>
          </v:shape>
          <o:OLEObject Type="Embed" ProgID="Equation.DSMT4" ShapeID="_x0000_i1114" DrawAspect="Content" ObjectID="_1591381793" r:id="rId172"/>
        </w:object>
      </w:r>
      <w:r>
        <w:rPr>
          <w:rFonts w:hint="eastAsia"/>
        </w:rPr>
        <w:t>面内与路径无关，则</w:t>
      </w:r>
    </w:p>
    <w:p w:rsidR="000A0265" w:rsidRDefault="000A0265" w:rsidP="000A0265">
      <w:pPr>
        <w:tabs>
          <w:tab w:val="left" w:pos="4860"/>
        </w:tabs>
        <w:spacing w:line="360" w:lineRule="auto"/>
        <w:ind w:firstLineChars="100" w:firstLine="210"/>
      </w:pPr>
      <w:r w:rsidRPr="0086720A">
        <w:rPr>
          <w:position w:val="-6"/>
        </w:rPr>
        <w:object w:dxaOrig="400" w:dyaOrig="220">
          <v:shape id="_x0000_i1115" type="#_x0000_t75" style="width:20.4pt;height:11.55pt;mso-position-horizontal-relative:page;mso-position-vertical-relative:page" o:ole="">
            <v:imagedata r:id="rId173" o:title=""/>
          </v:shape>
          <o:OLEObject Type="Embed" ProgID="Equation.DSMT4" ShapeID="_x0000_i1115" DrawAspect="Content" ObjectID="_1591381794" r:id="rId174"/>
        </w:object>
      </w:r>
      <w:r>
        <w:rPr>
          <w:u w:val="single"/>
        </w:rPr>
        <w:t xml:space="preserve">       </w:t>
      </w:r>
      <w:r>
        <w:rPr>
          <w:rFonts w:hint="eastAsia"/>
        </w:rPr>
        <w:t>，</w:t>
      </w:r>
      <w:r w:rsidRPr="0086720A">
        <w:rPr>
          <w:position w:val="-6"/>
        </w:rPr>
        <w:object w:dxaOrig="380" w:dyaOrig="280">
          <v:shape id="_x0000_i1116" type="#_x0000_t75" style="width:19pt;height:14.25pt;mso-position-horizontal-relative:page;mso-position-vertical-relative:page" o:ole="">
            <v:imagedata r:id="rId175" o:title=""/>
          </v:shape>
          <o:OLEObject Type="Embed" ProgID="Equation.DSMT4" ShapeID="_x0000_i1116" DrawAspect="Content" ObjectID="_1591381795" r:id="rId176"/>
        </w:object>
      </w:r>
      <w:r>
        <w:rPr>
          <w:u w:val="single"/>
        </w:rPr>
        <w:t xml:space="preserve">        </w:t>
      </w:r>
      <w:r>
        <w:rPr>
          <w:rFonts w:hint="eastAsia"/>
        </w:rPr>
        <w:t>．</w:t>
      </w:r>
    </w:p>
    <w:p w:rsidR="000A0265" w:rsidRDefault="000A0265" w:rsidP="000A0265">
      <w:pPr>
        <w:tabs>
          <w:tab w:val="left" w:pos="4860"/>
        </w:tabs>
        <w:ind w:leftChars="50" w:left="210" w:hangingChars="50" w:hanging="105"/>
      </w:pPr>
      <w:r>
        <w:rPr>
          <w:szCs w:val="21"/>
        </w:rPr>
        <w:t>3</w:t>
      </w:r>
      <w:r>
        <w:rPr>
          <w:rFonts w:hint="eastAsia"/>
          <w:szCs w:val="21"/>
        </w:rPr>
        <w:t>．</w:t>
      </w:r>
      <w:r>
        <w:rPr>
          <w:rFonts w:hint="eastAsia"/>
        </w:rPr>
        <w:t>设</w:t>
      </w:r>
      <w:r w:rsidRPr="0086720A">
        <w:rPr>
          <w:position w:val="-4"/>
        </w:rPr>
        <w:object w:dxaOrig="220" w:dyaOrig="260">
          <v:shape id="_x0000_i1117" type="#_x0000_t75" style="width:11.55pt;height:12.9pt;mso-position-horizontal-relative:page;mso-position-vertical-relative:page" o:ole="">
            <v:imagedata r:id="rId6" o:title=""/>
          </v:shape>
          <o:OLEObject Type="Embed" ProgID="Equation.DSMT4" ShapeID="_x0000_i1117" DrawAspect="Content" ObjectID="_1591381796" r:id="rId177"/>
        </w:object>
      </w:r>
      <w:r>
        <w:rPr>
          <w:rFonts w:hint="eastAsia"/>
        </w:rPr>
        <w:t>是正方形周界</w:t>
      </w:r>
      <w:r w:rsidRPr="0086720A">
        <w:rPr>
          <w:position w:val="-14"/>
        </w:rPr>
        <w:object w:dxaOrig="1040" w:dyaOrig="400">
          <v:shape id="_x0000_i1118" type="#_x0000_t75" style="width:51.6pt;height:20.4pt;mso-position-horizontal-relative:page;mso-position-vertical-relative:page" o:ole="">
            <v:imagedata r:id="rId8" o:title=""/>
          </v:shape>
          <o:OLEObject Type="Embed" ProgID="Equation.DSMT4" ShapeID="_x0000_i1118" DrawAspect="Content" ObjectID="_1591381797" r:id="rId178"/>
        </w:object>
      </w:r>
      <w:r>
        <w:rPr>
          <w:rFonts w:hint="eastAsia"/>
        </w:rPr>
        <w:t>的正向，则曲线积分</w:t>
      </w:r>
      <w:r w:rsidRPr="0086720A">
        <w:rPr>
          <w:position w:val="-30"/>
        </w:rPr>
        <w:object w:dxaOrig="1440" w:dyaOrig="680">
          <v:shape id="_x0000_i1119" type="#_x0000_t75" style="width:1in;height:33.95pt;mso-position-horizontal-relative:page;mso-position-vertical-relative:page" o:ole="">
            <v:imagedata r:id="rId179" o:title=""/>
          </v:shape>
          <o:OLEObject Type="Embed" ProgID="Equation.DSMT4" ShapeID="_x0000_i1119" DrawAspect="Content" ObjectID="_1591381798" r:id="rId180"/>
        </w:object>
      </w:r>
      <w:r>
        <w:rPr>
          <w:u w:val="single"/>
        </w:rPr>
        <w:t xml:space="preserve">       </w:t>
      </w:r>
      <w:r>
        <w:rPr>
          <w:rFonts w:hint="eastAsia"/>
        </w:rPr>
        <w:t>．</w:t>
      </w:r>
    </w:p>
    <w:p w:rsidR="000A0265" w:rsidRDefault="000A0265" w:rsidP="000A0265">
      <w:pPr>
        <w:tabs>
          <w:tab w:val="left" w:pos="4860"/>
        </w:tabs>
      </w:pPr>
      <w:r>
        <w:rPr>
          <w:rFonts w:hint="eastAsia"/>
          <w:b/>
          <w:bCs/>
          <w:sz w:val="24"/>
        </w:rPr>
        <w:t>二、选择题</w:t>
      </w:r>
    </w:p>
    <w:p w:rsidR="000A0265" w:rsidRDefault="000A0265" w:rsidP="000A0265">
      <w:pPr>
        <w:ind w:left="236" w:hangingChars="98" w:hanging="236"/>
      </w:pPr>
      <w:r>
        <w:rPr>
          <w:b/>
          <w:bCs/>
          <w:sz w:val="24"/>
        </w:rPr>
        <w:t xml:space="preserve"> </w:t>
      </w:r>
      <w:r>
        <w:rPr>
          <w:bCs/>
          <w:szCs w:val="21"/>
        </w:rPr>
        <w:t>1</w:t>
      </w:r>
      <w:r>
        <w:rPr>
          <w:rFonts w:hint="eastAsia"/>
          <w:bCs/>
          <w:szCs w:val="21"/>
        </w:rPr>
        <w:t>．</w:t>
      </w:r>
      <w:r>
        <w:rPr>
          <w:rFonts w:hint="eastAsia"/>
        </w:rPr>
        <w:t>若</w:t>
      </w:r>
      <w:r w:rsidRPr="0086720A">
        <w:rPr>
          <w:position w:val="-10"/>
        </w:rPr>
        <w:object w:dxaOrig="859" w:dyaOrig="320">
          <v:shape id="_x0000_i1120" type="#_x0000_t75" style="width:42.8pt;height:15.6pt;mso-position-horizontal-relative:page;mso-position-vertical-relative:page" o:ole="">
            <v:imagedata r:id="rId181" o:title=""/>
          </v:shape>
          <o:OLEObject Type="Embed" ProgID="Equation.DSMT4" ShapeID="_x0000_i1120" DrawAspect="Content" ObjectID="_1591381799" r:id="rId182"/>
        </w:object>
      </w:r>
      <w:r>
        <w:rPr>
          <w:rFonts w:hint="eastAsia"/>
        </w:rPr>
        <w:t>，要使曲线积分</w:t>
      </w:r>
      <w:r w:rsidRPr="0086720A">
        <w:rPr>
          <w:position w:val="-18"/>
        </w:rPr>
        <w:object w:dxaOrig="2340" w:dyaOrig="460">
          <v:shape id="_x0000_i1121" type="#_x0000_t75" style="width:116.85pt;height:23.1pt;mso-position-horizontal-relative:page;mso-position-vertical-relative:page" o:ole="">
            <v:imagedata r:id="rId183" o:title=""/>
          </v:shape>
          <o:OLEObject Type="Embed" ProgID="Equation.DSMT4" ShapeID="_x0000_i1121" DrawAspect="Content" ObjectID="_1591381800" r:id="rId184"/>
        </w:object>
      </w:r>
      <w:r>
        <w:rPr>
          <w:rFonts w:hint="eastAsia"/>
        </w:rPr>
        <w:t>与路径无关，则可微函数</w:t>
      </w:r>
      <w:r w:rsidRPr="0086720A">
        <w:rPr>
          <w:position w:val="-10"/>
        </w:rPr>
        <w:object w:dxaOrig="740" w:dyaOrig="320">
          <v:shape id="_x0000_i1122" type="#_x0000_t75" style="width:36.7pt;height:15.6pt;mso-position-horizontal-relative:page;mso-position-vertical-relative:page" o:ole="">
            <v:imagedata r:id="rId185" o:title=""/>
          </v:shape>
          <o:OLEObject Type="Embed" ProgID="Equation.DSMT4" ShapeID="_x0000_i1122" DrawAspect="Content" ObjectID="_1591381801" r:id="rId186"/>
        </w:object>
      </w:r>
      <w:r>
        <w:rPr>
          <w:rFonts w:hint="eastAsia"/>
        </w:rPr>
        <w:t>（</w:t>
      </w:r>
      <w:r>
        <w:t xml:space="preserve">      </w:t>
      </w:r>
      <w:r>
        <w:rPr>
          <w:rFonts w:hint="eastAsia"/>
        </w:rPr>
        <w:t>）．</w:t>
      </w:r>
    </w:p>
    <w:p w:rsidR="000A0265" w:rsidRPr="008D0164" w:rsidRDefault="000A0265" w:rsidP="000A0265">
      <w:pPr>
        <w:spacing w:line="360" w:lineRule="auto"/>
        <w:ind w:leftChars="50" w:left="210" w:hangingChars="50" w:hanging="105"/>
      </w:pPr>
      <w:r>
        <w:rPr>
          <w:rFonts w:hint="eastAsia"/>
        </w:rPr>
        <w:t>（</w:t>
      </w:r>
      <w:r>
        <w:t>A</w:t>
      </w:r>
      <w:r>
        <w:rPr>
          <w:rFonts w:hint="eastAsia"/>
        </w:rPr>
        <w:t>）</w:t>
      </w:r>
      <w:r w:rsidRPr="0086720A">
        <w:rPr>
          <w:position w:val="-6"/>
        </w:rPr>
        <w:object w:dxaOrig="619" w:dyaOrig="280">
          <v:shape id="_x0000_i1123" type="#_x0000_t75" style="width:30.55pt;height:14.25pt;mso-position-horizontal-relative:page;mso-position-vertical-relative:page" o:ole="">
            <v:imagedata r:id="rId187" o:title=""/>
          </v:shape>
          <o:OLEObject Type="Embed" ProgID="Equation.DSMT4" ShapeID="_x0000_i1123" DrawAspect="Content" ObjectID="_1591381802" r:id="rId188"/>
        </w:object>
      </w:r>
      <w:r>
        <w:t xml:space="preserve">    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</w:t>
      </w:r>
      <w:r w:rsidRPr="0086720A">
        <w:rPr>
          <w:position w:val="-6"/>
        </w:rPr>
        <w:object w:dxaOrig="620" w:dyaOrig="320">
          <v:shape id="_x0000_i1124" type="#_x0000_t75" style="width:30.55pt;height:15.6pt;mso-position-horizontal-relative:page;mso-position-vertical-relative:page" o:ole="">
            <v:imagedata r:id="rId189" o:title=""/>
          </v:shape>
          <o:OLEObject Type="Embed" ProgID="Equation.DSMT4" ShapeID="_x0000_i1124" DrawAspect="Content" ObjectID="_1591381803" r:id="rId190"/>
        </w:object>
      </w:r>
      <w:r>
        <w:t xml:space="preserve">   </w:t>
      </w:r>
      <w:r>
        <w:rPr>
          <w:rFonts w:hint="eastAsia"/>
        </w:rPr>
        <w:t>（</w:t>
      </w:r>
      <w:r>
        <w:t>C</w:t>
      </w:r>
      <w:r>
        <w:rPr>
          <w:rFonts w:hint="eastAsia"/>
        </w:rPr>
        <w:t>）</w:t>
      </w:r>
      <w:r w:rsidRPr="0086720A">
        <w:rPr>
          <w:position w:val="-10"/>
        </w:rPr>
        <w:object w:dxaOrig="740" w:dyaOrig="320">
          <v:shape id="_x0000_i1125" type="#_x0000_t75" style="width:36.7pt;height:15.6pt;mso-position-horizontal-relative:page;mso-position-vertical-relative:page" o:ole="">
            <v:imagedata r:id="rId191" o:title=""/>
          </v:shape>
          <o:OLEObject Type="Embed" ProgID="Equation.DSMT4" ShapeID="_x0000_i1125" DrawAspect="Content" ObjectID="_1591381804" r:id="rId192"/>
        </w:object>
      </w:r>
      <w:r>
        <w:t xml:space="preserve">   </w:t>
      </w:r>
      <w:r>
        <w:rPr>
          <w:rFonts w:hint="eastAsia"/>
        </w:rPr>
        <w:t>（</w:t>
      </w:r>
      <w:r>
        <w:t>D</w:t>
      </w:r>
      <w:r>
        <w:rPr>
          <w:rFonts w:hint="eastAsia"/>
        </w:rPr>
        <w:t>）</w:t>
      </w:r>
      <w:r w:rsidRPr="0086720A">
        <w:rPr>
          <w:position w:val="-10"/>
        </w:rPr>
        <w:object w:dxaOrig="740" w:dyaOrig="360">
          <v:shape id="_x0000_i1126" type="#_x0000_t75" style="width:36.7pt;height:18.35pt;mso-position-horizontal-relative:page;mso-position-vertical-relative:page" o:ole="">
            <v:imagedata r:id="rId193" o:title=""/>
          </v:shape>
          <o:OLEObject Type="Embed" ProgID="Equation.DSMT4" ShapeID="_x0000_i1126" DrawAspect="Content" ObjectID="_1591381805" r:id="rId194"/>
        </w:object>
      </w:r>
    </w:p>
    <w:p w:rsidR="000A0265" w:rsidRDefault="000A0265" w:rsidP="000A0265">
      <w:pPr>
        <w:tabs>
          <w:tab w:val="left" w:pos="4860"/>
        </w:tabs>
        <w:spacing w:line="360" w:lineRule="auto"/>
      </w:pPr>
      <w:r>
        <w:rPr>
          <w:szCs w:val="21"/>
        </w:rPr>
        <w:lastRenderedPageBreak/>
        <w:t xml:space="preserve"> 2</w:t>
      </w:r>
      <w:r>
        <w:rPr>
          <w:rFonts w:hint="eastAsia"/>
          <w:szCs w:val="21"/>
        </w:rPr>
        <w:t>．下列各曲线积分中，</w:t>
      </w:r>
      <w:r>
        <w:rPr>
          <w:rFonts w:hint="eastAsia"/>
        </w:rPr>
        <w:t>在</w:t>
      </w:r>
      <w:r w:rsidRPr="0086720A">
        <w:rPr>
          <w:position w:val="-10"/>
        </w:rPr>
        <w:object w:dxaOrig="480" w:dyaOrig="320">
          <v:shape id="_x0000_i1127" type="#_x0000_t75" style="width:23.75pt;height:15.6pt;mso-position-horizontal-relative:page;mso-position-vertical-relative:page" o:ole="">
            <v:imagedata r:id="rId171" o:title=""/>
          </v:shape>
          <o:OLEObject Type="Embed" ProgID="Equation.DSMT4" ShapeID="_x0000_i1127" DrawAspect="Content" ObjectID="_1591381806" r:id="rId195"/>
        </w:object>
      </w:r>
      <w:r>
        <w:rPr>
          <w:rFonts w:hint="eastAsia"/>
        </w:rPr>
        <w:t>面内沿任意闭路积分为零的是（</w:t>
      </w:r>
      <w:r>
        <w:t xml:space="preserve">      </w:t>
      </w:r>
      <w:r>
        <w:rPr>
          <w:rFonts w:hint="eastAsia"/>
        </w:rPr>
        <w:t>）．</w:t>
      </w:r>
    </w:p>
    <w:p w:rsidR="000A0265" w:rsidRDefault="000A0265" w:rsidP="000A0265">
      <w:pPr>
        <w:spacing w:line="360" w:lineRule="auto"/>
        <w:ind w:leftChars="100" w:left="210"/>
      </w:pPr>
      <w:r>
        <w:rPr>
          <w:rFonts w:hint="eastAsia"/>
        </w:rPr>
        <w:t>（</w:t>
      </w:r>
      <w:r>
        <w:t>A</w:t>
      </w:r>
      <w:r>
        <w:rPr>
          <w:rFonts w:hint="eastAsia"/>
        </w:rPr>
        <w:t>）</w:t>
      </w:r>
      <w:r w:rsidRPr="0086720A">
        <w:rPr>
          <w:position w:val="-18"/>
        </w:rPr>
        <w:object w:dxaOrig="1200" w:dyaOrig="460">
          <v:shape id="_x0000_i1128" type="#_x0000_t75" style="width:61.8pt;height:23.1pt;mso-position-horizontal-relative:page;mso-position-vertical-relative:page" o:ole="">
            <v:imagedata r:id="rId196" o:title=""/>
          </v:shape>
          <o:OLEObject Type="Embed" ProgID="Equation.DSMT4" ShapeID="_x0000_i1128" DrawAspect="Content" ObjectID="_1591381807" r:id="rId197"/>
        </w:object>
      </w:r>
      <w:r>
        <w:t xml:space="preserve">               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</w:t>
      </w:r>
      <w:r w:rsidRPr="0086720A">
        <w:rPr>
          <w:position w:val="-18"/>
        </w:rPr>
        <w:object w:dxaOrig="1840" w:dyaOrig="460">
          <v:shape id="_x0000_i1129" type="#_x0000_t75" style="width:93.05pt;height:23.1pt;mso-position-horizontal-relative:page;mso-position-vertical-relative:page" o:ole="">
            <v:imagedata r:id="rId198" o:title=""/>
          </v:shape>
          <o:OLEObject Type="Embed" ProgID="Equation.DSMT4" ShapeID="_x0000_i1129" DrawAspect="Content" ObjectID="_1591381808" r:id="rId199"/>
        </w:object>
      </w:r>
      <w:r>
        <w:t xml:space="preserve">    </w:t>
      </w:r>
    </w:p>
    <w:p w:rsidR="000A0265" w:rsidRDefault="000A0265" w:rsidP="000A0265">
      <w:pPr>
        <w:ind w:leftChars="100" w:left="210"/>
      </w:pPr>
      <w:r>
        <w:rPr>
          <w:rFonts w:hint="eastAsia"/>
        </w:rPr>
        <w:t>（</w:t>
      </w:r>
      <w:r>
        <w:t>C</w:t>
      </w:r>
      <w:r>
        <w:rPr>
          <w:rFonts w:hint="eastAsia"/>
        </w:rPr>
        <w:t>）</w:t>
      </w:r>
      <w:r w:rsidRPr="0086720A">
        <w:rPr>
          <w:position w:val="-30"/>
        </w:rPr>
        <w:object w:dxaOrig="1240" w:dyaOrig="680">
          <v:shape id="_x0000_i1130" type="#_x0000_t75" style="width:62.5pt;height:33.95pt;mso-position-horizontal-relative:page;mso-position-vertical-relative:page" o:ole="">
            <v:imagedata r:id="rId200" o:title=""/>
          </v:shape>
          <o:OLEObject Type="Embed" ProgID="Equation.DSMT4" ShapeID="_x0000_i1130" DrawAspect="Content" ObjectID="_1591381809" r:id="rId201"/>
        </w:object>
      </w:r>
      <w:r>
        <w:t xml:space="preserve">               </w:t>
      </w:r>
      <w:r>
        <w:rPr>
          <w:rFonts w:hint="eastAsia"/>
        </w:rPr>
        <w:t>（</w:t>
      </w:r>
      <w:r>
        <w:t>D</w:t>
      </w:r>
      <w:r>
        <w:rPr>
          <w:rFonts w:hint="eastAsia"/>
        </w:rPr>
        <w:t>）</w:t>
      </w:r>
      <w:r w:rsidRPr="0086720A">
        <w:rPr>
          <w:position w:val="-30"/>
        </w:rPr>
        <w:object w:dxaOrig="1340" w:dyaOrig="680">
          <v:shape id="_x0000_i1131" type="#_x0000_t75" style="width:65.9pt;height:33.95pt;mso-position-horizontal-relative:page;mso-position-vertical-relative:page" o:ole="">
            <v:imagedata r:id="rId202" o:title=""/>
          </v:shape>
          <o:OLEObject Type="Embed" ProgID="Equation.DSMT4" ShapeID="_x0000_i1131" DrawAspect="Content" ObjectID="_1591381810" r:id="rId203"/>
        </w:object>
      </w:r>
    </w:p>
    <w:p w:rsidR="000A0265" w:rsidRDefault="000A0265" w:rsidP="000A0265">
      <w:pPr>
        <w:tabs>
          <w:tab w:val="left" w:pos="4860"/>
        </w:tabs>
        <w:rPr>
          <w:b/>
          <w:sz w:val="24"/>
        </w:rPr>
      </w:pPr>
      <w:r>
        <w:rPr>
          <w:rFonts w:hint="eastAsia"/>
          <w:b/>
          <w:sz w:val="24"/>
        </w:rPr>
        <w:t>三、解答题</w:t>
      </w:r>
    </w:p>
    <w:p w:rsidR="000A0265" w:rsidRDefault="000A0265" w:rsidP="000A0265">
      <w:pPr>
        <w:tabs>
          <w:tab w:val="left" w:pos="4860"/>
        </w:tabs>
        <w:rPr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</w:rPr>
        <w:t>．计算曲线积分</w:t>
      </w:r>
      <w:r w:rsidRPr="0086720A">
        <w:rPr>
          <w:position w:val="-18"/>
          <w:szCs w:val="21"/>
        </w:rPr>
        <w:object w:dxaOrig="2740" w:dyaOrig="460">
          <v:shape id="_x0000_i1132" type="#_x0000_t75" style="width:137.2pt;height:23.1pt;mso-position-horizontal-relative:page;mso-position-vertical-relative:page" o:ole="">
            <v:imagedata r:id="rId204" o:title=""/>
          </v:shape>
          <o:OLEObject Type="Embed" ProgID="Equation.DSMT4" ShapeID="_x0000_i1132" DrawAspect="Content" ObjectID="_1591381811" r:id="rId205"/>
        </w:object>
      </w:r>
      <w:r>
        <w:rPr>
          <w:rFonts w:hint="eastAsia"/>
          <w:szCs w:val="21"/>
        </w:rPr>
        <w:t>，</w:t>
      </w:r>
      <w:r w:rsidRPr="0086720A">
        <w:rPr>
          <w:position w:val="-4"/>
          <w:szCs w:val="21"/>
        </w:rPr>
        <w:object w:dxaOrig="220" w:dyaOrig="260">
          <v:shape id="_x0000_i1133" type="#_x0000_t75" style="width:11.55pt;height:12.9pt;mso-position-horizontal-relative:page;mso-position-vertical-relative:page" o:ole="">
            <v:imagedata r:id="rId161" o:title=""/>
          </v:shape>
          <o:OLEObject Type="Embed" ProgID="Equation.DSMT4" ShapeID="_x0000_i1133" DrawAspect="Content" ObjectID="_1591381812" r:id="rId206"/>
        </w:object>
      </w:r>
      <w:r>
        <w:rPr>
          <w:rFonts w:hint="eastAsia"/>
          <w:szCs w:val="21"/>
        </w:rPr>
        <w:t>是上半圆域</w:t>
      </w:r>
      <w:r w:rsidRPr="0086720A">
        <w:rPr>
          <w:position w:val="-10"/>
          <w:szCs w:val="21"/>
        </w:rPr>
        <w:object w:dxaOrig="1280" w:dyaOrig="360">
          <v:shape id="_x0000_i1134" type="#_x0000_t75" style="width:63.15pt;height:18.35pt;mso-position-horizontal-relative:page;mso-position-vertical-relative:page" o:ole="">
            <v:imagedata r:id="rId207" o:title=""/>
          </v:shape>
          <o:OLEObject Type="Embed" ProgID="Equation.DSMT4" ShapeID="_x0000_i1134" DrawAspect="Content" ObjectID="_1591381813" r:id="rId208"/>
        </w:object>
      </w:r>
    </w:p>
    <w:p w:rsidR="000A0265" w:rsidRDefault="000A0265" w:rsidP="000A0265">
      <w:pPr>
        <w:tabs>
          <w:tab w:val="left" w:pos="4860"/>
        </w:tabs>
        <w:ind w:firstLineChars="150" w:firstLine="315"/>
        <w:rPr>
          <w:szCs w:val="21"/>
        </w:rPr>
      </w:pPr>
      <w:r w:rsidRPr="0086720A">
        <w:rPr>
          <w:position w:val="-10"/>
        </w:rPr>
        <w:object w:dxaOrig="720" w:dyaOrig="320">
          <v:shape id="_x0000_i1135" type="#_x0000_t75" style="width:36pt;height:15.6pt;mso-position-horizontal-relative:page;mso-position-vertical-relative:page" o:ole="">
            <v:imagedata r:id="rId209" o:title=""/>
          </v:shape>
          <o:OLEObject Type="Embed" ProgID="Equation.DSMT4" ShapeID="_x0000_i1135" DrawAspect="Content" ObjectID="_1591381814" r:id="rId210"/>
        </w:object>
      </w:r>
      <w:r>
        <w:rPr>
          <w:rFonts w:hint="eastAsia"/>
          <w:szCs w:val="21"/>
        </w:rPr>
        <w:t>，</w:t>
      </w:r>
      <w:r w:rsidRPr="0086720A">
        <w:rPr>
          <w:position w:val="-10"/>
          <w:szCs w:val="21"/>
        </w:rPr>
        <w:object w:dxaOrig="580" w:dyaOrig="320">
          <v:shape id="_x0000_i1136" type="#_x0000_t75" style="width:29.2pt;height:15.6pt;mso-position-horizontal-relative:page;mso-position-vertical-relative:page" o:ole="">
            <v:imagedata r:id="rId211" o:title=""/>
          </v:shape>
          <o:OLEObject Type="Embed" ProgID="Equation.DSMT4" ShapeID="_x0000_i1136" DrawAspect="Content" ObjectID="_1591381815" r:id="rId212"/>
        </w:object>
      </w:r>
      <w:r>
        <w:rPr>
          <w:rFonts w:hint="eastAsia"/>
          <w:szCs w:val="21"/>
        </w:rPr>
        <w:t>正向边界</w:t>
      </w:r>
      <w:r>
        <w:rPr>
          <w:rFonts w:hint="eastAsia"/>
        </w:rPr>
        <w:t>．</w:t>
      </w:r>
    </w:p>
    <w:p w:rsidR="000A0265" w:rsidRDefault="000A0265" w:rsidP="000A0265">
      <w:pPr>
        <w:tabs>
          <w:tab w:val="left" w:pos="4860"/>
        </w:tabs>
        <w:ind w:left="420" w:hangingChars="200" w:hanging="420"/>
      </w:pPr>
      <w:r>
        <w:t>2</w:t>
      </w:r>
      <w:r>
        <w:rPr>
          <w:rFonts w:hint="eastAsia"/>
        </w:rPr>
        <w:t>．</w:t>
      </w:r>
      <w:r>
        <w:rPr>
          <w:rFonts w:hint="eastAsia"/>
          <w:szCs w:val="21"/>
        </w:rPr>
        <w:t>计算曲线积分</w:t>
      </w:r>
      <w:r w:rsidRPr="0084119C">
        <w:rPr>
          <w:position w:val="-18"/>
          <w:szCs w:val="21"/>
        </w:rPr>
        <w:object w:dxaOrig="1900" w:dyaOrig="460">
          <v:shape id="_x0000_i1137" type="#_x0000_t75" style="width:95.1pt;height:23.1pt" o:ole="">
            <v:imagedata r:id="rId213" o:title=""/>
          </v:shape>
          <o:OLEObject Type="Embed" ProgID="Equation.DSMT4" ShapeID="_x0000_i1137" DrawAspect="Content" ObjectID="_1591381816" r:id="rId214"/>
        </w:object>
      </w:r>
      <w:r>
        <w:rPr>
          <w:rFonts w:hint="eastAsia"/>
          <w:szCs w:val="21"/>
        </w:rPr>
        <w:t>其中</w:t>
      </w:r>
      <w:r w:rsidRPr="0086720A">
        <w:rPr>
          <w:position w:val="-4"/>
          <w:szCs w:val="21"/>
        </w:rPr>
        <w:object w:dxaOrig="220" w:dyaOrig="260">
          <v:shape id="_x0000_i1138" type="#_x0000_t75" style="width:11.55pt;height:12.9pt;mso-position-horizontal-relative:page;mso-position-vertical-relative:page" o:ole="">
            <v:imagedata r:id="rId161" o:title=""/>
          </v:shape>
          <o:OLEObject Type="Embed" ProgID="Equation.DSMT4" ShapeID="_x0000_i1138" DrawAspect="Content" ObjectID="_1591381817" r:id="rId215"/>
        </w:object>
      </w:r>
      <w:r>
        <w:rPr>
          <w:rFonts w:hint="eastAsia"/>
          <w:szCs w:val="21"/>
        </w:rPr>
        <w:t>曲线</w:t>
      </w:r>
      <w:r w:rsidRPr="0086720A">
        <w:rPr>
          <w:position w:val="-10"/>
          <w:szCs w:val="21"/>
        </w:rPr>
        <w:object w:dxaOrig="900" w:dyaOrig="320">
          <v:shape id="_x0000_i1139" type="#_x0000_t75" style="width:44.85pt;height:15.6pt;mso-position-horizontal-relative:page;mso-position-vertical-relative:page" o:ole="">
            <v:imagedata r:id="rId216" o:title=""/>
          </v:shape>
          <o:OLEObject Type="Embed" ProgID="Equation.DSMT4" ShapeID="_x0000_i1139" DrawAspect="Content" ObjectID="_1591381818" r:id="rId217"/>
        </w:object>
      </w:r>
      <w:r>
        <w:rPr>
          <w:rFonts w:hint="eastAsia"/>
          <w:szCs w:val="21"/>
        </w:rPr>
        <w:t>上从</w:t>
      </w:r>
      <w:r w:rsidRPr="0086720A">
        <w:rPr>
          <w:position w:val="-6"/>
          <w:szCs w:val="21"/>
        </w:rPr>
        <w:object w:dxaOrig="559" w:dyaOrig="280">
          <v:shape id="_x0000_i1140" type="#_x0000_t75" style="width:27.85pt;height:14.25pt;mso-position-horizontal-relative:page;mso-position-vertical-relative:page" o:ole="">
            <v:imagedata r:id="rId218" o:title=""/>
          </v:shape>
          <o:OLEObject Type="Embed" ProgID="Equation.DSMT4" ShapeID="_x0000_i1140" DrawAspect="Content" ObjectID="_1591381819" r:id="rId219"/>
        </w:object>
      </w:r>
      <w:r>
        <w:rPr>
          <w:rFonts w:hint="eastAsia"/>
          <w:szCs w:val="21"/>
        </w:rPr>
        <w:t>到</w:t>
      </w:r>
      <w:r w:rsidRPr="0086720A">
        <w:rPr>
          <w:position w:val="-6"/>
          <w:szCs w:val="21"/>
        </w:rPr>
        <w:object w:dxaOrig="600" w:dyaOrig="220">
          <v:shape id="_x0000_i1141" type="#_x0000_t75" style="width:29.9pt;height:11.55pt;mso-position-horizontal-relative:page;mso-position-vertical-relative:page" o:ole="">
            <v:imagedata r:id="rId220" o:title=""/>
          </v:shape>
          <o:OLEObject Type="Embed" ProgID="Equation.DSMT4" ShapeID="_x0000_i1141" DrawAspect="Content" ObjectID="_1591381820" r:id="rId221"/>
        </w:object>
      </w:r>
      <w:r>
        <w:rPr>
          <w:rFonts w:hint="eastAsia"/>
          <w:szCs w:val="21"/>
        </w:rPr>
        <w:t>的一段与</w:t>
      </w:r>
      <w:r w:rsidRPr="0086720A">
        <w:rPr>
          <w:position w:val="-6"/>
          <w:szCs w:val="21"/>
        </w:rPr>
        <w:object w:dxaOrig="200" w:dyaOrig="220">
          <v:shape id="_x0000_i1142" type="#_x0000_t75" style="width:9.5pt;height:11.55pt;mso-position-horizontal-relative:page;mso-position-vertical-relative:page" o:ole="">
            <v:imagedata r:id="rId222" o:title=""/>
          </v:shape>
          <o:OLEObject Type="Embed" ProgID="Equation.DSMT4" ShapeID="_x0000_i1142" DrawAspect="Content" ObjectID="_1591381821" r:id="rId223"/>
        </w:object>
      </w:r>
      <w:r>
        <w:rPr>
          <w:rFonts w:hint="eastAsia"/>
          <w:szCs w:val="21"/>
        </w:rPr>
        <w:t>轴围成的平面区域的负向边界</w:t>
      </w:r>
      <w:r>
        <w:rPr>
          <w:rFonts w:hint="eastAsia"/>
        </w:rPr>
        <w:t>．</w:t>
      </w:r>
    </w:p>
    <w:p w:rsidR="000A0265" w:rsidRDefault="000A0265" w:rsidP="000A0265">
      <w:pPr>
        <w:tabs>
          <w:tab w:val="left" w:pos="4860"/>
        </w:tabs>
      </w:pPr>
      <w:r>
        <w:t>3</w:t>
      </w:r>
      <w:r>
        <w:rPr>
          <w:rFonts w:hint="eastAsia"/>
        </w:rPr>
        <w:t>．</w:t>
      </w:r>
      <w:r w:rsidRPr="00C04B5E">
        <w:rPr>
          <w:position w:val="-18"/>
        </w:rPr>
        <w:object w:dxaOrig="2720" w:dyaOrig="460">
          <v:shape id="_x0000_i1143" type="#_x0000_t75" style="width:135.15pt;height:23.1pt" o:ole="">
            <v:imagedata r:id="rId224" o:title=""/>
          </v:shape>
          <o:OLEObject Type="Embed" ProgID="Equation.DSMT4" ShapeID="_x0000_i1143" DrawAspect="Content" ObjectID="_1591381822" r:id="rId225"/>
        </w:object>
      </w:r>
      <w:r>
        <w:rPr>
          <w:rFonts w:hint="eastAsia"/>
        </w:rPr>
        <w:t>，</w:t>
      </w:r>
      <w:r>
        <w:rPr>
          <w:rFonts w:hint="eastAsia"/>
          <w:szCs w:val="21"/>
        </w:rPr>
        <w:t>其中</w:t>
      </w:r>
      <w:r w:rsidRPr="00643006">
        <w:rPr>
          <w:position w:val="-4"/>
          <w:szCs w:val="21"/>
        </w:rPr>
        <w:object w:dxaOrig="220" w:dyaOrig="260">
          <v:shape id="_x0000_i1144" type="#_x0000_t75" style="width:11.55pt;height:12.9pt" o:ole="">
            <v:imagedata r:id="rId161" o:title=""/>
          </v:shape>
          <o:OLEObject Type="Embed" ProgID="Equation.DSMT4" ShapeID="_x0000_i1144" DrawAspect="Content" ObjectID="_1591381823" r:id="rId226"/>
        </w:object>
      </w:r>
      <w:r>
        <w:rPr>
          <w:rFonts w:hint="eastAsia"/>
          <w:szCs w:val="21"/>
        </w:rPr>
        <w:t>是圆周</w:t>
      </w:r>
      <w:r w:rsidRPr="00643006">
        <w:rPr>
          <w:position w:val="-10"/>
          <w:szCs w:val="21"/>
        </w:rPr>
        <w:object w:dxaOrig="1359" w:dyaOrig="420">
          <v:shape id="_x0000_i1145" type="#_x0000_t75" style="width:67.9pt;height:21.05pt" o:ole="">
            <v:imagedata r:id="rId227" o:title=""/>
          </v:shape>
          <o:OLEObject Type="Embed" ProgID="Equation.DSMT4" ShapeID="_x0000_i1145" DrawAspect="Content" ObjectID="_1591381824" r:id="rId228"/>
        </w:object>
      </w:r>
      <w:r>
        <w:rPr>
          <w:rFonts w:hint="eastAsia"/>
          <w:szCs w:val="21"/>
        </w:rPr>
        <w:t>上从点</w:t>
      </w:r>
      <w:r w:rsidRPr="00712B0E">
        <w:rPr>
          <w:position w:val="-14"/>
          <w:szCs w:val="21"/>
        </w:rPr>
        <w:object w:dxaOrig="820" w:dyaOrig="380">
          <v:shape id="_x0000_i1146" type="#_x0000_t75" style="width:41.45pt;height:19pt" o:ole="">
            <v:imagedata r:id="rId229" o:title=""/>
          </v:shape>
          <o:OLEObject Type="Embed" ProgID="Equation.DSMT4" ShapeID="_x0000_i1146" DrawAspect="Content" ObjectID="_1591381825" r:id="rId230"/>
        </w:object>
      </w:r>
      <w:r>
        <w:rPr>
          <w:rFonts w:hint="eastAsia"/>
          <w:szCs w:val="21"/>
        </w:rPr>
        <w:t>到点</w:t>
      </w:r>
      <w:r w:rsidRPr="00712B0E">
        <w:rPr>
          <w:position w:val="-14"/>
          <w:szCs w:val="21"/>
        </w:rPr>
        <w:object w:dxaOrig="820" w:dyaOrig="380">
          <v:shape id="_x0000_i1147" type="#_x0000_t75" style="width:41.45pt;height:19pt" o:ole="">
            <v:imagedata r:id="rId231" o:title=""/>
          </v:shape>
          <o:OLEObject Type="Embed" ProgID="Equation.DSMT4" ShapeID="_x0000_i1147" DrawAspect="Content" ObjectID="_1591381826" r:id="rId232"/>
        </w:object>
      </w:r>
      <w:r>
        <w:rPr>
          <w:rFonts w:hint="eastAsia"/>
          <w:szCs w:val="21"/>
        </w:rPr>
        <w:t>的一段有向圆弧</w:t>
      </w:r>
      <w:r>
        <w:rPr>
          <w:rFonts w:hint="eastAsia"/>
        </w:rPr>
        <w:t>．</w:t>
      </w:r>
    </w:p>
    <w:p w:rsidR="000A0265" w:rsidRDefault="000A0265" w:rsidP="000A0265">
      <w:pPr>
        <w:spacing w:line="360" w:lineRule="auto"/>
        <w:jc w:val="center"/>
        <w:rPr>
          <w:rFonts w:ascii="黑体" w:eastAsia="黑体" w:hAnsi="宋体"/>
          <w:b/>
          <w:bCs/>
          <w:sz w:val="28"/>
          <w:szCs w:val="28"/>
        </w:rPr>
      </w:pPr>
      <w:r>
        <w:rPr>
          <w:rFonts w:ascii="黑体" w:eastAsia="黑体" w:hAnsi="宋体" w:hint="eastAsia"/>
          <w:b/>
          <w:bCs/>
          <w:sz w:val="28"/>
          <w:szCs w:val="28"/>
        </w:rPr>
        <w:t>天津科技大学《高等数学》</w:t>
      </w:r>
      <w:r>
        <w:rPr>
          <w:rFonts w:ascii="黑体" w:eastAsia="黑体" w:hAnsi="宋体"/>
          <w:b/>
          <w:bCs/>
          <w:sz w:val="28"/>
          <w:szCs w:val="28"/>
        </w:rPr>
        <w:t>(</w:t>
      </w:r>
      <w:r>
        <w:rPr>
          <w:rFonts w:ascii="黑体" w:eastAsia="黑体" w:hAnsi="宋体" w:hint="eastAsia"/>
          <w:b/>
          <w:bCs/>
          <w:sz w:val="28"/>
          <w:szCs w:val="28"/>
        </w:rPr>
        <w:t>一</w:t>
      </w:r>
      <w:r>
        <w:rPr>
          <w:rFonts w:ascii="黑体" w:eastAsia="黑体" w:hAnsi="宋体"/>
          <w:b/>
          <w:bCs/>
          <w:sz w:val="28"/>
          <w:szCs w:val="28"/>
        </w:rPr>
        <w:t>)</w:t>
      </w:r>
      <w:r>
        <w:rPr>
          <w:rFonts w:ascii="黑体" w:eastAsia="黑体" w:hAnsi="宋体" w:hint="eastAsia"/>
          <w:b/>
          <w:bCs/>
          <w:sz w:val="28"/>
          <w:szCs w:val="28"/>
        </w:rPr>
        <w:t>检测题</w:t>
      </w:r>
      <w:r>
        <w:rPr>
          <w:rFonts w:ascii="黑体" w:eastAsia="黑体" w:hAnsi="宋体"/>
          <w:b/>
          <w:bCs/>
          <w:sz w:val="28"/>
          <w:szCs w:val="28"/>
        </w:rPr>
        <w:t>11-4</w:t>
      </w:r>
    </w:p>
    <w:p w:rsidR="000A0265" w:rsidRDefault="000A0265" w:rsidP="000A0265">
      <w:pPr>
        <w:spacing w:line="360" w:lineRule="auto"/>
        <w:ind w:firstLineChars="400" w:firstLine="840"/>
        <w:rPr>
          <w:rFonts w:ascii="宋体"/>
          <w:szCs w:val="21"/>
          <w:u w:val="single"/>
        </w:rPr>
      </w:pPr>
      <w:r>
        <w:rPr>
          <w:rFonts w:ascii="宋体" w:hAnsi="宋体" w:hint="eastAsia"/>
          <w:szCs w:val="21"/>
        </w:rPr>
        <w:t>专业</w:t>
      </w:r>
      <w:r>
        <w:rPr>
          <w:rFonts w:ascii="宋体" w:hAnsi="宋体"/>
          <w:szCs w:val="21"/>
          <w:u w:val="single"/>
        </w:rPr>
        <w:t xml:space="preserve">              </w:t>
      </w:r>
      <w:r>
        <w:rPr>
          <w:rFonts w:ascii="宋体" w:hAnsi="宋体" w:hint="eastAsia"/>
          <w:szCs w:val="21"/>
        </w:rPr>
        <w:t>学号</w:t>
      </w:r>
      <w:r>
        <w:rPr>
          <w:rFonts w:ascii="宋体" w:hAnsi="宋体"/>
          <w:szCs w:val="21"/>
          <w:u w:val="single"/>
        </w:rPr>
        <w:t xml:space="preserve">               </w:t>
      </w:r>
      <w:r>
        <w:rPr>
          <w:rFonts w:ascii="宋体" w:hAnsi="宋体" w:hint="eastAsia"/>
          <w:szCs w:val="21"/>
        </w:rPr>
        <w:t>姓名</w:t>
      </w:r>
      <w:r>
        <w:rPr>
          <w:rFonts w:ascii="宋体" w:hAnsi="宋体"/>
          <w:szCs w:val="21"/>
          <w:u w:val="single"/>
        </w:rPr>
        <w:t xml:space="preserve">                </w:t>
      </w:r>
    </w:p>
    <w:p w:rsidR="000A0265" w:rsidRDefault="000A0265" w:rsidP="000A0265">
      <w:pPr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一、填空题</w:t>
      </w:r>
    </w:p>
    <w:p w:rsidR="000A0265" w:rsidRDefault="000A0265" w:rsidP="000A0265">
      <w:pPr>
        <w:tabs>
          <w:tab w:val="left" w:pos="4860"/>
        </w:tabs>
        <w:spacing w:line="360" w:lineRule="auto"/>
        <w:ind w:firstLineChars="100" w:firstLine="210"/>
      </w:pPr>
      <w:r>
        <w:rPr>
          <w:szCs w:val="21"/>
        </w:rPr>
        <w:t>1</w:t>
      </w:r>
      <w:r>
        <w:rPr>
          <w:rFonts w:hint="eastAsia"/>
          <w:szCs w:val="21"/>
        </w:rPr>
        <w:t>．设</w:t>
      </w:r>
      <w:r w:rsidRPr="0086720A">
        <w:rPr>
          <w:position w:val="-4"/>
          <w:szCs w:val="21"/>
        </w:rPr>
        <w:object w:dxaOrig="220" w:dyaOrig="240">
          <v:shape id="_x0000_i1148" type="#_x0000_t75" style="width:11.55pt;height:12.25pt;mso-position-horizontal-relative:page;mso-position-vertical-relative:page" o:ole="">
            <v:imagedata r:id="rId233" o:title=""/>
          </v:shape>
          <o:OLEObject Type="Embed" ProgID="Equation.DSMT4" ShapeID="_x0000_i1148" DrawAspect="Content" ObjectID="_1591381827" r:id="rId234"/>
        </w:object>
      </w:r>
      <w:r>
        <w:rPr>
          <w:rFonts w:hint="eastAsia"/>
          <w:szCs w:val="21"/>
        </w:rPr>
        <w:t>是球面</w:t>
      </w:r>
      <w:r w:rsidRPr="0086720A">
        <w:rPr>
          <w:position w:val="-10"/>
          <w:szCs w:val="21"/>
        </w:rPr>
        <w:object w:dxaOrig="1600" w:dyaOrig="360">
          <v:shape id="_x0000_i1149" type="#_x0000_t75" style="width:80.15pt;height:18.35pt;mso-position-horizontal-relative:page;mso-position-vertical-relative:page" o:ole="">
            <v:imagedata r:id="rId235" o:title=""/>
          </v:shape>
          <o:OLEObject Type="Embed" ProgID="Equation.DSMT4" ShapeID="_x0000_i1149" DrawAspect="Content" ObjectID="_1591381828" r:id="rId236"/>
        </w:object>
      </w:r>
      <w:r>
        <w:rPr>
          <w:rFonts w:hint="eastAsia"/>
          <w:szCs w:val="21"/>
        </w:rPr>
        <w:t>，则对面积的曲面积分</w:t>
      </w:r>
      <w:r w:rsidRPr="0086720A">
        <w:rPr>
          <w:position w:val="-30"/>
          <w:szCs w:val="21"/>
        </w:rPr>
        <w:object w:dxaOrig="760" w:dyaOrig="580">
          <v:shape id="_x0000_i1150" type="#_x0000_t75" style="width:38.05pt;height:29.2pt;mso-position-horizontal-relative:page;mso-position-vertical-relative:page" o:ole="">
            <v:imagedata r:id="rId237" o:title=""/>
          </v:shape>
          <o:OLEObject Type="Embed" ProgID="Equation.DSMT4" ShapeID="_x0000_i1150" DrawAspect="Content" ObjectID="_1591381829" r:id="rId238"/>
        </w:object>
      </w:r>
      <w:r>
        <w:rPr>
          <w:szCs w:val="21"/>
          <w:u w:val="single"/>
        </w:rPr>
        <w:t xml:space="preserve">         </w:t>
      </w:r>
      <w:r>
        <w:rPr>
          <w:rFonts w:hint="eastAsia"/>
        </w:rPr>
        <w:t>．</w:t>
      </w:r>
    </w:p>
    <w:p w:rsidR="000A0265" w:rsidRPr="0051467E" w:rsidRDefault="000A0265" w:rsidP="000A0265">
      <w:pPr>
        <w:tabs>
          <w:tab w:val="left" w:pos="4860"/>
        </w:tabs>
        <w:spacing w:line="360" w:lineRule="auto"/>
        <w:ind w:left="315" w:hangingChars="150" w:hanging="315"/>
      </w:pPr>
      <w:r>
        <w:t xml:space="preserve">  2</w:t>
      </w:r>
      <w:r>
        <w:rPr>
          <w:rFonts w:hint="eastAsia"/>
        </w:rPr>
        <w:t>．</w:t>
      </w:r>
      <w:r>
        <w:rPr>
          <w:rFonts w:hint="eastAsia"/>
          <w:szCs w:val="21"/>
        </w:rPr>
        <w:t>设</w:t>
      </w:r>
      <w:r w:rsidRPr="0086720A">
        <w:rPr>
          <w:position w:val="-4"/>
          <w:szCs w:val="21"/>
        </w:rPr>
        <w:object w:dxaOrig="220" w:dyaOrig="240">
          <v:shape id="_x0000_i1151" type="#_x0000_t75" style="width:11.55pt;height:12.25pt;mso-position-horizontal-relative:page;mso-position-vertical-relative:page" o:ole="">
            <v:imagedata r:id="rId233" o:title=""/>
          </v:shape>
          <o:OLEObject Type="Embed" ProgID="Equation.DSMT4" ShapeID="_x0000_i1151" DrawAspect="Content" ObjectID="_1591381830" r:id="rId239"/>
        </w:object>
      </w:r>
      <w:r>
        <w:rPr>
          <w:rFonts w:hint="eastAsia"/>
          <w:szCs w:val="21"/>
        </w:rPr>
        <w:t>是位于第一卦限的平面</w:t>
      </w:r>
      <w:r w:rsidRPr="0086720A">
        <w:rPr>
          <w:position w:val="-10"/>
          <w:szCs w:val="21"/>
        </w:rPr>
        <w:object w:dxaOrig="1240" w:dyaOrig="320">
          <v:shape id="_x0000_i1152" type="#_x0000_t75" style="width:62.5pt;height:15.6pt;mso-position-horizontal-relative:page;mso-position-vertical-relative:page" o:ole="">
            <v:imagedata r:id="rId240" o:title=""/>
          </v:shape>
          <o:OLEObject Type="Embed" ProgID="Equation.DSMT4" ShapeID="_x0000_i1152" DrawAspect="Content" ObjectID="_1591381831" r:id="rId241"/>
        </w:object>
      </w:r>
      <w:r>
        <w:rPr>
          <w:rFonts w:hint="eastAsia"/>
          <w:szCs w:val="21"/>
        </w:rPr>
        <w:t>，则对面积的曲面积分</w:t>
      </w:r>
      <w:r w:rsidRPr="0086720A">
        <w:rPr>
          <w:position w:val="-30"/>
          <w:szCs w:val="21"/>
        </w:rPr>
        <w:object w:dxaOrig="2060" w:dyaOrig="580">
          <v:shape id="_x0000_i1153" type="#_x0000_t75" style="width:101.9pt;height:29.2pt;mso-position-horizontal-relative:page;mso-position-vertical-relative:page" o:ole="">
            <v:imagedata r:id="rId242" o:title=""/>
          </v:shape>
          <o:OLEObject Type="Embed" ProgID="Equation.DSMT4" ShapeID="_x0000_i1153" DrawAspect="Content" ObjectID="_1591381832" r:id="rId243"/>
        </w:object>
      </w:r>
      <w:r>
        <w:rPr>
          <w:szCs w:val="21"/>
          <w:u w:val="single"/>
        </w:rPr>
        <w:t xml:space="preserve">            </w:t>
      </w:r>
      <w:r>
        <w:rPr>
          <w:rFonts w:hint="eastAsia"/>
        </w:rPr>
        <w:t>．</w:t>
      </w:r>
    </w:p>
    <w:p w:rsidR="000A0265" w:rsidRDefault="000A0265" w:rsidP="000A0265">
      <w:pPr>
        <w:tabs>
          <w:tab w:val="left" w:pos="4860"/>
        </w:tabs>
        <w:spacing w:line="360" w:lineRule="auto"/>
        <w:ind w:firstLineChars="50" w:firstLine="120"/>
        <w:rPr>
          <w:b/>
          <w:sz w:val="24"/>
        </w:rPr>
      </w:pPr>
      <w:r>
        <w:rPr>
          <w:rFonts w:hint="eastAsia"/>
          <w:b/>
          <w:sz w:val="24"/>
        </w:rPr>
        <w:t>二、计算题</w:t>
      </w:r>
    </w:p>
    <w:p w:rsidR="000A0265" w:rsidRDefault="000A0265" w:rsidP="00BC606D">
      <w:pPr>
        <w:tabs>
          <w:tab w:val="left" w:pos="4860"/>
        </w:tabs>
        <w:spacing w:line="360" w:lineRule="auto"/>
      </w:pPr>
      <w:r>
        <w:rPr>
          <w:b/>
          <w:sz w:val="24"/>
        </w:rPr>
        <w:t xml:space="preserve"> </w:t>
      </w:r>
      <w:r>
        <w:rPr>
          <w:szCs w:val="21"/>
        </w:rPr>
        <w:t>1</w:t>
      </w:r>
      <w:r>
        <w:rPr>
          <w:rFonts w:hint="eastAsia"/>
          <w:szCs w:val="21"/>
        </w:rPr>
        <w:t>．计算曲面积分</w:t>
      </w:r>
      <w:r w:rsidRPr="0086720A">
        <w:rPr>
          <w:position w:val="-30"/>
        </w:rPr>
        <w:object w:dxaOrig="680" w:dyaOrig="580">
          <v:shape id="_x0000_i1154" type="#_x0000_t75" style="width:33.95pt;height:29.2pt;mso-position-horizontal-relative:page;mso-position-vertical-relative:page" o:ole="">
            <v:imagedata r:id="rId244" o:title=""/>
          </v:shape>
          <o:OLEObject Type="Embed" ProgID="Equation.DSMT4" ShapeID="_x0000_i1154" DrawAspect="Content" ObjectID="_1591381833" r:id="rId245"/>
        </w:object>
      </w:r>
      <w:r>
        <w:rPr>
          <w:rFonts w:hint="eastAsia"/>
        </w:rPr>
        <w:t>，其中</w:t>
      </w:r>
      <w:r w:rsidRPr="0086720A">
        <w:rPr>
          <w:position w:val="-4"/>
        </w:rPr>
        <w:object w:dxaOrig="220" w:dyaOrig="240">
          <v:shape id="_x0000_i1155" type="#_x0000_t75" style="width:11.55pt;height:12.25pt;mso-position-horizontal-relative:page;mso-position-vertical-relative:page" o:ole="">
            <v:imagedata r:id="rId246" o:title=""/>
          </v:shape>
          <o:OLEObject Type="Embed" ProgID="Equation.DSMT4" ShapeID="_x0000_i1155" DrawAspect="Content" ObjectID="_1591381834" r:id="rId247"/>
        </w:object>
      </w:r>
      <w:r>
        <w:rPr>
          <w:rFonts w:hint="eastAsia"/>
        </w:rPr>
        <w:t>是介于圆柱</w:t>
      </w:r>
      <w:r w:rsidRPr="0086720A">
        <w:rPr>
          <w:position w:val="-10"/>
        </w:rPr>
        <w:object w:dxaOrig="1320" w:dyaOrig="360">
          <v:shape id="_x0000_i1156" type="#_x0000_t75" style="width:65.9pt;height:18.35pt;mso-position-horizontal-relative:page;mso-position-vertical-relative:page" o:ole="">
            <v:imagedata r:id="rId248" o:title=""/>
          </v:shape>
          <o:OLEObject Type="Embed" ProgID="Equation.DSMT4" ShapeID="_x0000_i1156" DrawAspect="Content" ObjectID="_1591381835" r:id="rId249"/>
        </w:object>
      </w:r>
      <w:r>
        <w:rPr>
          <w:rFonts w:hint="eastAsia"/>
        </w:rPr>
        <w:t>（</w:t>
      </w:r>
      <w:r w:rsidRPr="0086720A">
        <w:rPr>
          <w:position w:val="-6"/>
        </w:rPr>
        <w:object w:dxaOrig="599" w:dyaOrig="280">
          <v:shape id="_x0000_i1157" type="#_x0000_t75" style="width:29.9pt;height:14.25pt;mso-position-horizontal-relative:page;mso-position-vertical-relative:page" o:ole="">
            <v:imagedata r:id="rId250" o:title=""/>
          </v:shape>
          <o:OLEObject Type="Embed" ProgID="Equation.DSMT4" ShapeID="_x0000_i1157" DrawAspect="Content" ObjectID="_1591381836" r:id="rId251"/>
        </w:object>
      </w:r>
      <w:r>
        <w:rPr>
          <w:rFonts w:hint="eastAsia"/>
        </w:rPr>
        <w:t>）内的平面</w:t>
      </w:r>
      <w:r w:rsidRPr="0086720A">
        <w:rPr>
          <w:position w:val="-6"/>
        </w:rPr>
        <w:object w:dxaOrig="559" w:dyaOrig="280">
          <v:shape id="_x0000_i1158" type="#_x0000_t75" style="width:27.85pt;height:14.25pt;mso-position-horizontal-relative:page;mso-position-vertical-relative:page" o:ole="">
            <v:imagedata r:id="rId252" o:title=""/>
          </v:shape>
          <o:OLEObject Type="Embed" ProgID="Equation.DSMT4" ShapeID="_x0000_i1158" DrawAspect="Content" ObjectID="_1591381837" r:id="rId253"/>
        </w:object>
      </w:r>
      <w:r>
        <w:rPr>
          <w:rFonts w:hint="eastAsia"/>
        </w:rPr>
        <w:t>．</w:t>
      </w:r>
    </w:p>
    <w:p w:rsidR="000A0265" w:rsidRDefault="000A0265" w:rsidP="000A0265">
      <w:pPr>
        <w:tabs>
          <w:tab w:val="left" w:pos="4860"/>
        </w:tabs>
        <w:spacing w:line="360" w:lineRule="auto"/>
        <w:ind w:leftChars="57" w:left="326" w:hangingChars="98" w:hanging="206"/>
      </w:pPr>
      <w:r>
        <w:t>2</w:t>
      </w:r>
      <w:r>
        <w:rPr>
          <w:rFonts w:hint="eastAsia"/>
        </w:rPr>
        <w:t>．</w:t>
      </w:r>
      <w:r>
        <w:rPr>
          <w:rFonts w:hint="eastAsia"/>
          <w:szCs w:val="21"/>
        </w:rPr>
        <w:t>计算曲面积分</w:t>
      </w:r>
      <w:r w:rsidRPr="00FA64A5">
        <w:rPr>
          <w:position w:val="-32"/>
          <w:szCs w:val="21"/>
        </w:rPr>
        <w:object w:dxaOrig="660" w:dyaOrig="600">
          <v:shape id="_x0000_i1159" type="#_x0000_t75" style="width:33.3pt;height:29.9pt" o:ole="">
            <v:imagedata r:id="rId254" o:title=""/>
          </v:shape>
          <o:OLEObject Type="Embed" ProgID="Equation.DSMT4" ShapeID="_x0000_i1159" DrawAspect="Content" ObjectID="_1591381838" r:id="rId255"/>
        </w:object>
      </w:r>
      <w:r>
        <w:rPr>
          <w:rFonts w:hint="eastAsia"/>
          <w:szCs w:val="21"/>
        </w:rPr>
        <w:t>，其中</w:t>
      </w:r>
      <w:r w:rsidRPr="0086720A">
        <w:rPr>
          <w:position w:val="-4"/>
          <w:szCs w:val="21"/>
        </w:rPr>
        <w:object w:dxaOrig="220" w:dyaOrig="240">
          <v:shape id="_x0000_i1160" type="#_x0000_t75" style="width:11.55pt;height:12.25pt;mso-position-horizontal-relative:page;mso-position-vertical-relative:page" o:ole="">
            <v:imagedata r:id="rId256" o:title=""/>
          </v:shape>
          <o:OLEObject Type="Embed" ProgID="Equation.DSMT4" ShapeID="_x0000_i1160" DrawAspect="Content" ObjectID="_1591381839" r:id="rId257"/>
        </w:object>
      </w:r>
      <w:r>
        <w:rPr>
          <w:rFonts w:hint="eastAsia"/>
          <w:szCs w:val="21"/>
        </w:rPr>
        <w:t>是上半球面</w:t>
      </w:r>
      <w:r w:rsidRPr="0086720A">
        <w:rPr>
          <w:position w:val="-10"/>
          <w:szCs w:val="21"/>
        </w:rPr>
        <w:object w:dxaOrig="2482" w:dyaOrig="360">
          <v:shape id="_x0000_i1161" type="#_x0000_t75" style="width:115.45pt;height:18.35pt;mso-position-horizontal-relative:page;mso-position-vertical-relative:page" o:ole="">
            <v:imagedata r:id="rId258" o:title=""/>
          </v:shape>
          <o:OLEObject Type="Embed" ProgID="Equation.DSMT4" ShapeID="_x0000_i1161" DrawAspect="Content" ObjectID="_1591381840" r:id="rId259"/>
        </w:object>
      </w:r>
      <w:r>
        <w:rPr>
          <w:rFonts w:hint="eastAsia"/>
          <w:szCs w:val="21"/>
        </w:rPr>
        <w:t>，</w:t>
      </w:r>
      <w:r w:rsidRPr="0086720A">
        <w:rPr>
          <w:position w:val="-6"/>
        </w:rPr>
        <w:object w:dxaOrig="559" w:dyaOrig="280">
          <v:shape id="_x0000_i1162" type="#_x0000_t75" style="width:27.85pt;height:14.25pt;mso-position-horizontal-relative:page;mso-position-vertical-relative:page" o:ole="">
            <v:imagedata r:id="rId260" o:title=""/>
          </v:shape>
          <o:OLEObject Type="Embed" ProgID="Equation.DSMT4" ShapeID="_x0000_i1162" DrawAspect="Content" ObjectID="_1591381841" r:id="rId261"/>
        </w:object>
      </w:r>
      <w:r>
        <w:rPr>
          <w:rFonts w:hint="eastAsia"/>
        </w:rPr>
        <w:t>．</w:t>
      </w:r>
    </w:p>
    <w:p w:rsidR="000A0265" w:rsidRDefault="000A0265" w:rsidP="000A0265">
      <w:pPr>
        <w:spacing w:line="360" w:lineRule="auto"/>
        <w:jc w:val="center"/>
        <w:rPr>
          <w:rFonts w:ascii="黑体" w:eastAsia="黑体" w:hAnsi="宋体"/>
          <w:b/>
          <w:bCs/>
          <w:sz w:val="28"/>
          <w:szCs w:val="28"/>
        </w:rPr>
      </w:pPr>
      <w:r>
        <w:rPr>
          <w:rFonts w:ascii="黑体" w:eastAsia="黑体" w:hAnsi="宋体" w:hint="eastAsia"/>
          <w:b/>
          <w:bCs/>
          <w:sz w:val="28"/>
          <w:szCs w:val="28"/>
        </w:rPr>
        <w:t>天津科技大学《高等数学》</w:t>
      </w:r>
      <w:r>
        <w:rPr>
          <w:rFonts w:ascii="黑体" w:eastAsia="黑体" w:hAnsi="宋体"/>
          <w:b/>
          <w:bCs/>
          <w:sz w:val="28"/>
          <w:szCs w:val="28"/>
        </w:rPr>
        <w:t>(</w:t>
      </w:r>
      <w:r>
        <w:rPr>
          <w:rFonts w:ascii="黑体" w:eastAsia="黑体" w:hAnsi="宋体" w:hint="eastAsia"/>
          <w:b/>
          <w:bCs/>
          <w:sz w:val="28"/>
          <w:szCs w:val="28"/>
        </w:rPr>
        <w:t>一</w:t>
      </w:r>
      <w:r>
        <w:rPr>
          <w:rFonts w:ascii="黑体" w:eastAsia="黑体" w:hAnsi="宋体"/>
          <w:b/>
          <w:bCs/>
          <w:sz w:val="28"/>
          <w:szCs w:val="28"/>
        </w:rPr>
        <w:t>)</w:t>
      </w:r>
      <w:r>
        <w:rPr>
          <w:rFonts w:ascii="黑体" w:eastAsia="黑体" w:hAnsi="宋体" w:hint="eastAsia"/>
          <w:b/>
          <w:bCs/>
          <w:sz w:val="28"/>
          <w:szCs w:val="28"/>
        </w:rPr>
        <w:t>检测题</w:t>
      </w:r>
      <w:r>
        <w:rPr>
          <w:rFonts w:ascii="黑体" w:eastAsia="黑体" w:hAnsi="宋体"/>
          <w:b/>
          <w:bCs/>
          <w:sz w:val="28"/>
          <w:szCs w:val="28"/>
        </w:rPr>
        <w:t>11-5</w:t>
      </w:r>
    </w:p>
    <w:p w:rsidR="000A0265" w:rsidRDefault="000A0265" w:rsidP="000A0265">
      <w:pPr>
        <w:spacing w:line="360" w:lineRule="auto"/>
        <w:ind w:firstLineChars="400" w:firstLine="840"/>
        <w:rPr>
          <w:rFonts w:ascii="宋体"/>
          <w:szCs w:val="21"/>
          <w:u w:val="single"/>
        </w:rPr>
      </w:pPr>
      <w:r>
        <w:rPr>
          <w:rFonts w:ascii="宋体" w:hAnsi="宋体" w:hint="eastAsia"/>
          <w:szCs w:val="21"/>
        </w:rPr>
        <w:t>专业</w:t>
      </w:r>
      <w:r>
        <w:rPr>
          <w:rFonts w:ascii="宋体" w:hAnsi="宋体"/>
          <w:szCs w:val="21"/>
          <w:u w:val="single"/>
        </w:rPr>
        <w:t xml:space="preserve">              </w:t>
      </w:r>
      <w:r>
        <w:rPr>
          <w:rFonts w:ascii="宋体" w:hAnsi="宋体" w:hint="eastAsia"/>
          <w:szCs w:val="21"/>
        </w:rPr>
        <w:t>学号</w:t>
      </w:r>
      <w:r>
        <w:rPr>
          <w:rFonts w:ascii="宋体" w:hAnsi="宋体"/>
          <w:szCs w:val="21"/>
          <w:u w:val="single"/>
        </w:rPr>
        <w:t xml:space="preserve">               </w:t>
      </w:r>
      <w:r>
        <w:rPr>
          <w:rFonts w:ascii="宋体" w:hAnsi="宋体" w:hint="eastAsia"/>
          <w:szCs w:val="21"/>
        </w:rPr>
        <w:t>姓名</w:t>
      </w:r>
      <w:r>
        <w:rPr>
          <w:rFonts w:ascii="宋体" w:hAnsi="宋体"/>
          <w:szCs w:val="21"/>
          <w:u w:val="single"/>
        </w:rPr>
        <w:t xml:space="preserve">                </w:t>
      </w:r>
    </w:p>
    <w:p w:rsidR="000A0265" w:rsidRDefault="000A0265" w:rsidP="000A0265">
      <w:pPr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一、填空题</w:t>
      </w:r>
    </w:p>
    <w:p w:rsidR="000A0265" w:rsidRDefault="000A0265" w:rsidP="000A0265">
      <w:pPr>
        <w:tabs>
          <w:tab w:val="left" w:pos="4860"/>
        </w:tabs>
        <w:spacing w:line="360" w:lineRule="auto"/>
        <w:ind w:leftChars="57" w:left="326" w:hangingChars="98" w:hanging="206"/>
      </w:pPr>
      <w:r>
        <w:rPr>
          <w:szCs w:val="21"/>
        </w:rPr>
        <w:t>1</w:t>
      </w:r>
      <w:r>
        <w:rPr>
          <w:rFonts w:hint="eastAsia"/>
          <w:szCs w:val="21"/>
        </w:rPr>
        <w:t>．若</w:t>
      </w:r>
      <w:r w:rsidRPr="0086720A">
        <w:rPr>
          <w:position w:val="-4"/>
          <w:szCs w:val="21"/>
        </w:rPr>
        <w:object w:dxaOrig="220" w:dyaOrig="240">
          <v:shape id="_x0000_i1163" type="#_x0000_t75" style="width:11.55pt;height:12.25pt;mso-position-horizontal-relative:page;mso-position-vertical-relative:page" o:ole="">
            <v:imagedata r:id="rId262" o:title=""/>
          </v:shape>
          <o:OLEObject Type="Embed" ProgID="Equation.DSMT4" ShapeID="_x0000_i1163" DrawAspect="Content" ObjectID="_1591381842" r:id="rId263"/>
        </w:object>
      </w:r>
      <w:r>
        <w:rPr>
          <w:rFonts w:hint="eastAsia"/>
          <w:szCs w:val="21"/>
        </w:rPr>
        <w:t>是介于平面</w:t>
      </w:r>
      <w:r w:rsidRPr="0086720A">
        <w:rPr>
          <w:position w:val="-6"/>
          <w:szCs w:val="21"/>
        </w:rPr>
        <w:object w:dxaOrig="559" w:dyaOrig="280">
          <v:shape id="_x0000_i1164" type="#_x0000_t75" style="width:27.85pt;height:14.25pt;mso-position-horizontal-relative:page;mso-position-vertical-relative:page" o:ole="">
            <v:imagedata r:id="rId264" o:title=""/>
          </v:shape>
          <o:OLEObject Type="Embed" ProgID="Equation.DSMT4" ShapeID="_x0000_i1164" DrawAspect="Content" ObjectID="_1591381843" r:id="rId265"/>
        </w:object>
      </w:r>
      <w:r>
        <w:rPr>
          <w:rFonts w:hint="eastAsia"/>
          <w:szCs w:val="21"/>
        </w:rPr>
        <w:t>与</w:t>
      </w:r>
      <w:r w:rsidRPr="0086720A">
        <w:rPr>
          <w:position w:val="-4"/>
          <w:szCs w:val="21"/>
        </w:rPr>
        <w:object w:dxaOrig="519" w:dyaOrig="260">
          <v:shape id="_x0000_i1165" type="#_x0000_t75" style="width:26.5pt;height:12.9pt;mso-position-horizontal-relative:page;mso-position-vertical-relative:page" o:ole="">
            <v:imagedata r:id="rId266" o:title=""/>
          </v:shape>
          <o:OLEObject Type="Embed" ProgID="Equation.DSMT4" ShapeID="_x0000_i1165" DrawAspect="Content" ObjectID="_1591381844" r:id="rId267"/>
        </w:object>
      </w:r>
      <w:r>
        <w:rPr>
          <w:rFonts w:hint="eastAsia"/>
          <w:szCs w:val="21"/>
        </w:rPr>
        <w:t>之间的圆柱面</w:t>
      </w:r>
      <w:r w:rsidRPr="0086720A">
        <w:rPr>
          <w:position w:val="-10"/>
        </w:rPr>
        <w:object w:dxaOrig="1280" w:dyaOrig="360">
          <v:shape id="_x0000_i1166" type="#_x0000_t75" style="width:63.15pt;height:18.35pt;mso-position-horizontal-relative:page;mso-position-vertical-relative:page" o:ole="">
            <v:imagedata r:id="rId268" o:title=""/>
          </v:shape>
          <o:OLEObject Type="Embed" ProgID="Equation.DSMT4" ShapeID="_x0000_i1166" DrawAspect="Content" ObjectID="_1591381845" r:id="rId269"/>
        </w:object>
      </w:r>
      <w:r>
        <w:rPr>
          <w:rFonts w:hint="eastAsia"/>
        </w:rPr>
        <w:t>（</w:t>
      </w:r>
      <w:r w:rsidRPr="0086720A">
        <w:rPr>
          <w:position w:val="-6"/>
        </w:rPr>
        <w:object w:dxaOrig="579" w:dyaOrig="280">
          <v:shape id="_x0000_i1167" type="#_x0000_t75" style="width:29.2pt;height:14.25pt;mso-position-horizontal-relative:page;mso-position-vertical-relative:page" o:ole="">
            <v:imagedata r:id="rId270" o:title=""/>
          </v:shape>
          <o:OLEObject Type="Embed" ProgID="Equation.DSMT4" ShapeID="_x0000_i1167" DrawAspect="Content" ObjectID="_1591381846" r:id="rId271"/>
        </w:object>
      </w:r>
      <w:r>
        <w:rPr>
          <w:rFonts w:hint="eastAsia"/>
        </w:rPr>
        <w:t>）</w:t>
      </w:r>
      <w:r>
        <w:rPr>
          <w:rFonts w:hint="eastAsia"/>
          <w:szCs w:val="21"/>
        </w:rPr>
        <w:t>，则对坐标的曲面积分</w:t>
      </w:r>
      <w:r w:rsidRPr="0086720A">
        <w:rPr>
          <w:position w:val="-30"/>
          <w:szCs w:val="21"/>
        </w:rPr>
        <w:object w:dxaOrig="1840" w:dyaOrig="580">
          <v:shape id="_x0000_i1168" type="#_x0000_t75" style="width:92.4pt;height:29.2pt;mso-position-horizontal-relative:page;mso-position-vertical-relative:page" o:ole="">
            <v:imagedata r:id="rId272" o:title=""/>
          </v:shape>
          <o:OLEObject Type="Embed" ProgID="Equation.DSMT4" ShapeID="_x0000_i1168" DrawAspect="Content" ObjectID="_1591381847" r:id="rId273"/>
        </w:object>
      </w:r>
      <w:r>
        <w:rPr>
          <w:szCs w:val="21"/>
          <w:u w:val="single"/>
        </w:rPr>
        <w:t xml:space="preserve">             </w:t>
      </w:r>
      <w:r>
        <w:rPr>
          <w:rFonts w:hint="eastAsia"/>
        </w:rPr>
        <w:t>．</w:t>
      </w:r>
    </w:p>
    <w:p w:rsidR="000A0265" w:rsidRDefault="000A0265" w:rsidP="000A0265">
      <w:pPr>
        <w:tabs>
          <w:tab w:val="left" w:pos="4860"/>
        </w:tabs>
        <w:spacing w:line="360" w:lineRule="auto"/>
        <w:ind w:leftChars="57" w:left="326" w:hangingChars="98" w:hanging="206"/>
        <w:rPr>
          <w:szCs w:val="21"/>
        </w:rPr>
      </w:pPr>
      <w:r>
        <w:lastRenderedPageBreak/>
        <w:t>2</w:t>
      </w:r>
      <w:r>
        <w:rPr>
          <w:rFonts w:hint="eastAsia"/>
        </w:rPr>
        <w:t>．</w:t>
      </w:r>
      <w:r>
        <w:rPr>
          <w:rFonts w:hint="eastAsia"/>
          <w:szCs w:val="21"/>
        </w:rPr>
        <w:t>若</w:t>
      </w:r>
      <w:r w:rsidRPr="0086720A">
        <w:rPr>
          <w:position w:val="-4"/>
          <w:szCs w:val="21"/>
        </w:rPr>
        <w:object w:dxaOrig="220" w:dyaOrig="240">
          <v:shape id="_x0000_i1169" type="#_x0000_t75" style="width:11.55pt;height:12.25pt;mso-position-horizontal-relative:page;mso-position-vertical-relative:page" o:ole="">
            <v:imagedata r:id="rId262" o:title=""/>
          </v:shape>
          <o:OLEObject Type="Embed" ProgID="Equation.DSMT4" ShapeID="_x0000_i1169" DrawAspect="Content" ObjectID="_1591381848" r:id="rId274"/>
        </w:object>
      </w:r>
      <w:r>
        <w:rPr>
          <w:rFonts w:hint="eastAsia"/>
          <w:szCs w:val="21"/>
        </w:rPr>
        <w:t>是介于圆柱面</w:t>
      </w:r>
      <w:r w:rsidRPr="0086720A">
        <w:rPr>
          <w:position w:val="-10"/>
        </w:rPr>
        <w:object w:dxaOrig="1980" w:dyaOrig="360">
          <v:shape id="_x0000_i1170" type="#_x0000_t75" style="width:99.15pt;height:18.35pt;mso-position-horizontal-relative:page;mso-position-vertical-relative:page" o:ole="">
            <v:imagedata r:id="rId275" o:title=""/>
          </v:shape>
          <o:OLEObject Type="Embed" ProgID="Equation.DSMT4" ShapeID="_x0000_i1170" DrawAspect="Content" ObjectID="_1591381849" r:id="rId276"/>
        </w:object>
      </w:r>
      <w:r>
        <w:rPr>
          <w:rFonts w:hint="eastAsia"/>
        </w:rPr>
        <w:t>内的平面</w:t>
      </w:r>
      <w:r w:rsidRPr="0086720A">
        <w:rPr>
          <w:position w:val="-10"/>
        </w:rPr>
        <w:object w:dxaOrig="939" w:dyaOrig="280">
          <v:shape id="_x0000_i1171" type="#_x0000_t75" style="width:47.55pt;height:14.25pt;mso-position-horizontal-relative:page;mso-position-vertical-relative:page" o:ole="">
            <v:imagedata r:id="rId277" o:title=""/>
          </v:shape>
          <o:OLEObject Type="Embed" ProgID="Equation.DSMT4" ShapeID="_x0000_i1171" DrawAspect="Content" ObjectID="_1591381850" r:id="rId278"/>
        </w:object>
      </w:r>
      <w:r>
        <w:rPr>
          <w:rFonts w:hint="eastAsia"/>
        </w:rPr>
        <w:t>的下侧，</w:t>
      </w:r>
      <w:r>
        <w:rPr>
          <w:rFonts w:hint="eastAsia"/>
          <w:szCs w:val="21"/>
        </w:rPr>
        <w:t>曲面积分</w:t>
      </w:r>
      <w:r w:rsidRPr="0086720A">
        <w:rPr>
          <w:position w:val="-30"/>
          <w:szCs w:val="21"/>
        </w:rPr>
        <w:object w:dxaOrig="1640" w:dyaOrig="580">
          <v:shape id="_x0000_i1172" type="#_x0000_t75" style="width:79.45pt;height:29.2pt;mso-position-horizontal-relative:page;mso-position-vertical-relative:page" o:ole="">
            <v:imagedata r:id="rId279" o:title=""/>
          </v:shape>
          <o:OLEObject Type="Embed" ProgID="Equation.DSMT4" ShapeID="_x0000_i1172" DrawAspect="Content" ObjectID="_1591381851" r:id="rId280"/>
        </w:object>
      </w:r>
      <w:r>
        <w:rPr>
          <w:rFonts w:hint="eastAsia"/>
          <w:szCs w:val="21"/>
        </w:rPr>
        <w:t>化为二重积分是</w:t>
      </w:r>
      <w:r>
        <w:rPr>
          <w:szCs w:val="21"/>
          <w:u w:val="single"/>
        </w:rPr>
        <w:t xml:space="preserve">                  </w:t>
      </w:r>
      <w:r>
        <w:rPr>
          <w:rFonts w:hint="eastAsia"/>
          <w:szCs w:val="21"/>
        </w:rPr>
        <w:t>，积分区域是</w:t>
      </w:r>
      <w:r>
        <w:rPr>
          <w:szCs w:val="21"/>
          <w:u w:val="single"/>
        </w:rPr>
        <w:t xml:space="preserve">                </w:t>
      </w:r>
      <w:r>
        <w:rPr>
          <w:rFonts w:hint="eastAsia"/>
        </w:rPr>
        <w:t>．</w:t>
      </w:r>
    </w:p>
    <w:p w:rsidR="000A0265" w:rsidRDefault="000A0265" w:rsidP="000A0265">
      <w:pPr>
        <w:tabs>
          <w:tab w:val="left" w:pos="4860"/>
        </w:tabs>
        <w:spacing w:line="360" w:lineRule="auto"/>
        <w:ind w:leftChars="57" w:left="326" w:hangingChars="98" w:hanging="206"/>
      </w:pPr>
      <w:r>
        <w:t>3</w:t>
      </w:r>
      <w:r>
        <w:rPr>
          <w:rFonts w:hint="eastAsia"/>
        </w:rPr>
        <w:t>．</w:t>
      </w:r>
      <w:r>
        <w:rPr>
          <w:rFonts w:hint="eastAsia"/>
          <w:szCs w:val="21"/>
        </w:rPr>
        <w:t>若</w:t>
      </w:r>
      <w:r w:rsidRPr="0086720A">
        <w:rPr>
          <w:position w:val="-4"/>
          <w:szCs w:val="21"/>
        </w:rPr>
        <w:object w:dxaOrig="220" w:dyaOrig="240">
          <v:shape id="_x0000_i1173" type="#_x0000_t75" style="width:11.55pt;height:12.25pt;mso-position-horizontal-relative:page;mso-position-vertical-relative:page" o:ole="">
            <v:imagedata r:id="rId262" o:title=""/>
          </v:shape>
          <o:OLEObject Type="Embed" ProgID="Equation.DSMT4" ShapeID="_x0000_i1173" DrawAspect="Content" ObjectID="_1591381852" r:id="rId281"/>
        </w:object>
      </w:r>
      <w:r>
        <w:rPr>
          <w:rFonts w:hint="eastAsia"/>
          <w:szCs w:val="21"/>
        </w:rPr>
        <w:t>是右半球面</w:t>
      </w:r>
      <w:r w:rsidRPr="0086720A">
        <w:rPr>
          <w:position w:val="-10"/>
          <w:szCs w:val="21"/>
        </w:rPr>
        <w:object w:dxaOrig="1659" w:dyaOrig="420">
          <v:shape id="_x0000_i1174" type="#_x0000_t75" style="width:78.1pt;height:21.05pt;mso-position-horizontal-relative:page;mso-position-vertical-relative:page" o:ole="">
            <v:imagedata r:id="rId282" o:title=""/>
          </v:shape>
          <o:OLEObject Type="Embed" ProgID="Equation.DSMT4" ShapeID="_x0000_i1174" DrawAspect="Content" ObjectID="_1591381853" r:id="rId283"/>
        </w:object>
      </w:r>
      <w:r>
        <w:rPr>
          <w:rFonts w:hint="eastAsia"/>
          <w:szCs w:val="21"/>
        </w:rPr>
        <w:t>的左侧，</w:t>
      </w:r>
      <w:r>
        <w:rPr>
          <w:rFonts w:hint="eastAsia"/>
        </w:rPr>
        <w:t>将</w:t>
      </w:r>
      <w:r>
        <w:rPr>
          <w:rFonts w:hint="eastAsia"/>
          <w:szCs w:val="21"/>
        </w:rPr>
        <w:t>曲面积分</w:t>
      </w:r>
      <w:r w:rsidRPr="00F820A5">
        <w:rPr>
          <w:position w:val="-32"/>
          <w:szCs w:val="21"/>
        </w:rPr>
        <w:object w:dxaOrig="1860" w:dyaOrig="600">
          <v:shape id="_x0000_i1175" type="#_x0000_t75" style="width:93.05pt;height:29.9pt" o:ole="">
            <v:imagedata r:id="rId284" o:title=""/>
          </v:shape>
          <o:OLEObject Type="Embed" ProgID="Equation.3" ShapeID="_x0000_i1175" DrawAspect="Content" ObjectID="_1591381854" r:id="rId285"/>
        </w:object>
      </w:r>
      <w:r>
        <w:rPr>
          <w:rFonts w:hint="eastAsia"/>
          <w:szCs w:val="21"/>
        </w:rPr>
        <w:t>化为二重积分是</w:t>
      </w:r>
      <w:r>
        <w:rPr>
          <w:szCs w:val="21"/>
          <w:u w:val="single"/>
        </w:rPr>
        <w:t xml:space="preserve">                         </w:t>
      </w:r>
      <w:r>
        <w:rPr>
          <w:rFonts w:hint="eastAsia"/>
          <w:szCs w:val="21"/>
        </w:rPr>
        <w:t>，积分区域是</w:t>
      </w:r>
      <w:r>
        <w:rPr>
          <w:szCs w:val="21"/>
          <w:u w:val="single"/>
        </w:rPr>
        <w:t xml:space="preserve">                   </w:t>
      </w:r>
      <w:r>
        <w:rPr>
          <w:rFonts w:hint="eastAsia"/>
        </w:rPr>
        <w:t>．</w:t>
      </w:r>
    </w:p>
    <w:p w:rsidR="000A0265" w:rsidRDefault="000A0265" w:rsidP="000A0265">
      <w:pPr>
        <w:tabs>
          <w:tab w:val="left" w:pos="4860"/>
        </w:tabs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二、计算题</w:t>
      </w:r>
    </w:p>
    <w:p w:rsidR="000A0265" w:rsidRDefault="000A0265" w:rsidP="000A0265">
      <w:pPr>
        <w:tabs>
          <w:tab w:val="left" w:pos="4860"/>
        </w:tabs>
        <w:spacing w:line="360" w:lineRule="auto"/>
      </w:pPr>
      <w:r>
        <w:rPr>
          <w:szCs w:val="21"/>
        </w:rPr>
        <w:t>1</w:t>
      </w:r>
      <w:r>
        <w:rPr>
          <w:rFonts w:hint="eastAsia"/>
          <w:szCs w:val="21"/>
        </w:rPr>
        <w:t>．计算曲面积分</w:t>
      </w:r>
      <w:r w:rsidRPr="0086720A">
        <w:rPr>
          <w:position w:val="-30"/>
          <w:szCs w:val="21"/>
        </w:rPr>
        <w:object w:dxaOrig="1420" w:dyaOrig="580">
          <v:shape id="_x0000_i1176" type="#_x0000_t75" style="width:71.3pt;height:29.2pt;mso-position-horizontal-relative:page;mso-position-vertical-relative:page" o:ole="">
            <v:imagedata r:id="rId286" o:title=""/>
          </v:shape>
          <o:OLEObject Type="Embed" ProgID="Equation.DSMT4" ShapeID="_x0000_i1176" DrawAspect="Content" ObjectID="_1591381855" r:id="rId287"/>
        </w:object>
      </w:r>
      <w:r>
        <w:rPr>
          <w:rFonts w:hint="eastAsia"/>
          <w:szCs w:val="21"/>
        </w:rPr>
        <w:t>，其中</w:t>
      </w:r>
      <w:r w:rsidRPr="0086720A">
        <w:rPr>
          <w:position w:val="-4"/>
          <w:szCs w:val="21"/>
        </w:rPr>
        <w:object w:dxaOrig="220" w:dyaOrig="240">
          <v:shape id="_x0000_i1177" type="#_x0000_t75" style="width:11.55pt;height:12.25pt;mso-position-horizontal-relative:page;mso-position-vertical-relative:page" o:ole="">
            <v:imagedata r:id="rId256" o:title=""/>
          </v:shape>
          <o:OLEObject Type="Embed" ProgID="Equation.DSMT4" ShapeID="_x0000_i1177" DrawAspect="Content" ObjectID="_1591381856" r:id="rId288"/>
        </w:object>
      </w:r>
      <w:r>
        <w:rPr>
          <w:rFonts w:hint="eastAsia"/>
          <w:szCs w:val="21"/>
        </w:rPr>
        <w:t>是位于第一卦限的平面</w:t>
      </w:r>
      <w:r w:rsidRPr="0086720A">
        <w:rPr>
          <w:position w:val="-10"/>
          <w:szCs w:val="21"/>
        </w:rPr>
        <w:object w:dxaOrig="1240" w:dyaOrig="320">
          <v:shape id="_x0000_i1178" type="#_x0000_t75" style="width:62.5pt;height:15.6pt;mso-position-horizontal-relative:page;mso-position-vertical-relative:page" o:ole="">
            <v:imagedata r:id="rId289" o:title=""/>
          </v:shape>
          <o:OLEObject Type="Embed" ProgID="Equation.DSMT4" ShapeID="_x0000_i1178" DrawAspect="Content" ObjectID="_1591381857" r:id="rId290"/>
        </w:object>
      </w:r>
      <w:r>
        <w:rPr>
          <w:rFonts w:hint="eastAsia"/>
          <w:szCs w:val="21"/>
        </w:rPr>
        <w:t>的上侧</w:t>
      </w:r>
      <w:r>
        <w:rPr>
          <w:rFonts w:hint="eastAsia"/>
        </w:rPr>
        <w:t>．</w:t>
      </w:r>
    </w:p>
    <w:p w:rsidR="000A0265" w:rsidRDefault="000A0265" w:rsidP="000A0265">
      <w:pPr>
        <w:tabs>
          <w:tab w:val="left" w:pos="4860"/>
        </w:tabs>
        <w:spacing w:line="360" w:lineRule="auto"/>
      </w:pPr>
      <w:r>
        <w:t>2</w:t>
      </w:r>
      <w:r>
        <w:rPr>
          <w:rFonts w:hint="eastAsia"/>
        </w:rPr>
        <w:t>．</w:t>
      </w:r>
      <w:r>
        <w:rPr>
          <w:rFonts w:hint="eastAsia"/>
          <w:szCs w:val="21"/>
        </w:rPr>
        <w:t>计算曲面积分</w:t>
      </w:r>
      <w:r w:rsidRPr="0086720A">
        <w:rPr>
          <w:position w:val="-30"/>
          <w:szCs w:val="21"/>
        </w:rPr>
        <w:object w:dxaOrig="1680" w:dyaOrig="580">
          <v:shape id="_x0000_i1179" type="#_x0000_t75" style="width:84.25pt;height:29.2pt;mso-position-horizontal-relative:page;mso-position-vertical-relative:page" o:ole="">
            <v:imagedata r:id="rId291" o:title=""/>
          </v:shape>
          <o:OLEObject Type="Embed" ProgID="Equation.DSMT4" ShapeID="_x0000_i1179" DrawAspect="Content" ObjectID="_1591381858" r:id="rId292"/>
        </w:object>
      </w:r>
      <w:r>
        <w:rPr>
          <w:rFonts w:hint="eastAsia"/>
          <w:szCs w:val="21"/>
        </w:rPr>
        <w:t>，其中</w:t>
      </w:r>
      <w:r w:rsidRPr="0086720A">
        <w:rPr>
          <w:position w:val="-4"/>
          <w:szCs w:val="21"/>
        </w:rPr>
        <w:object w:dxaOrig="220" w:dyaOrig="240">
          <v:shape id="_x0000_i1180" type="#_x0000_t75" style="width:11.55pt;height:12.25pt;mso-position-horizontal-relative:page;mso-position-vertical-relative:page" o:ole="">
            <v:imagedata r:id="rId256" o:title=""/>
          </v:shape>
          <o:OLEObject Type="Embed" ProgID="Equation.DSMT4" ShapeID="_x0000_i1180" DrawAspect="Content" ObjectID="_1591381859" r:id="rId293"/>
        </w:object>
      </w:r>
      <w:r>
        <w:rPr>
          <w:rFonts w:hint="eastAsia"/>
          <w:szCs w:val="21"/>
        </w:rPr>
        <w:t>是圆柱面</w:t>
      </w:r>
      <w:r w:rsidRPr="0086720A">
        <w:rPr>
          <w:position w:val="-10"/>
          <w:szCs w:val="21"/>
        </w:rPr>
        <w:object w:dxaOrig="1320" w:dyaOrig="360">
          <v:shape id="_x0000_i1181" type="#_x0000_t75" style="width:65.9pt;height:18.35pt;mso-position-horizontal-relative:page;mso-position-vertical-relative:page" o:ole="">
            <v:imagedata r:id="rId294" o:title=""/>
          </v:shape>
          <o:OLEObject Type="Embed" ProgID="Equation.DSMT4" ShapeID="_x0000_i1181" DrawAspect="Content" ObjectID="_1591381860" r:id="rId295"/>
        </w:object>
      </w:r>
      <w:r>
        <w:rPr>
          <w:rFonts w:hint="eastAsia"/>
          <w:szCs w:val="21"/>
        </w:rPr>
        <w:t>（</w:t>
      </w:r>
      <w:r w:rsidRPr="0086720A">
        <w:rPr>
          <w:position w:val="-6"/>
          <w:szCs w:val="21"/>
        </w:rPr>
        <w:object w:dxaOrig="1019" w:dyaOrig="280">
          <v:shape id="_x0000_i1182" type="#_x0000_t75" style="width:50.95pt;height:14.25pt;mso-position-horizontal-relative:page;mso-position-vertical-relative:page" o:ole="">
            <v:imagedata r:id="rId296" o:title=""/>
          </v:shape>
          <o:OLEObject Type="Embed" ProgID="Equation.DSMT4" ShapeID="_x0000_i1182" DrawAspect="Content" ObjectID="_1591381861" r:id="rId297"/>
        </w:object>
      </w:r>
      <w:r>
        <w:rPr>
          <w:rFonts w:hint="eastAsia"/>
          <w:szCs w:val="21"/>
        </w:rPr>
        <w:t>，</w:t>
      </w:r>
      <w:r w:rsidRPr="0086720A">
        <w:rPr>
          <w:position w:val="-6"/>
          <w:szCs w:val="21"/>
        </w:rPr>
        <w:object w:dxaOrig="599" w:dyaOrig="280">
          <v:shape id="_x0000_i1183" type="#_x0000_t75" style="width:29.9pt;height:14.25pt;mso-position-horizontal-relative:page;mso-position-vertical-relative:page" o:ole="">
            <v:imagedata r:id="rId298" o:title=""/>
          </v:shape>
          <o:OLEObject Type="Embed" ProgID="Equation.DSMT4" ShapeID="_x0000_i1183" DrawAspect="Content" ObjectID="_1591381862" r:id="rId299"/>
        </w:object>
      </w:r>
      <w:r>
        <w:rPr>
          <w:rFonts w:hint="eastAsia"/>
          <w:szCs w:val="21"/>
        </w:rPr>
        <w:t>）右半部分的右侧</w:t>
      </w:r>
      <w:r>
        <w:rPr>
          <w:rFonts w:hint="eastAsia"/>
        </w:rPr>
        <w:t>．</w:t>
      </w:r>
    </w:p>
    <w:p w:rsidR="000A0265" w:rsidRDefault="000A0265" w:rsidP="000A0265">
      <w:pPr>
        <w:spacing w:line="360" w:lineRule="auto"/>
        <w:jc w:val="center"/>
        <w:rPr>
          <w:rFonts w:ascii="黑体" w:eastAsia="黑体" w:hAnsi="宋体"/>
          <w:b/>
          <w:bCs/>
          <w:sz w:val="28"/>
          <w:szCs w:val="28"/>
        </w:rPr>
      </w:pPr>
      <w:r>
        <w:rPr>
          <w:rFonts w:ascii="黑体" w:eastAsia="黑体" w:hAnsi="宋体" w:hint="eastAsia"/>
          <w:b/>
          <w:bCs/>
          <w:sz w:val="28"/>
          <w:szCs w:val="28"/>
        </w:rPr>
        <w:t>天津科技大学《高等数学》</w:t>
      </w:r>
      <w:r>
        <w:rPr>
          <w:rFonts w:ascii="黑体" w:eastAsia="黑体" w:hAnsi="宋体"/>
          <w:b/>
          <w:bCs/>
          <w:sz w:val="28"/>
          <w:szCs w:val="28"/>
        </w:rPr>
        <w:t>(</w:t>
      </w:r>
      <w:r>
        <w:rPr>
          <w:rFonts w:ascii="黑体" w:eastAsia="黑体" w:hAnsi="宋体" w:hint="eastAsia"/>
          <w:b/>
          <w:bCs/>
          <w:sz w:val="28"/>
          <w:szCs w:val="28"/>
        </w:rPr>
        <w:t>一</w:t>
      </w:r>
      <w:r>
        <w:rPr>
          <w:rFonts w:ascii="黑体" w:eastAsia="黑体" w:hAnsi="宋体"/>
          <w:b/>
          <w:bCs/>
          <w:sz w:val="28"/>
          <w:szCs w:val="28"/>
        </w:rPr>
        <w:t>)</w:t>
      </w:r>
      <w:r>
        <w:rPr>
          <w:rFonts w:ascii="黑体" w:eastAsia="黑体" w:hAnsi="宋体" w:hint="eastAsia"/>
          <w:b/>
          <w:bCs/>
          <w:sz w:val="28"/>
          <w:szCs w:val="28"/>
        </w:rPr>
        <w:t>检测题</w:t>
      </w:r>
      <w:r>
        <w:rPr>
          <w:rFonts w:ascii="黑体" w:eastAsia="黑体" w:hAnsi="宋体"/>
          <w:b/>
          <w:bCs/>
          <w:sz w:val="28"/>
          <w:szCs w:val="28"/>
        </w:rPr>
        <w:t>11-6</w:t>
      </w:r>
    </w:p>
    <w:p w:rsidR="000A0265" w:rsidRDefault="000A0265" w:rsidP="000A0265">
      <w:pPr>
        <w:spacing w:line="360" w:lineRule="auto"/>
        <w:ind w:firstLineChars="400" w:firstLine="840"/>
        <w:rPr>
          <w:rFonts w:ascii="宋体"/>
          <w:szCs w:val="21"/>
          <w:u w:val="single"/>
        </w:rPr>
      </w:pPr>
      <w:r>
        <w:rPr>
          <w:rFonts w:ascii="宋体" w:hAnsi="宋体" w:hint="eastAsia"/>
          <w:szCs w:val="21"/>
        </w:rPr>
        <w:t>专业</w:t>
      </w:r>
      <w:r>
        <w:rPr>
          <w:rFonts w:ascii="宋体" w:hAnsi="宋体"/>
          <w:szCs w:val="21"/>
          <w:u w:val="single"/>
        </w:rPr>
        <w:t xml:space="preserve">              </w:t>
      </w:r>
      <w:r>
        <w:rPr>
          <w:rFonts w:ascii="宋体" w:hAnsi="宋体" w:hint="eastAsia"/>
          <w:szCs w:val="21"/>
        </w:rPr>
        <w:t>学号</w:t>
      </w:r>
      <w:r>
        <w:rPr>
          <w:rFonts w:ascii="宋体" w:hAnsi="宋体"/>
          <w:szCs w:val="21"/>
          <w:u w:val="single"/>
        </w:rPr>
        <w:t xml:space="preserve">               </w:t>
      </w:r>
      <w:r>
        <w:rPr>
          <w:rFonts w:ascii="宋体" w:hAnsi="宋体" w:hint="eastAsia"/>
          <w:szCs w:val="21"/>
        </w:rPr>
        <w:t>姓名</w:t>
      </w:r>
      <w:r>
        <w:rPr>
          <w:rFonts w:ascii="宋体" w:hAnsi="宋体"/>
          <w:szCs w:val="21"/>
          <w:u w:val="single"/>
        </w:rPr>
        <w:t xml:space="preserve">                </w:t>
      </w:r>
    </w:p>
    <w:p w:rsidR="000A0265" w:rsidRDefault="000A0265" w:rsidP="000A0265">
      <w:pPr>
        <w:spacing w:line="360" w:lineRule="auto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一、填空题</w:t>
      </w:r>
    </w:p>
    <w:p w:rsidR="000A0265" w:rsidRDefault="000A0265" w:rsidP="000A0265">
      <w:pPr>
        <w:tabs>
          <w:tab w:val="left" w:pos="4860"/>
        </w:tabs>
        <w:spacing w:line="360" w:lineRule="auto"/>
        <w:ind w:left="210" w:hangingChars="100" w:hanging="210"/>
      </w:pPr>
      <w:r>
        <w:rPr>
          <w:szCs w:val="21"/>
        </w:rPr>
        <w:t xml:space="preserve"> 1</w:t>
      </w:r>
      <w:r>
        <w:rPr>
          <w:rFonts w:hint="eastAsia"/>
          <w:szCs w:val="21"/>
        </w:rPr>
        <w:t>．若函数</w:t>
      </w:r>
      <w:r w:rsidRPr="0086720A">
        <w:rPr>
          <w:position w:val="-10"/>
          <w:szCs w:val="21"/>
        </w:rPr>
        <w:object w:dxaOrig="3140" w:dyaOrig="320">
          <v:shape id="_x0000_i1184" type="#_x0000_t75" style="width:137.9pt;height:15.6pt;mso-position-horizontal-relative:page;mso-position-vertical-relative:page" o:ole="">
            <v:imagedata r:id="rId300" o:title=""/>
          </v:shape>
          <o:OLEObject Type="Embed" ProgID="Equation.DSMT4" ShapeID="_x0000_i1184" DrawAspect="Content" ObjectID="_1591381863" r:id="rId301"/>
        </w:object>
      </w:r>
      <w:r>
        <w:rPr>
          <w:rFonts w:hint="eastAsia"/>
          <w:szCs w:val="21"/>
        </w:rPr>
        <w:t>有连续偏导数，且</w:t>
      </w:r>
      <w:r w:rsidRPr="0086720A">
        <w:rPr>
          <w:position w:val="-28"/>
          <w:szCs w:val="21"/>
        </w:rPr>
        <w:object w:dxaOrig="1840" w:dyaOrig="660">
          <v:shape id="_x0000_i1185" type="#_x0000_t75" style="width:92.4pt;height:33.3pt;mso-position-horizontal-relative:page;mso-position-vertical-relative:page" o:ole="">
            <v:imagedata r:id="rId302" o:title=""/>
          </v:shape>
          <o:OLEObject Type="Embed" ProgID="Equation.DSMT4" ShapeID="_x0000_i1185" DrawAspect="Content" ObjectID="_1591381864" r:id="rId303"/>
        </w:object>
      </w:r>
      <w:r>
        <w:rPr>
          <w:rFonts w:hint="eastAsia"/>
          <w:szCs w:val="21"/>
        </w:rPr>
        <w:t>，</w:t>
      </w:r>
      <w:r w:rsidRPr="0086720A">
        <w:rPr>
          <w:position w:val="-4"/>
          <w:szCs w:val="21"/>
        </w:rPr>
        <w:object w:dxaOrig="220" w:dyaOrig="240">
          <v:shape id="_x0000_i1186" type="#_x0000_t75" style="width:11.55pt;height:12.25pt;mso-position-horizontal-relative:page;mso-position-vertical-relative:page" o:ole="">
            <v:imagedata r:id="rId304" o:title=""/>
          </v:shape>
          <o:OLEObject Type="Embed" ProgID="Equation.DSMT4" ShapeID="_x0000_i1186" DrawAspect="Content" ObjectID="_1591381865" r:id="rId305"/>
        </w:object>
      </w:r>
      <w:r>
        <w:rPr>
          <w:rFonts w:hint="eastAsia"/>
          <w:szCs w:val="21"/>
        </w:rPr>
        <w:t>为任意分片光滑闭曲面，则曲面积分</w:t>
      </w:r>
      <w:r w:rsidRPr="0086720A">
        <w:rPr>
          <w:position w:val="-30"/>
          <w:szCs w:val="21"/>
        </w:rPr>
        <w:object w:dxaOrig="2780" w:dyaOrig="580">
          <v:shape id="_x0000_i1187" type="#_x0000_t75" style="width:136.55pt;height:29.2pt;mso-position-horizontal-relative:page;mso-position-vertical-relative:page" o:ole="">
            <v:imagedata r:id="rId306" o:title=""/>
          </v:shape>
          <o:OLEObject Type="Embed" ProgID="Equation.DSMT4" ShapeID="_x0000_i1187" DrawAspect="Content" ObjectID="_1591381866" r:id="rId307"/>
        </w:object>
      </w:r>
      <w:r>
        <w:rPr>
          <w:szCs w:val="21"/>
          <w:u w:val="single"/>
        </w:rPr>
        <w:t xml:space="preserve">       </w:t>
      </w:r>
      <w:r>
        <w:rPr>
          <w:rFonts w:hint="eastAsia"/>
        </w:rPr>
        <w:t>．</w:t>
      </w:r>
    </w:p>
    <w:p w:rsidR="000A0265" w:rsidRDefault="000A0265" w:rsidP="000A0265">
      <w:pPr>
        <w:tabs>
          <w:tab w:val="left" w:pos="4860"/>
        </w:tabs>
        <w:spacing w:line="360" w:lineRule="auto"/>
        <w:ind w:leftChars="100" w:left="210"/>
      </w:pPr>
      <w:r>
        <w:t>2</w:t>
      </w:r>
      <w:r>
        <w:rPr>
          <w:rFonts w:hint="eastAsia"/>
        </w:rPr>
        <w:t>．若</w:t>
      </w:r>
      <w:r w:rsidRPr="0086720A">
        <w:rPr>
          <w:position w:val="-4"/>
          <w:szCs w:val="21"/>
        </w:rPr>
        <w:object w:dxaOrig="220" w:dyaOrig="240">
          <v:shape id="_x0000_i1188" type="#_x0000_t75" style="width:11.55pt;height:12.25pt;mso-position-horizontal-relative:page;mso-position-vertical-relative:page" o:ole="">
            <v:imagedata r:id="rId304" o:title=""/>
          </v:shape>
          <o:OLEObject Type="Embed" ProgID="Equation.DSMT4" ShapeID="_x0000_i1188" DrawAspect="Content" ObjectID="_1591381867" r:id="rId308"/>
        </w:object>
      </w:r>
      <w:r>
        <w:rPr>
          <w:rFonts w:hint="eastAsia"/>
          <w:szCs w:val="21"/>
        </w:rPr>
        <w:t>是由平面</w:t>
      </w:r>
      <w:r w:rsidRPr="0086720A">
        <w:rPr>
          <w:position w:val="-10"/>
          <w:szCs w:val="21"/>
        </w:rPr>
        <w:object w:dxaOrig="1240" w:dyaOrig="320">
          <v:shape id="_x0000_i1189" type="#_x0000_t75" style="width:62.5pt;height:15.6pt;mso-position-horizontal-relative:page;mso-position-vertical-relative:page" o:ole="">
            <v:imagedata r:id="rId240" o:title=""/>
          </v:shape>
          <o:OLEObject Type="Embed" ProgID="Equation.DSMT4" ShapeID="_x0000_i1189" DrawAspect="Content" ObjectID="_1591381868" r:id="rId309"/>
        </w:object>
      </w:r>
      <w:r>
        <w:rPr>
          <w:rFonts w:hint="eastAsia"/>
          <w:szCs w:val="21"/>
        </w:rPr>
        <w:t>及三个坐标面围成的立体表面外侧，则曲面积分</w:t>
      </w:r>
      <w:r w:rsidRPr="0086720A">
        <w:rPr>
          <w:position w:val="-30"/>
          <w:szCs w:val="21"/>
        </w:rPr>
        <w:object w:dxaOrig="3019" w:dyaOrig="580">
          <v:shape id="_x0000_i1190" type="#_x0000_t75" style="width:146.05pt;height:29.2pt;mso-position-horizontal-relative:page;mso-position-vertical-relative:page" o:ole="">
            <v:imagedata r:id="rId310" o:title=""/>
          </v:shape>
          <o:OLEObject Type="Embed" ProgID="Equation.DSMT4" ShapeID="_x0000_i1190" DrawAspect="Content" ObjectID="_1591381869" r:id="rId311"/>
        </w:object>
      </w:r>
      <w:r>
        <w:rPr>
          <w:szCs w:val="21"/>
          <w:u w:val="single"/>
        </w:rPr>
        <w:t xml:space="preserve">        </w:t>
      </w:r>
      <w:r>
        <w:rPr>
          <w:rFonts w:hint="eastAsia"/>
        </w:rPr>
        <w:t>．</w:t>
      </w:r>
    </w:p>
    <w:p w:rsidR="000A0265" w:rsidRDefault="000A0265" w:rsidP="000A0265">
      <w:pPr>
        <w:tabs>
          <w:tab w:val="left" w:pos="4860"/>
        </w:tabs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二、计算题</w:t>
      </w:r>
    </w:p>
    <w:p w:rsidR="000A0265" w:rsidRDefault="000A0265" w:rsidP="000A0265">
      <w:pPr>
        <w:tabs>
          <w:tab w:val="left" w:pos="4860"/>
        </w:tabs>
        <w:spacing w:line="360" w:lineRule="auto"/>
      </w:pPr>
      <w:r>
        <w:t>1</w:t>
      </w:r>
      <w:r>
        <w:rPr>
          <w:rFonts w:hint="eastAsia"/>
        </w:rPr>
        <w:t>．</w:t>
      </w:r>
      <w:r w:rsidRPr="0086720A">
        <w:rPr>
          <w:position w:val="-30"/>
          <w:szCs w:val="21"/>
        </w:rPr>
        <w:object w:dxaOrig="3100" w:dyaOrig="580">
          <v:shape id="_x0000_i1191" type="#_x0000_t75" style="width:155.55pt;height:29.2pt;mso-position-horizontal-relative:page;mso-position-vertical-relative:page" o:ole="">
            <v:imagedata r:id="rId312" o:title=""/>
          </v:shape>
          <o:OLEObject Type="Embed" ProgID="Equation.DSMT4" ShapeID="_x0000_i1191" DrawAspect="Content" ObjectID="_1591381870" r:id="rId313"/>
        </w:object>
      </w:r>
      <w:r>
        <w:rPr>
          <w:rFonts w:hint="eastAsia"/>
          <w:szCs w:val="21"/>
        </w:rPr>
        <w:t>，其中</w:t>
      </w:r>
      <w:r w:rsidRPr="0086720A">
        <w:rPr>
          <w:position w:val="-4"/>
          <w:szCs w:val="21"/>
        </w:rPr>
        <w:object w:dxaOrig="220" w:dyaOrig="240">
          <v:shape id="_x0000_i1192" type="#_x0000_t75" style="width:11.55pt;height:12.25pt;mso-position-horizontal-relative:page;mso-position-vertical-relative:page" o:ole="">
            <v:imagedata r:id="rId256" o:title=""/>
          </v:shape>
          <o:OLEObject Type="Embed" ProgID="Equation.DSMT4" ShapeID="_x0000_i1192" DrawAspect="Content" ObjectID="_1591381871" r:id="rId314"/>
        </w:object>
      </w:r>
      <w:r>
        <w:rPr>
          <w:rFonts w:hint="eastAsia"/>
          <w:szCs w:val="21"/>
        </w:rPr>
        <w:t>是正方体</w:t>
      </w:r>
      <w:r w:rsidRPr="0086720A">
        <w:rPr>
          <w:position w:val="-6"/>
          <w:szCs w:val="21"/>
        </w:rPr>
        <w:object w:dxaOrig="939" w:dyaOrig="280">
          <v:shape id="_x0000_i1193" type="#_x0000_t75" style="width:47.55pt;height:14.25pt;mso-position-horizontal-relative:page;mso-position-vertical-relative:page" o:ole="">
            <v:imagedata r:id="rId315" o:title=""/>
          </v:shape>
          <o:OLEObject Type="Embed" ProgID="Equation.DSMT4" ShapeID="_x0000_i1193" DrawAspect="Content" ObjectID="_1591381872" r:id="rId316"/>
        </w:object>
      </w:r>
      <w:r>
        <w:rPr>
          <w:rFonts w:hint="eastAsia"/>
          <w:szCs w:val="21"/>
        </w:rPr>
        <w:t>，</w:t>
      </w:r>
      <w:r w:rsidRPr="0086720A">
        <w:rPr>
          <w:position w:val="-10"/>
          <w:szCs w:val="21"/>
        </w:rPr>
        <w:object w:dxaOrig="960" w:dyaOrig="320">
          <v:shape id="_x0000_i1194" type="#_x0000_t75" style="width:48.25pt;height:15.6pt;mso-position-horizontal-relative:page;mso-position-vertical-relative:page" o:ole="">
            <v:imagedata r:id="rId317" o:title=""/>
          </v:shape>
          <o:OLEObject Type="Embed" ProgID="Equation.DSMT4" ShapeID="_x0000_i1194" DrawAspect="Content" ObjectID="_1591381873" r:id="rId318"/>
        </w:object>
      </w:r>
      <w:r>
        <w:rPr>
          <w:rFonts w:hint="eastAsia"/>
          <w:szCs w:val="21"/>
        </w:rPr>
        <w:t>，</w:t>
      </w:r>
      <w:r w:rsidRPr="0086720A">
        <w:rPr>
          <w:position w:val="-6"/>
          <w:szCs w:val="21"/>
        </w:rPr>
        <w:object w:dxaOrig="939" w:dyaOrig="280">
          <v:shape id="_x0000_i1195" type="#_x0000_t75" style="width:47.55pt;height:14.25pt;mso-position-horizontal-relative:page;mso-position-vertical-relative:page" o:ole="">
            <v:imagedata r:id="rId319" o:title=""/>
          </v:shape>
          <o:OLEObject Type="Embed" ProgID="Equation.DSMT4" ShapeID="_x0000_i1195" DrawAspect="Content" ObjectID="_1591381874" r:id="rId320"/>
        </w:object>
      </w:r>
      <w:r>
        <w:rPr>
          <w:rFonts w:hint="eastAsia"/>
          <w:szCs w:val="21"/>
        </w:rPr>
        <w:t>的表面内侧</w:t>
      </w:r>
      <w:r>
        <w:rPr>
          <w:rFonts w:hint="eastAsia"/>
        </w:rPr>
        <w:t>．</w:t>
      </w:r>
    </w:p>
    <w:p w:rsidR="000A0265" w:rsidRDefault="000A0265" w:rsidP="000A0265">
      <w:pPr>
        <w:tabs>
          <w:tab w:val="left" w:pos="4860"/>
        </w:tabs>
        <w:spacing w:line="360" w:lineRule="auto"/>
        <w:ind w:left="210" w:hangingChars="100" w:hanging="210"/>
      </w:pPr>
      <w:r>
        <w:rPr>
          <w:szCs w:val="21"/>
        </w:rPr>
        <w:t>2</w:t>
      </w:r>
      <w:r>
        <w:rPr>
          <w:rFonts w:hint="eastAsia"/>
          <w:szCs w:val="21"/>
        </w:rPr>
        <w:t>．若</w:t>
      </w:r>
      <w:r w:rsidRPr="0086720A">
        <w:rPr>
          <w:position w:val="-4"/>
          <w:szCs w:val="21"/>
        </w:rPr>
        <w:object w:dxaOrig="220" w:dyaOrig="240">
          <v:shape id="_x0000_i1196" type="#_x0000_t75" style="width:11.55pt;height:12.25pt;mso-position-horizontal-relative:page;mso-position-vertical-relative:page" o:ole="">
            <v:imagedata r:id="rId256" o:title=""/>
          </v:shape>
          <o:OLEObject Type="Embed" ProgID="Equation.DSMT4" ShapeID="_x0000_i1196" DrawAspect="Content" ObjectID="_1591381875" r:id="rId321"/>
        </w:object>
      </w:r>
      <w:r>
        <w:rPr>
          <w:rFonts w:hint="eastAsia"/>
          <w:szCs w:val="21"/>
        </w:rPr>
        <w:t>是球面</w:t>
      </w:r>
      <w:r w:rsidRPr="0086720A">
        <w:rPr>
          <w:position w:val="-10"/>
        </w:rPr>
        <w:object w:dxaOrig="2439" w:dyaOrig="360">
          <v:shape id="_x0000_i1197" type="#_x0000_t75" style="width:122.25pt;height:18.35pt" o:ole="">
            <v:imagedata r:id="rId322" o:title=""/>
          </v:shape>
          <o:OLEObject Type="Embed" ProgID="Equation.DSMT4" ShapeID="_x0000_i1197" DrawAspect="Content" ObjectID="_1591381876" r:id="rId323"/>
        </w:object>
      </w:r>
      <w:r>
        <w:rPr>
          <w:rFonts w:hint="eastAsia"/>
        </w:rPr>
        <w:t>位于第一卦限的部分，方向为外侧</w:t>
      </w:r>
      <w:r>
        <w:rPr>
          <w:rFonts w:hint="eastAsia"/>
          <w:szCs w:val="21"/>
        </w:rPr>
        <w:t>，计算曲面积分</w:t>
      </w:r>
      <w:r w:rsidRPr="00190C12">
        <w:rPr>
          <w:position w:val="-32"/>
          <w:szCs w:val="21"/>
        </w:rPr>
        <w:object w:dxaOrig="2460" w:dyaOrig="600">
          <v:shape id="_x0000_i1198" type="#_x0000_t75" style="width:122.95pt;height:29.9pt" o:ole="">
            <v:imagedata r:id="rId324" o:title=""/>
          </v:shape>
          <o:OLEObject Type="Embed" ProgID="Equation.DSMT4" ShapeID="_x0000_i1198" DrawAspect="Content" ObjectID="_1591381877" r:id="rId325"/>
        </w:object>
      </w:r>
      <w:r>
        <w:rPr>
          <w:rFonts w:hint="eastAsia"/>
        </w:rPr>
        <w:t>．</w:t>
      </w:r>
    </w:p>
    <w:p w:rsidR="000A0265" w:rsidRDefault="000A0265" w:rsidP="000A0265">
      <w:pPr>
        <w:spacing w:line="360" w:lineRule="auto"/>
        <w:jc w:val="center"/>
        <w:rPr>
          <w:rFonts w:ascii="黑体" w:eastAsia="黑体" w:hAnsi="宋体"/>
          <w:b/>
          <w:bCs/>
          <w:sz w:val="28"/>
          <w:szCs w:val="28"/>
        </w:rPr>
      </w:pPr>
      <w:r>
        <w:rPr>
          <w:rFonts w:ascii="黑体" w:eastAsia="黑体" w:hAnsi="宋体" w:hint="eastAsia"/>
          <w:b/>
          <w:bCs/>
          <w:sz w:val="28"/>
          <w:szCs w:val="28"/>
        </w:rPr>
        <w:t>天津科技大学《高等数学》</w:t>
      </w:r>
      <w:r>
        <w:rPr>
          <w:rFonts w:ascii="黑体" w:eastAsia="黑体" w:hAnsi="宋体"/>
          <w:b/>
          <w:bCs/>
          <w:sz w:val="28"/>
          <w:szCs w:val="28"/>
        </w:rPr>
        <w:t>(</w:t>
      </w:r>
      <w:r>
        <w:rPr>
          <w:rFonts w:ascii="黑体" w:eastAsia="黑体" w:hAnsi="宋体" w:hint="eastAsia"/>
          <w:b/>
          <w:bCs/>
          <w:sz w:val="28"/>
          <w:szCs w:val="28"/>
        </w:rPr>
        <w:t>一</w:t>
      </w:r>
      <w:r>
        <w:rPr>
          <w:rFonts w:ascii="黑体" w:eastAsia="黑体" w:hAnsi="宋体"/>
          <w:b/>
          <w:bCs/>
          <w:sz w:val="28"/>
          <w:szCs w:val="28"/>
        </w:rPr>
        <w:t>)</w:t>
      </w:r>
      <w:r>
        <w:rPr>
          <w:rFonts w:ascii="黑体" w:eastAsia="黑体" w:hAnsi="宋体" w:hint="eastAsia"/>
          <w:b/>
          <w:bCs/>
          <w:sz w:val="28"/>
          <w:szCs w:val="28"/>
        </w:rPr>
        <w:t>自测题</w:t>
      </w:r>
      <w:r>
        <w:rPr>
          <w:rFonts w:ascii="黑体" w:eastAsia="黑体" w:hAnsi="宋体"/>
          <w:b/>
          <w:bCs/>
          <w:sz w:val="28"/>
          <w:szCs w:val="28"/>
        </w:rPr>
        <w:t>11</w:t>
      </w:r>
    </w:p>
    <w:p w:rsidR="000A0265" w:rsidRDefault="000A0265" w:rsidP="000A0265">
      <w:pPr>
        <w:spacing w:line="360" w:lineRule="auto"/>
        <w:ind w:firstLineChars="400" w:firstLine="840"/>
        <w:rPr>
          <w:rFonts w:ascii="宋体"/>
          <w:szCs w:val="21"/>
          <w:u w:val="single"/>
        </w:rPr>
      </w:pPr>
      <w:r>
        <w:rPr>
          <w:rFonts w:ascii="宋体" w:hAnsi="宋体" w:hint="eastAsia"/>
          <w:szCs w:val="21"/>
        </w:rPr>
        <w:t>专业</w:t>
      </w:r>
      <w:r>
        <w:rPr>
          <w:rFonts w:ascii="宋体" w:hAnsi="宋体"/>
          <w:szCs w:val="21"/>
          <w:u w:val="single"/>
        </w:rPr>
        <w:t xml:space="preserve">              </w:t>
      </w:r>
      <w:r>
        <w:rPr>
          <w:rFonts w:ascii="宋体" w:hAnsi="宋体" w:hint="eastAsia"/>
          <w:szCs w:val="21"/>
        </w:rPr>
        <w:t>学号</w:t>
      </w:r>
      <w:r>
        <w:rPr>
          <w:rFonts w:ascii="宋体" w:hAnsi="宋体"/>
          <w:szCs w:val="21"/>
          <w:u w:val="single"/>
        </w:rPr>
        <w:t xml:space="preserve">               </w:t>
      </w:r>
      <w:r>
        <w:rPr>
          <w:rFonts w:ascii="宋体" w:hAnsi="宋体" w:hint="eastAsia"/>
          <w:szCs w:val="21"/>
        </w:rPr>
        <w:t>姓名</w:t>
      </w:r>
      <w:r>
        <w:rPr>
          <w:rFonts w:ascii="宋体" w:hAnsi="宋体"/>
          <w:szCs w:val="21"/>
          <w:u w:val="single"/>
        </w:rPr>
        <w:t xml:space="preserve">                </w:t>
      </w:r>
    </w:p>
    <w:p w:rsidR="000A0265" w:rsidRDefault="000A0265" w:rsidP="000A0265">
      <w:pPr>
        <w:spacing w:line="360" w:lineRule="auto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一、填空题</w:t>
      </w:r>
    </w:p>
    <w:p w:rsidR="000A0265" w:rsidRDefault="000A0265" w:rsidP="000A0265">
      <w:pPr>
        <w:ind w:firstLineChars="50" w:firstLine="105"/>
      </w:pPr>
      <w:r>
        <w:lastRenderedPageBreak/>
        <w:t>1</w:t>
      </w:r>
      <w:r>
        <w:rPr>
          <w:rFonts w:hint="eastAsia"/>
        </w:rPr>
        <w:t>．若</w:t>
      </w:r>
      <w:r w:rsidRPr="0086720A">
        <w:rPr>
          <w:position w:val="-4"/>
        </w:rPr>
        <w:object w:dxaOrig="220" w:dyaOrig="240">
          <v:shape id="_x0000_i1199" type="#_x0000_t75" style="width:11.55pt;height:12.25pt;mso-position-horizontal-relative:page;mso-position-vertical-relative:page" o:ole="">
            <v:imagedata r:id="rId326" o:title=""/>
          </v:shape>
          <o:OLEObject Type="Embed" ProgID="Equation.DSMT4" ShapeID="_x0000_i1199" DrawAspect="Content" ObjectID="_1591381878" r:id="rId327"/>
        </w:object>
      </w:r>
      <w:r>
        <w:rPr>
          <w:rFonts w:hint="eastAsia"/>
        </w:rPr>
        <w:t>是从</w:t>
      </w:r>
      <w:r w:rsidRPr="0086720A">
        <w:rPr>
          <w:position w:val="-6"/>
        </w:rPr>
        <w:object w:dxaOrig="580" w:dyaOrig="220">
          <v:shape id="_x0000_i1200" type="#_x0000_t75" style="width:29.2pt;height:11.55pt;mso-position-horizontal-relative:page;mso-position-vertical-relative:page" o:ole="">
            <v:imagedata r:id="rId328" o:title=""/>
          </v:shape>
          <o:OLEObject Type="Embed" ProgID="Equation.DSMT4" ShapeID="_x0000_i1200" DrawAspect="Content" ObjectID="_1591381879" r:id="rId329"/>
        </w:object>
      </w:r>
      <w:r>
        <w:rPr>
          <w:rFonts w:hint="eastAsia"/>
        </w:rPr>
        <w:t>到</w:t>
      </w:r>
      <w:r w:rsidRPr="0086720A">
        <w:rPr>
          <w:position w:val="-6"/>
        </w:rPr>
        <w:object w:dxaOrig="559" w:dyaOrig="280">
          <v:shape id="_x0000_i1201" type="#_x0000_t75" style="width:27.85pt;height:14.25pt;mso-position-horizontal-relative:page;mso-position-vertical-relative:page" o:ole="">
            <v:imagedata r:id="rId330" o:title=""/>
          </v:shape>
          <o:OLEObject Type="Embed" ProgID="Equation.DSMT4" ShapeID="_x0000_i1201" DrawAspect="Content" ObjectID="_1591381880" r:id="rId331"/>
        </w:object>
      </w:r>
      <w:r>
        <w:rPr>
          <w:rFonts w:hint="eastAsia"/>
        </w:rPr>
        <w:t>的直线段</w:t>
      </w:r>
      <w:r w:rsidRPr="0086720A">
        <w:rPr>
          <w:position w:val="-30"/>
        </w:rPr>
        <w:object w:dxaOrig="800" w:dyaOrig="720">
          <v:shape id="_x0000_i1202" type="#_x0000_t75" style="width:40.1pt;height:36pt;mso-position-horizontal-relative:page;mso-position-vertical-relative:page" o:ole="">
            <v:imagedata r:id="rId332" o:title=""/>
          </v:shape>
          <o:OLEObject Type="Embed" ProgID="Equation.DSMT4" ShapeID="_x0000_i1202" DrawAspect="Content" ObjectID="_1591381881" r:id="rId333"/>
        </w:object>
      </w:r>
      <w:r>
        <w:t xml:space="preserve"> </w:t>
      </w:r>
      <w:r>
        <w:rPr>
          <w:rFonts w:hint="eastAsia"/>
        </w:rPr>
        <w:t>则曲线积分</w:t>
      </w:r>
      <w:r w:rsidRPr="0086720A">
        <w:rPr>
          <w:position w:val="-18"/>
        </w:rPr>
        <w:object w:dxaOrig="1560" w:dyaOrig="460">
          <v:shape id="_x0000_i1203" type="#_x0000_t75" style="width:78.1pt;height:23.1pt;mso-position-horizontal-relative:page;mso-position-vertical-relative:page" o:ole="">
            <v:imagedata r:id="rId334" o:title=""/>
          </v:shape>
          <o:OLEObject Type="Embed" ProgID="Equation.DSMT4" ShapeID="_x0000_i1203" DrawAspect="Content" ObjectID="_1591381882" r:id="rId335"/>
        </w:object>
      </w:r>
      <w:r>
        <w:rPr>
          <w:u w:val="single"/>
        </w:rPr>
        <w:t xml:space="preserve">   </w:t>
      </w:r>
      <w:r>
        <w:rPr>
          <w:rFonts w:hint="eastAsia"/>
        </w:rPr>
        <w:t>，</w:t>
      </w:r>
    </w:p>
    <w:p w:rsidR="000A0265" w:rsidRDefault="000A0265" w:rsidP="000A0265">
      <w:pPr>
        <w:ind w:firstLineChars="50" w:firstLine="105"/>
      </w:pPr>
      <w:r w:rsidRPr="0086720A">
        <w:rPr>
          <w:position w:val="-18"/>
        </w:rPr>
        <w:object w:dxaOrig="1380" w:dyaOrig="460">
          <v:shape id="_x0000_i1204" type="#_x0000_t75" style="width:69.3pt;height:23.1pt;mso-position-horizontal-relative:page;mso-position-vertical-relative:page" o:ole="">
            <v:imagedata r:id="rId336" o:title=""/>
          </v:shape>
          <o:OLEObject Type="Embed" ProgID="Equation.DSMT4" ShapeID="_x0000_i1204" DrawAspect="Content" ObjectID="_1591381883" r:id="rId337"/>
        </w:object>
      </w:r>
      <w:r>
        <w:rPr>
          <w:rFonts w:hint="eastAsia"/>
        </w:rPr>
        <w:t>化为定积分是</w:t>
      </w:r>
      <w:r>
        <w:rPr>
          <w:u w:val="single"/>
        </w:rPr>
        <w:t xml:space="preserve">                         </w:t>
      </w:r>
      <w:r>
        <w:rPr>
          <w:rFonts w:hint="eastAsia"/>
        </w:rPr>
        <w:t>．</w:t>
      </w:r>
    </w:p>
    <w:p w:rsidR="000A0265" w:rsidRDefault="000A0265" w:rsidP="000A0265">
      <w:pPr>
        <w:tabs>
          <w:tab w:val="left" w:pos="4860"/>
        </w:tabs>
        <w:ind w:firstLineChars="50" w:firstLine="105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．设</w:t>
      </w:r>
      <w:r w:rsidRPr="0086720A">
        <w:rPr>
          <w:position w:val="-4"/>
          <w:szCs w:val="21"/>
        </w:rPr>
        <w:object w:dxaOrig="220" w:dyaOrig="240">
          <v:shape id="_x0000_i1205" type="#_x0000_t75" style="width:11.55pt;height:12.25pt;mso-position-horizontal-relative:page;mso-position-vertical-relative:page" o:ole="">
            <v:imagedata r:id="rId233" o:title=""/>
          </v:shape>
          <o:OLEObject Type="Embed" ProgID="Equation.DSMT4" ShapeID="_x0000_i1205" DrawAspect="Content" ObjectID="_1591381884" r:id="rId338"/>
        </w:object>
      </w:r>
      <w:r>
        <w:rPr>
          <w:rFonts w:hint="eastAsia"/>
          <w:szCs w:val="21"/>
        </w:rPr>
        <w:t>是平行于</w:t>
      </w:r>
      <w:r w:rsidRPr="0086720A">
        <w:rPr>
          <w:position w:val="-6"/>
          <w:szCs w:val="21"/>
        </w:rPr>
        <w:object w:dxaOrig="460" w:dyaOrig="280">
          <v:shape id="_x0000_i1206" type="#_x0000_t75" style="width:23.1pt;height:14.25pt;mso-position-horizontal-relative:page;mso-position-vertical-relative:page" o:ole="">
            <v:imagedata r:id="rId339" o:title=""/>
          </v:shape>
          <o:OLEObject Type="Embed" ProgID="Equation.DSMT4" ShapeID="_x0000_i1206" DrawAspect="Content" ObjectID="_1591381885" r:id="rId340"/>
        </w:object>
      </w:r>
      <w:r>
        <w:rPr>
          <w:rFonts w:hint="eastAsia"/>
          <w:szCs w:val="21"/>
        </w:rPr>
        <w:t>面的平面</w:t>
      </w:r>
      <w:r w:rsidRPr="0086720A">
        <w:rPr>
          <w:position w:val="-10"/>
          <w:szCs w:val="21"/>
        </w:rPr>
        <w:object w:dxaOrig="580" w:dyaOrig="320">
          <v:shape id="_x0000_i1207" type="#_x0000_t75" style="width:29.2pt;height:15.6pt;mso-position-horizontal-relative:page;mso-position-vertical-relative:page" o:ole="">
            <v:imagedata r:id="rId341" o:title=""/>
          </v:shape>
          <o:OLEObject Type="Embed" ProgID="Equation.DSMT4" ShapeID="_x0000_i1207" DrawAspect="Content" ObjectID="_1591381886" r:id="rId342"/>
        </w:object>
      </w:r>
      <w:r>
        <w:rPr>
          <w:rFonts w:hint="eastAsia"/>
          <w:szCs w:val="21"/>
        </w:rPr>
        <w:t>（</w:t>
      </w:r>
      <w:r w:rsidRPr="0086720A">
        <w:rPr>
          <w:position w:val="-12"/>
          <w:szCs w:val="21"/>
        </w:rPr>
        <w:object w:dxaOrig="1120" w:dyaOrig="360">
          <v:shape id="_x0000_i1208" type="#_x0000_t75" style="width:56.4pt;height:18.35pt;mso-position-horizontal-relative:page;mso-position-vertical-relative:page" o:ole="">
            <v:imagedata r:id="rId343" o:title=""/>
          </v:shape>
          <o:OLEObject Type="Embed" ProgID="Equation.DSMT4" ShapeID="_x0000_i1208" DrawAspect="Content" ObjectID="_1591381887" r:id="rId344"/>
        </w:object>
      </w:r>
      <w:r>
        <w:rPr>
          <w:rFonts w:hint="eastAsia"/>
          <w:szCs w:val="21"/>
        </w:rPr>
        <w:t>），则对面积的曲面积分</w:t>
      </w:r>
    </w:p>
    <w:p w:rsidR="000A0265" w:rsidRDefault="000A0265" w:rsidP="000A0265">
      <w:pPr>
        <w:tabs>
          <w:tab w:val="left" w:pos="4860"/>
        </w:tabs>
        <w:spacing w:line="360" w:lineRule="auto"/>
        <w:ind w:firstLineChars="200" w:firstLine="420"/>
      </w:pPr>
      <w:r w:rsidRPr="0086720A">
        <w:rPr>
          <w:position w:val="-30"/>
          <w:szCs w:val="21"/>
        </w:rPr>
        <w:object w:dxaOrig="1460" w:dyaOrig="580">
          <v:shape id="_x0000_i1209" type="#_x0000_t75" style="width:70.65pt;height:29.2pt;mso-position-horizontal-relative:page;mso-position-vertical-relative:page" o:ole="">
            <v:imagedata r:id="rId345" o:title=""/>
          </v:shape>
          <o:OLEObject Type="Embed" ProgID="Equation.DSMT4" ShapeID="_x0000_i1209" DrawAspect="Content" ObjectID="_1591381888" r:id="rId346"/>
        </w:object>
      </w:r>
      <w:r>
        <w:rPr>
          <w:rFonts w:hint="eastAsia"/>
          <w:szCs w:val="21"/>
        </w:rPr>
        <w:t>化为二重积分是</w:t>
      </w:r>
      <w:r>
        <w:rPr>
          <w:szCs w:val="21"/>
          <w:u w:val="single"/>
        </w:rPr>
        <w:t xml:space="preserve">                           </w:t>
      </w:r>
      <w:r>
        <w:rPr>
          <w:rFonts w:hint="eastAsia"/>
        </w:rPr>
        <w:t>．</w:t>
      </w:r>
    </w:p>
    <w:p w:rsidR="000A0265" w:rsidRDefault="000A0265" w:rsidP="000A0265">
      <w:pPr>
        <w:tabs>
          <w:tab w:val="left" w:pos="4860"/>
        </w:tabs>
        <w:spacing w:line="360" w:lineRule="auto"/>
        <w:ind w:leftChars="50" w:left="315" w:hangingChars="100" w:hanging="210"/>
        <w:rPr>
          <w:szCs w:val="21"/>
        </w:rPr>
      </w:pPr>
      <w:r>
        <w:t>3</w:t>
      </w:r>
      <w:r>
        <w:rPr>
          <w:rFonts w:hint="eastAsia"/>
        </w:rPr>
        <w:t>．若</w:t>
      </w:r>
      <w:r w:rsidRPr="0086720A">
        <w:rPr>
          <w:position w:val="-4"/>
          <w:szCs w:val="21"/>
        </w:rPr>
        <w:object w:dxaOrig="220" w:dyaOrig="240">
          <v:shape id="_x0000_i1210" type="#_x0000_t75" style="width:11.55pt;height:12.25pt;mso-position-horizontal-relative:page;mso-position-vertical-relative:page" o:ole="">
            <v:imagedata r:id="rId304" o:title=""/>
          </v:shape>
          <o:OLEObject Type="Embed" ProgID="Equation.DSMT4" ShapeID="_x0000_i1210" DrawAspect="Content" ObjectID="_1591381889" r:id="rId347"/>
        </w:object>
      </w:r>
      <w:r>
        <w:rPr>
          <w:rFonts w:hint="eastAsia"/>
          <w:szCs w:val="21"/>
        </w:rPr>
        <w:t>是第一卦限某闭区域</w:t>
      </w:r>
      <w:r w:rsidRPr="0086720A">
        <w:rPr>
          <w:position w:val="-4"/>
          <w:szCs w:val="21"/>
        </w:rPr>
        <w:object w:dxaOrig="260" w:dyaOrig="260">
          <v:shape id="_x0000_i1211" type="#_x0000_t75" style="width:12.9pt;height:12.9pt;mso-position-horizontal-relative:page;mso-position-vertical-relative:page" o:ole="">
            <v:imagedata r:id="rId348" o:title=""/>
          </v:shape>
          <o:OLEObject Type="Embed" ProgID="Equation.DSMT4" ShapeID="_x0000_i1211" DrawAspect="Content" ObjectID="_1591381890" r:id="rId349"/>
        </w:object>
      </w:r>
      <w:r>
        <w:rPr>
          <w:rFonts w:hint="eastAsia"/>
          <w:szCs w:val="21"/>
        </w:rPr>
        <w:t>的边界曲面外侧，函数</w:t>
      </w:r>
      <w:r w:rsidRPr="0086720A">
        <w:rPr>
          <w:position w:val="-10"/>
          <w:szCs w:val="21"/>
        </w:rPr>
        <w:object w:dxaOrig="540" w:dyaOrig="320">
          <v:shape id="_x0000_i1212" type="#_x0000_t75" style="width:27.15pt;height:15.6pt;mso-position-horizontal-relative:page;mso-position-vertical-relative:page" o:ole="">
            <v:imagedata r:id="rId350" o:title=""/>
          </v:shape>
          <o:OLEObject Type="Embed" ProgID="Equation.DSMT4" ShapeID="_x0000_i1212" DrawAspect="Content" ObjectID="_1591381891" r:id="rId351"/>
        </w:object>
      </w:r>
      <w:r>
        <w:rPr>
          <w:rFonts w:hint="eastAsia"/>
          <w:szCs w:val="21"/>
        </w:rPr>
        <w:t>可微，由高斯公式将</w:t>
      </w:r>
    </w:p>
    <w:p w:rsidR="000A0265" w:rsidRDefault="000A0265" w:rsidP="000A0265">
      <w:pPr>
        <w:tabs>
          <w:tab w:val="left" w:pos="4860"/>
        </w:tabs>
        <w:spacing w:line="360" w:lineRule="auto"/>
        <w:ind w:leftChars="150" w:left="315" w:firstLineChars="50" w:firstLine="105"/>
        <w:rPr>
          <w:szCs w:val="21"/>
        </w:rPr>
      </w:pPr>
      <w:r>
        <w:rPr>
          <w:rFonts w:hint="eastAsia"/>
          <w:szCs w:val="21"/>
        </w:rPr>
        <w:t>曲面积分</w:t>
      </w:r>
      <w:r w:rsidRPr="0086720A">
        <w:rPr>
          <w:position w:val="-30"/>
          <w:szCs w:val="21"/>
        </w:rPr>
        <w:object w:dxaOrig="4900" w:dyaOrig="680">
          <v:shape id="_x0000_i1213" type="#_x0000_t75" style="width:245.2pt;height:33.95pt;mso-position-horizontal-relative:page;mso-position-vertical-relative:page" o:ole="">
            <v:imagedata r:id="rId352" o:title=""/>
          </v:shape>
          <o:OLEObject Type="Embed" ProgID="Equation.DSMT4" ShapeID="_x0000_i1213" DrawAspect="Content" ObjectID="_1591381892" r:id="rId353"/>
        </w:object>
      </w:r>
      <w:r>
        <w:rPr>
          <w:rFonts w:hint="eastAsia"/>
          <w:szCs w:val="21"/>
        </w:rPr>
        <w:t>化为三重积分</w:t>
      </w:r>
    </w:p>
    <w:p w:rsidR="000A0265" w:rsidRDefault="000A0265" w:rsidP="000A0265">
      <w:pPr>
        <w:tabs>
          <w:tab w:val="left" w:pos="4860"/>
        </w:tabs>
        <w:spacing w:line="360" w:lineRule="auto"/>
        <w:ind w:leftChars="150" w:left="315" w:firstLineChars="50" w:firstLine="105"/>
        <w:rPr>
          <w:szCs w:val="21"/>
        </w:rPr>
      </w:pPr>
      <w:r>
        <w:rPr>
          <w:rFonts w:hint="eastAsia"/>
          <w:szCs w:val="21"/>
        </w:rPr>
        <w:t>是</w:t>
      </w:r>
      <w:r>
        <w:rPr>
          <w:szCs w:val="21"/>
          <w:u w:val="single"/>
        </w:rPr>
        <w:t xml:space="preserve">                                          </w:t>
      </w:r>
      <w:r>
        <w:rPr>
          <w:rFonts w:hint="eastAsia"/>
        </w:rPr>
        <w:t>．</w:t>
      </w:r>
    </w:p>
    <w:p w:rsidR="000A0265" w:rsidRDefault="000A0265" w:rsidP="000A0265">
      <w:pPr>
        <w:tabs>
          <w:tab w:val="left" w:pos="4860"/>
        </w:tabs>
        <w:spacing w:line="360" w:lineRule="auto"/>
        <w:rPr>
          <w:szCs w:val="21"/>
        </w:rPr>
      </w:pPr>
      <w:r>
        <w:rPr>
          <w:rFonts w:hint="eastAsia"/>
          <w:b/>
          <w:bCs/>
          <w:sz w:val="24"/>
        </w:rPr>
        <w:t>二、选择题</w:t>
      </w:r>
    </w:p>
    <w:p w:rsidR="000A0265" w:rsidRDefault="000A0265" w:rsidP="000A0265">
      <w:pPr>
        <w:spacing w:line="360" w:lineRule="auto"/>
        <w:ind w:leftChars="100" w:left="420" w:hangingChars="100" w:hanging="210"/>
      </w:pPr>
      <w:r>
        <w:t>1</w:t>
      </w:r>
      <w:r>
        <w:rPr>
          <w:rFonts w:hint="eastAsia"/>
        </w:rPr>
        <w:t>．若</w:t>
      </w:r>
      <w:r w:rsidRPr="0086720A">
        <w:rPr>
          <w:position w:val="-4"/>
        </w:rPr>
        <w:object w:dxaOrig="220" w:dyaOrig="240">
          <v:shape id="_x0000_i1214" type="#_x0000_t75" style="width:11.55pt;height:12.25pt;mso-position-horizontal-relative:page;mso-position-vertical-relative:page" o:ole="">
            <v:imagedata r:id="rId354" o:title=""/>
          </v:shape>
          <o:OLEObject Type="Embed" ProgID="Equation.DSMT4" ShapeID="_x0000_i1214" DrawAspect="Content" ObjectID="_1591381893" r:id="rId355"/>
        </w:object>
      </w:r>
      <w:r>
        <w:rPr>
          <w:rFonts w:hint="eastAsia"/>
        </w:rPr>
        <w:t>是以点</w:t>
      </w:r>
      <w:r w:rsidRPr="006120EA">
        <w:rPr>
          <w:position w:val="-14"/>
        </w:rPr>
        <w:object w:dxaOrig="980" w:dyaOrig="340">
          <v:shape id="_x0000_i1215" type="#_x0000_t75" style="width:48.9pt;height:17pt" o:ole="">
            <v:imagedata r:id="rId356" o:title=""/>
          </v:shape>
          <o:OLEObject Type="Embed" ProgID="Equation.3" ShapeID="_x0000_i1215" DrawAspect="Content" ObjectID="_1591381894" r:id="rId357"/>
        </w:object>
      </w:r>
      <w:r>
        <w:rPr>
          <w:rFonts w:hint="eastAsia"/>
        </w:rPr>
        <w:t>、点</w:t>
      </w:r>
      <w:r w:rsidRPr="0086720A">
        <w:rPr>
          <w:position w:val="-14"/>
        </w:rPr>
        <w:object w:dxaOrig="1060" w:dyaOrig="380">
          <v:shape id="_x0000_i1216" type="#_x0000_t75" style="width:53pt;height:19pt;mso-position-horizontal-relative:page;mso-position-vertical-relative:page" o:ole="">
            <v:imagedata r:id="rId358" o:title=""/>
          </v:shape>
          <o:OLEObject Type="Embed" ProgID="Equation.DSMT4" ShapeID="_x0000_i1216" DrawAspect="Content" ObjectID="_1591381895" r:id="rId359"/>
        </w:object>
      </w:r>
      <w:r>
        <w:rPr>
          <w:rFonts w:hint="eastAsia"/>
        </w:rPr>
        <w:t>为端点的直线段，下列定积分中与曲线积分</w:t>
      </w:r>
      <w:r w:rsidRPr="0086720A">
        <w:rPr>
          <w:position w:val="-18"/>
        </w:rPr>
        <w:object w:dxaOrig="1640" w:dyaOrig="460">
          <v:shape id="_x0000_i1217" type="#_x0000_t75" style="width:79.45pt;height:23.1pt;mso-position-horizontal-relative:page;mso-position-vertical-relative:page" o:ole="">
            <v:imagedata r:id="rId360" o:title=""/>
          </v:shape>
          <o:OLEObject Type="Embed" ProgID="Equation.DSMT4" ShapeID="_x0000_i1217" DrawAspect="Content" ObjectID="_1591381896" r:id="rId361"/>
        </w:object>
      </w:r>
      <w:r>
        <w:rPr>
          <w:rFonts w:hint="eastAsia"/>
        </w:rPr>
        <w:t>不相等的是（</w:t>
      </w:r>
      <w:r>
        <w:t xml:space="preserve">      </w:t>
      </w:r>
      <w:r>
        <w:rPr>
          <w:rFonts w:hint="eastAsia"/>
        </w:rPr>
        <w:t>）．</w:t>
      </w:r>
    </w:p>
    <w:p w:rsidR="000A0265" w:rsidRDefault="000A0265" w:rsidP="000A0265">
      <w:pPr>
        <w:spacing w:line="360" w:lineRule="auto"/>
        <w:ind w:firstLineChars="100" w:firstLine="210"/>
      </w:pPr>
      <w:r>
        <w:rPr>
          <w:rFonts w:hint="eastAsia"/>
        </w:rPr>
        <w:t>（</w:t>
      </w:r>
      <w:r>
        <w:t>A</w:t>
      </w:r>
      <w:r>
        <w:rPr>
          <w:rFonts w:hint="eastAsia"/>
        </w:rPr>
        <w:t>）</w:t>
      </w:r>
      <w:r w:rsidRPr="0086720A">
        <w:rPr>
          <w:position w:val="-24"/>
        </w:rPr>
        <w:object w:dxaOrig="2079" w:dyaOrig="580">
          <v:shape id="_x0000_i1218" type="#_x0000_t75" style="width:103.9pt;height:29.2pt;mso-position-horizontal-relative:page;mso-position-vertical-relative:page" o:ole="">
            <v:imagedata r:id="rId362" o:title=""/>
          </v:shape>
          <o:OLEObject Type="Embed" ProgID="Equation.DSMT4" ShapeID="_x0000_i1218" DrawAspect="Content" ObjectID="_1591381897" r:id="rId363"/>
        </w:object>
      </w:r>
      <w:r>
        <w:t xml:space="preserve">      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</w:t>
      </w:r>
      <w:r w:rsidRPr="0086720A">
        <w:rPr>
          <w:position w:val="-24"/>
        </w:rPr>
        <w:object w:dxaOrig="2299" w:dyaOrig="580">
          <v:shape id="_x0000_i1219" type="#_x0000_t75" style="width:114.1pt;height:29.2pt;mso-position-horizontal-relative:page;mso-position-vertical-relative:page" o:ole="">
            <v:imagedata r:id="rId364" o:title=""/>
          </v:shape>
          <o:OLEObject Type="Embed" ProgID="Equation.DSMT4" ShapeID="_x0000_i1219" DrawAspect="Content" ObjectID="_1591381898" r:id="rId365"/>
        </w:object>
      </w:r>
      <w:r>
        <w:t xml:space="preserve">    </w:t>
      </w:r>
    </w:p>
    <w:p w:rsidR="000A0265" w:rsidRDefault="000A0265" w:rsidP="000A0265">
      <w:pPr>
        <w:spacing w:line="360" w:lineRule="auto"/>
        <w:ind w:firstLineChars="100" w:firstLine="210"/>
      </w:pPr>
      <w:r>
        <w:rPr>
          <w:rFonts w:hint="eastAsia"/>
        </w:rPr>
        <w:t>（</w:t>
      </w:r>
      <w:r>
        <w:t>C</w:t>
      </w:r>
      <w:r>
        <w:rPr>
          <w:rFonts w:hint="eastAsia"/>
        </w:rPr>
        <w:t>）</w:t>
      </w:r>
      <w:r w:rsidRPr="0086720A">
        <w:rPr>
          <w:position w:val="-24"/>
        </w:rPr>
        <w:object w:dxaOrig="2400" w:dyaOrig="680">
          <v:shape id="_x0000_i1220" type="#_x0000_t75" style="width:120.25pt;height:33.95pt;mso-position-horizontal-relative:page;mso-position-vertical-relative:page" o:ole="">
            <v:imagedata r:id="rId366" o:title=""/>
          </v:shape>
          <o:OLEObject Type="Embed" ProgID="Equation.DSMT4" ShapeID="_x0000_i1220" DrawAspect="Content" ObjectID="_1591381899" r:id="rId367"/>
        </w:object>
      </w:r>
      <w:r>
        <w:t xml:space="preserve">   </w:t>
      </w:r>
      <w:r>
        <w:rPr>
          <w:rFonts w:hint="eastAsia"/>
        </w:rPr>
        <w:t>（</w:t>
      </w:r>
      <w:r>
        <w:t>D</w:t>
      </w:r>
      <w:r>
        <w:rPr>
          <w:rFonts w:hint="eastAsia"/>
        </w:rPr>
        <w:t>）</w:t>
      </w:r>
      <w:r w:rsidRPr="0086720A">
        <w:rPr>
          <w:position w:val="-24"/>
        </w:rPr>
        <w:object w:dxaOrig="2380" w:dyaOrig="680">
          <v:shape id="_x0000_i1221" type="#_x0000_t75" style="width:119.55pt;height:33.95pt;mso-position-horizontal-relative:page;mso-position-vertical-relative:page" o:ole="">
            <v:imagedata r:id="rId368" o:title=""/>
          </v:shape>
          <o:OLEObject Type="Embed" ProgID="Equation.DSMT4" ShapeID="_x0000_i1221" DrawAspect="Content" ObjectID="_1591381900" r:id="rId369"/>
        </w:object>
      </w:r>
    </w:p>
    <w:p w:rsidR="000A0265" w:rsidRDefault="000A0265" w:rsidP="000A0265">
      <w:pPr>
        <w:ind w:firstLineChars="100" w:firstLine="210"/>
      </w:pPr>
      <w:r>
        <w:t>2</w:t>
      </w:r>
      <w:r>
        <w:rPr>
          <w:rFonts w:hint="eastAsia"/>
        </w:rPr>
        <w:t>．若</w:t>
      </w:r>
      <w:r w:rsidRPr="0086720A">
        <w:rPr>
          <w:position w:val="-4"/>
        </w:rPr>
        <w:object w:dxaOrig="220" w:dyaOrig="260">
          <v:shape id="_x0000_i1222" type="#_x0000_t75" style="width:11.55pt;height:12.9pt;mso-position-horizontal-relative:page;mso-position-vertical-relative:page" o:ole="">
            <v:imagedata r:id="rId6" o:title=""/>
          </v:shape>
          <o:OLEObject Type="Embed" ProgID="Equation.DSMT4" ShapeID="_x0000_i1222" DrawAspect="Content" ObjectID="_1591381901" r:id="rId370"/>
        </w:object>
      </w:r>
      <w:r>
        <w:rPr>
          <w:rFonts w:hint="eastAsia"/>
        </w:rPr>
        <w:t>是圆周</w:t>
      </w:r>
      <w:r w:rsidRPr="0086720A">
        <w:rPr>
          <w:position w:val="-10"/>
        </w:rPr>
        <w:object w:dxaOrig="1140" w:dyaOrig="360">
          <v:shape id="_x0000_i1223" type="#_x0000_t75" style="width:57.05pt;height:18.35pt;mso-position-horizontal-relative:page;mso-position-vertical-relative:page" o:ole="">
            <v:imagedata r:id="rId28" o:title=""/>
          </v:shape>
          <o:OLEObject Type="Embed" ProgID="Equation.DSMT4" ShapeID="_x0000_i1223" DrawAspect="Content" ObjectID="_1591381902" r:id="rId371"/>
        </w:object>
      </w:r>
      <w:r>
        <w:rPr>
          <w:rFonts w:hint="eastAsia"/>
        </w:rPr>
        <w:t>，则曲线积分</w:t>
      </w:r>
      <w:r w:rsidRPr="0086720A">
        <w:rPr>
          <w:position w:val="-18"/>
        </w:rPr>
        <w:object w:dxaOrig="740" w:dyaOrig="460">
          <v:shape id="_x0000_i1224" type="#_x0000_t75" style="width:36.7pt;height:23.1pt;mso-position-horizontal-relative:page;mso-position-vertical-relative:page" o:ole="">
            <v:imagedata r:id="rId372" o:title=""/>
          </v:shape>
          <o:OLEObject Type="Embed" ProgID="Equation.DSMT4" ShapeID="_x0000_i1224" DrawAspect="Content" ObjectID="_1591381903" r:id="rId373"/>
        </w:object>
      </w:r>
      <w:r>
        <w:rPr>
          <w:rFonts w:hint="eastAsia"/>
        </w:rPr>
        <w:t>（</w:t>
      </w:r>
      <w:r>
        <w:t xml:space="preserve">      </w:t>
      </w:r>
      <w:r>
        <w:rPr>
          <w:rFonts w:hint="eastAsia"/>
        </w:rPr>
        <w:t>）．</w:t>
      </w:r>
    </w:p>
    <w:p w:rsidR="000A0265" w:rsidRDefault="000A0265" w:rsidP="000A0265">
      <w:pPr>
        <w:spacing w:line="360" w:lineRule="auto"/>
        <w:ind w:firstLineChars="100" w:firstLine="210"/>
      </w:pPr>
      <w:r>
        <w:rPr>
          <w:rFonts w:hint="eastAsia"/>
        </w:rPr>
        <w:t>（</w:t>
      </w:r>
      <w:r>
        <w:t>A</w:t>
      </w:r>
      <w:r>
        <w:rPr>
          <w:rFonts w:hint="eastAsia"/>
        </w:rPr>
        <w:t>）</w:t>
      </w:r>
      <w:r w:rsidRPr="0086720A">
        <w:rPr>
          <w:position w:val="-6"/>
        </w:rPr>
        <w:object w:dxaOrig="360" w:dyaOrig="280">
          <v:shape id="_x0000_i1225" type="#_x0000_t75" style="width:18.35pt;height:14.25pt;mso-position-horizontal-relative:page;mso-position-vertical-relative:page" o:ole="">
            <v:imagedata r:id="rId32" o:title=""/>
          </v:shape>
          <o:OLEObject Type="Embed" ProgID="Equation.DSMT4" ShapeID="_x0000_i1225" DrawAspect="Content" ObjectID="_1591381904" r:id="rId374"/>
        </w:object>
      </w:r>
      <w:r>
        <w:t xml:space="preserve">      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</w:t>
      </w:r>
      <w:r w:rsidRPr="0086720A">
        <w:rPr>
          <w:position w:val="-6"/>
        </w:rPr>
        <w:object w:dxaOrig="340" w:dyaOrig="280">
          <v:shape id="_x0000_i1226" type="#_x0000_t75" style="width:17pt;height:14.25pt;mso-position-horizontal-relative:page;mso-position-vertical-relative:page" o:ole="">
            <v:imagedata r:id="rId34" o:title=""/>
          </v:shape>
          <o:OLEObject Type="Embed" ProgID="Equation.DSMT4" ShapeID="_x0000_i1226" DrawAspect="Content" ObjectID="_1591381905" r:id="rId375"/>
        </w:object>
      </w:r>
      <w:r>
        <w:t xml:space="preserve">     </w:t>
      </w:r>
      <w:r>
        <w:rPr>
          <w:rFonts w:hint="eastAsia"/>
        </w:rPr>
        <w:t>（</w:t>
      </w:r>
      <w:r>
        <w:t>C</w:t>
      </w:r>
      <w:r>
        <w:rPr>
          <w:rFonts w:hint="eastAsia"/>
        </w:rPr>
        <w:t>）</w:t>
      </w:r>
      <w:r w:rsidRPr="0086720A">
        <w:rPr>
          <w:position w:val="-6"/>
        </w:rPr>
        <w:object w:dxaOrig="360" w:dyaOrig="280">
          <v:shape id="_x0000_i1227" type="#_x0000_t75" style="width:18.35pt;height:14.25pt;mso-position-horizontal-relative:page;mso-position-vertical-relative:page" o:ole="">
            <v:imagedata r:id="rId36" o:title=""/>
          </v:shape>
          <o:OLEObject Type="Embed" ProgID="Equation.DSMT4" ShapeID="_x0000_i1227" DrawAspect="Content" ObjectID="_1591381906" r:id="rId376"/>
        </w:object>
      </w:r>
      <w:r>
        <w:t xml:space="preserve">      </w:t>
      </w:r>
      <w:r>
        <w:rPr>
          <w:rFonts w:hint="eastAsia"/>
        </w:rPr>
        <w:t>（</w:t>
      </w:r>
      <w:r>
        <w:t>D</w:t>
      </w:r>
      <w:r>
        <w:rPr>
          <w:rFonts w:hint="eastAsia"/>
        </w:rPr>
        <w:t>）</w:t>
      </w:r>
      <w:r w:rsidRPr="0086720A">
        <w:rPr>
          <w:position w:val="-6"/>
        </w:rPr>
        <w:object w:dxaOrig="200" w:dyaOrig="280">
          <v:shape id="_x0000_i1228" type="#_x0000_t75" style="width:9.5pt;height:14.25pt;mso-position-horizontal-relative:page;mso-position-vertical-relative:page" o:ole="">
            <v:imagedata r:id="rId38" o:title=""/>
          </v:shape>
          <o:OLEObject Type="Embed" ProgID="Equation.DSMT4" ShapeID="_x0000_i1228" DrawAspect="Content" ObjectID="_1591381907" r:id="rId377"/>
        </w:object>
      </w:r>
    </w:p>
    <w:p w:rsidR="000A0265" w:rsidRDefault="000A0265" w:rsidP="000A0265">
      <w:pPr>
        <w:ind w:leftChars="100" w:left="315" w:hangingChars="50" w:hanging="105"/>
      </w:pPr>
      <w:r>
        <w:rPr>
          <w:szCs w:val="21"/>
        </w:rPr>
        <w:t>3</w:t>
      </w:r>
      <w:r>
        <w:rPr>
          <w:rFonts w:hint="eastAsia"/>
          <w:szCs w:val="21"/>
        </w:rPr>
        <w:t>．若</w:t>
      </w:r>
      <w:r w:rsidRPr="0086720A">
        <w:rPr>
          <w:position w:val="-4"/>
          <w:szCs w:val="21"/>
        </w:rPr>
        <w:object w:dxaOrig="220" w:dyaOrig="260">
          <v:shape id="_x0000_i1229" type="#_x0000_t75" style="width:11.55pt;height:12.9pt;mso-position-horizontal-relative:page;mso-position-vertical-relative:page" o:ole="">
            <v:imagedata r:id="rId378" o:title=""/>
          </v:shape>
          <o:OLEObject Type="Embed" ProgID="Equation.DSMT4" ShapeID="_x0000_i1229" DrawAspect="Content" ObjectID="_1591381908" r:id="rId379"/>
        </w:object>
      </w:r>
      <w:r>
        <w:rPr>
          <w:rFonts w:hint="eastAsia"/>
          <w:szCs w:val="21"/>
        </w:rPr>
        <w:t>是上半圆周</w:t>
      </w:r>
      <w:r w:rsidRPr="0086720A">
        <w:rPr>
          <w:position w:val="-10"/>
          <w:szCs w:val="21"/>
        </w:rPr>
        <w:object w:dxaOrig="1359" w:dyaOrig="420">
          <v:shape id="_x0000_i1230" type="#_x0000_t75" style="width:67.9pt;height:21.05pt;mso-position-horizontal-relative:page;mso-position-vertical-relative:page" o:ole="">
            <v:imagedata r:id="rId380" o:title=""/>
          </v:shape>
          <o:OLEObject Type="Embed" ProgID="Equation.DSMT4" ShapeID="_x0000_i1230" DrawAspect="Content" ObjectID="_1591381909" r:id="rId381"/>
        </w:object>
      </w:r>
      <w:r>
        <w:rPr>
          <w:rFonts w:hint="eastAsia"/>
          <w:szCs w:val="21"/>
        </w:rPr>
        <w:t>上从</w:t>
      </w:r>
      <w:r w:rsidRPr="0086720A">
        <w:rPr>
          <w:position w:val="-14"/>
          <w:szCs w:val="21"/>
        </w:rPr>
        <w:object w:dxaOrig="820" w:dyaOrig="380">
          <v:shape id="_x0000_i1231" type="#_x0000_t75" style="width:41.45pt;height:19pt;mso-position-horizontal-relative:page;mso-position-vertical-relative:page" o:ole="">
            <v:imagedata r:id="rId382" o:title=""/>
          </v:shape>
          <o:OLEObject Type="Embed" ProgID="Equation.DSMT4" ShapeID="_x0000_i1231" DrawAspect="Content" ObjectID="_1591381910" r:id="rId383"/>
        </w:object>
      </w:r>
      <w:r>
        <w:rPr>
          <w:rFonts w:hint="eastAsia"/>
          <w:szCs w:val="21"/>
        </w:rPr>
        <w:t>到</w:t>
      </w:r>
      <w:r w:rsidRPr="0086720A">
        <w:rPr>
          <w:position w:val="-14"/>
          <w:szCs w:val="21"/>
        </w:rPr>
        <w:object w:dxaOrig="820" w:dyaOrig="380">
          <v:shape id="_x0000_i1232" type="#_x0000_t75" style="width:41.45pt;height:19pt;mso-position-horizontal-relative:page;mso-position-vertical-relative:page" o:ole="">
            <v:imagedata r:id="rId384" o:title=""/>
          </v:shape>
          <o:OLEObject Type="Embed" ProgID="Equation.DSMT4" ShapeID="_x0000_i1232" DrawAspect="Content" ObjectID="_1591381911" r:id="rId385"/>
        </w:object>
      </w:r>
      <w:r>
        <w:rPr>
          <w:rFonts w:hint="eastAsia"/>
        </w:rPr>
        <w:t>一段有向弧，在下列定积分中与曲线积分</w:t>
      </w:r>
      <w:r w:rsidRPr="0086720A">
        <w:rPr>
          <w:position w:val="-18"/>
        </w:rPr>
        <w:object w:dxaOrig="1320" w:dyaOrig="500">
          <v:shape id="_x0000_i1233" type="#_x0000_t75" style="width:65.9pt;height:24.45pt;mso-position-horizontal-relative:page;mso-position-vertical-relative:page" o:ole="">
            <v:imagedata r:id="rId386" o:title=""/>
          </v:shape>
          <o:OLEObject Type="Embed" ProgID="Equation.DSMT4" ShapeID="_x0000_i1233" DrawAspect="Content" ObjectID="_1591381912" r:id="rId387"/>
        </w:object>
      </w:r>
      <w:r>
        <w:rPr>
          <w:rFonts w:hint="eastAsia"/>
        </w:rPr>
        <w:t>不相等的是（</w:t>
      </w:r>
      <w:r>
        <w:t xml:space="preserve">      </w:t>
      </w:r>
      <w:r>
        <w:rPr>
          <w:rFonts w:hint="eastAsia"/>
        </w:rPr>
        <w:t>）．</w:t>
      </w:r>
    </w:p>
    <w:p w:rsidR="000A0265" w:rsidRDefault="000A0265" w:rsidP="000A0265">
      <w:pPr>
        <w:spacing w:line="360" w:lineRule="auto"/>
        <w:ind w:leftChars="100" w:left="210"/>
      </w:pPr>
      <w:r>
        <w:rPr>
          <w:rFonts w:hint="eastAsia"/>
        </w:rPr>
        <w:t>（</w:t>
      </w:r>
      <w:r>
        <w:t>A</w:t>
      </w:r>
      <w:r>
        <w:rPr>
          <w:rFonts w:hint="eastAsia"/>
        </w:rPr>
        <w:t>）</w:t>
      </w:r>
      <w:r w:rsidRPr="0086720A">
        <w:rPr>
          <w:position w:val="-24"/>
        </w:rPr>
        <w:object w:dxaOrig="1160" w:dyaOrig="580">
          <v:shape id="_x0000_i1234" type="#_x0000_t75" style="width:57.75pt;height:29.2pt;mso-position-horizontal-relative:page;mso-position-vertical-relative:page" o:ole="">
            <v:imagedata r:id="rId388" o:title=""/>
          </v:shape>
          <o:OLEObject Type="Embed" ProgID="Equation.DSMT4" ShapeID="_x0000_i1234" DrawAspect="Content" ObjectID="_1591381913" r:id="rId389"/>
        </w:object>
      </w:r>
      <w:r>
        <w:t xml:space="preserve">                 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</w:t>
      </w:r>
      <w:r w:rsidRPr="0086720A">
        <w:rPr>
          <w:position w:val="-24"/>
        </w:rPr>
        <w:object w:dxaOrig="820" w:dyaOrig="580">
          <v:shape id="_x0000_i1235" type="#_x0000_t75" style="width:41.45pt;height:29.2pt;mso-position-horizontal-relative:page;mso-position-vertical-relative:page" o:ole="">
            <v:imagedata r:id="rId390" o:title=""/>
          </v:shape>
          <o:OLEObject Type="Embed" ProgID="Equation.DSMT4" ShapeID="_x0000_i1235" DrawAspect="Content" ObjectID="_1591381914" r:id="rId391"/>
        </w:object>
      </w:r>
      <w:r>
        <w:t xml:space="preserve">     </w:t>
      </w:r>
    </w:p>
    <w:p w:rsidR="000A0265" w:rsidRDefault="000A0265" w:rsidP="000A0265">
      <w:pPr>
        <w:spacing w:line="360" w:lineRule="auto"/>
        <w:ind w:leftChars="100" w:left="210"/>
      </w:pPr>
      <w:r>
        <w:rPr>
          <w:rFonts w:hint="eastAsia"/>
        </w:rPr>
        <w:t>（</w:t>
      </w:r>
      <w:r>
        <w:t>C</w:t>
      </w:r>
      <w:r>
        <w:rPr>
          <w:rFonts w:hint="eastAsia"/>
        </w:rPr>
        <w:t>）</w:t>
      </w:r>
      <w:r w:rsidRPr="0086720A">
        <w:rPr>
          <w:position w:val="-24"/>
        </w:rPr>
        <w:object w:dxaOrig="1560" w:dyaOrig="580">
          <v:shape id="_x0000_i1236" type="#_x0000_t75" style="width:78.1pt;height:29.2pt;mso-position-horizontal-relative:page;mso-position-vertical-relative:page" o:ole="">
            <v:imagedata r:id="rId392" o:title=""/>
          </v:shape>
          <o:OLEObject Type="Embed" ProgID="Equation.DSMT4" ShapeID="_x0000_i1236" DrawAspect="Content" ObjectID="_1591381915" r:id="rId393"/>
        </w:object>
      </w:r>
      <w:r>
        <w:t xml:space="preserve">             </w:t>
      </w:r>
      <w:r>
        <w:rPr>
          <w:rFonts w:hint="eastAsia"/>
        </w:rPr>
        <w:t>（</w:t>
      </w:r>
      <w:r>
        <w:t>D</w:t>
      </w:r>
      <w:r>
        <w:rPr>
          <w:rFonts w:hint="eastAsia"/>
        </w:rPr>
        <w:t>）</w:t>
      </w:r>
      <w:r w:rsidRPr="0086720A">
        <w:rPr>
          <w:position w:val="-24"/>
        </w:rPr>
        <w:object w:dxaOrig="1500" w:dyaOrig="580">
          <v:shape id="_x0000_i1237" type="#_x0000_t75" style="width:74.7pt;height:29.2pt;mso-position-horizontal-relative:page;mso-position-vertical-relative:page" o:ole="">
            <v:imagedata r:id="rId394" o:title=""/>
          </v:shape>
          <o:OLEObject Type="Embed" ProgID="Equation.DSMT4" ShapeID="_x0000_i1237" DrawAspect="Content" ObjectID="_1591381916" r:id="rId395"/>
        </w:object>
      </w:r>
    </w:p>
    <w:p w:rsidR="000A0265" w:rsidRDefault="000A0265" w:rsidP="000A0265">
      <w:pPr>
        <w:spacing w:line="360" w:lineRule="auto"/>
      </w:pPr>
      <w:r>
        <w:rPr>
          <w:szCs w:val="21"/>
        </w:rPr>
        <w:t xml:space="preserve">4. </w:t>
      </w:r>
      <w:r>
        <w:rPr>
          <w:rFonts w:hint="eastAsia"/>
          <w:szCs w:val="21"/>
        </w:rPr>
        <w:t>若</w:t>
      </w:r>
      <w:r w:rsidRPr="0086720A">
        <w:rPr>
          <w:position w:val="-4"/>
          <w:szCs w:val="21"/>
        </w:rPr>
        <w:object w:dxaOrig="221" w:dyaOrig="241">
          <v:shape id="_x0000_i1238" type="#_x0000_t75" style="width:11.55pt;height:12.25pt;mso-position-horizontal-relative:page;mso-position-vertical-relative:page" o:ole="">
            <v:imagedata r:id="rId396" o:title=""/>
          </v:shape>
          <o:OLEObject Type="Embed" ProgID="Equation.DSMT4" ShapeID="_x0000_i1238" DrawAspect="Content" ObjectID="_1591381917" r:id="rId397"/>
        </w:object>
      </w:r>
      <w:r>
        <w:rPr>
          <w:rFonts w:hint="eastAsia"/>
          <w:szCs w:val="21"/>
        </w:rPr>
        <w:t>是平面</w:t>
      </w:r>
      <w:r w:rsidRPr="0086720A">
        <w:rPr>
          <w:position w:val="-6"/>
          <w:szCs w:val="21"/>
        </w:rPr>
        <w:object w:dxaOrig="581" w:dyaOrig="220">
          <v:shape id="_x0000_i1239" type="#_x0000_t75" style="width:29.2pt;height:11.55pt;mso-position-horizontal-relative:page;mso-position-vertical-relative:page" o:ole="">
            <v:imagedata r:id="rId398" o:title=""/>
          </v:shape>
          <o:OLEObject Type="Embed" ProgID="Equation.DSMT4" ShapeID="_x0000_i1239" DrawAspect="Content" ObjectID="_1591381918" r:id="rId399"/>
        </w:object>
      </w:r>
      <w:r>
        <w:rPr>
          <w:rFonts w:hint="eastAsia"/>
          <w:szCs w:val="21"/>
        </w:rPr>
        <w:t>（</w:t>
      </w:r>
      <w:r w:rsidRPr="0086720A">
        <w:rPr>
          <w:position w:val="-14"/>
          <w:szCs w:val="21"/>
        </w:rPr>
        <w:object w:dxaOrig="1140" w:dyaOrig="380">
          <v:shape id="_x0000_i1240" type="#_x0000_t75" style="width:57.05pt;height:19pt;mso-position-horizontal-relative:page;mso-position-vertical-relative:page" o:ole="">
            <v:imagedata r:id="rId400" o:title=""/>
          </v:shape>
          <o:OLEObject Type="Embed" ProgID="Equation.DSMT4" ShapeID="_x0000_i1240" DrawAspect="Content" ObjectID="_1591381919" r:id="rId401"/>
        </w:object>
      </w:r>
      <w:r>
        <w:rPr>
          <w:rFonts w:hint="eastAsia"/>
          <w:szCs w:val="21"/>
        </w:rPr>
        <w:t>）的前侧，下列式子中不正确的是（</w:t>
      </w:r>
      <w:r>
        <w:rPr>
          <w:szCs w:val="21"/>
        </w:rPr>
        <w:t xml:space="preserve">     </w:t>
      </w:r>
      <w:r>
        <w:rPr>
          <w:rFonts w:hint="eastAsia"/>
          <w:szCs w:val="21"/>
        </w:rPr>
        <w:t>）</w:t>
      </w:r>
      <w:r>
        <w:rPr>
          <w:rFonts w:hint="eastAsia"/>
        </w:rPr>
        <w:t>．</w:t>
      </w:r>
    </w:p>
    <w:p w:rsidR="000A0265" w:rsidRDefault="000A0265" w:rsidP="000A0265">
      <w:pPr>
        <w:tabs>
          <w:tab w:val="left" w:pos="4860"/>
        </w:tabs>
        <w:ind w:firstLineChars="150" w:firstLine="315"/>
      </w:pPr>
      <w:r>
        <w:rPr>
          <w:rFonts w:hint="eastAsia"/>
        </w:rPr>
        <w:t>（</w:t>
      </w:r>
      <w:r>
        <w:t>A</w:t>
      </w:r>
      <w:r>
        <w:rPr>
          <w:rFonts w:hint="eastAsia"/>
        </w:rPr>
        <w:t>）</w:t>
      </w:r>
      <w:r w:rsidRPr="0086720A">
        <w:rPr>
          <w:position w:val="-30"/>
          <w:szCs w:val="21"/>
        </w:rPr>
        <w:object w:dxaOrig="2000" w:dyaOrig="580">
          <v:shape id="_x0000_i1241" type="#_x0000_t75" style="width:99.15pt;height:29.2pt;mso-position-horizontal-relative:page;mso-position-vertical-relative:page" o:ole="">
            <v:imagedata r:id="rId402" o:title=""/>
          </v:shape>
          <o:OLEObject Type="Embed" ProgID="Equation.DSMT4" ShapeID="_x0000_i1241" DrawAspect="Content" ObjectID="_1591381920" r:id="rId403"/>
        </w:object>
      </w:r>
      <w:r>
        <w:t xml:space="preserve">   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</w:t>
      </w:r>
      <w:r w:rsidRPr="0086720A">
        <w:rPr>
          <w:position w:val="-30"/>
          <w:szCs w:val="21"/>
        </w:rPr>
        <w:object w:dxaOrig="2000" w:dyaOrig="580">
          <v:shape id="_x0000_i1242" type="#_x0000_t75" style="width:99.15pt;height:29.2pt;mso-position-horizontal-relative:page;mso-position-vertical-relative:page" o:ole="">
            <v:imagedata r:id="rId404" o:title=""/>
          </v:shape>
          <o:OLEObject Type="Embed" ProgID="Equation.DSMT4" ShapeID="_x0000_i1242" DrawAspect="Content" ObjectID="_1591381921" r:id="rId405"/>
        </w:object>
      </w:r>
      <w:r>
        <w:t xml:space="preserve">   </w:t>
      </w:r>
    </w:p>
    <w:p w:rsidR="000A0265" w:rsidRPr="00FA64A5" w:rsidRDefault="000A0265" w:rsidP="000A0265">
      <w:pPr>
        <w:ind w:leftChars="54" w:left="113" w:firstLineChars="100" w:firstLine="210"/>
      </w:pPr>
      <w:r>
        <w:rPr>
          <w:rFonts w:hint="eastAsia"/>
        </w:rPr>
        <w:t>（</w:t>
      </w:r>
      <w:r>
        <w:t>C</w:t>
      </w:r>
      <w:r>
        <w:rPr>
          <w:rFonts w:hint="eastAsia"/>
        </w:rPr>
        <w:t>）</w:t>
      </w:r>
      <w:r w:rsidRPr="0086720A">
        <w:rPr>
          <w:position w:val="-30"/>
          <w:szCs w:val="21"/>
        </w:rPr>
        <w:object w:dxaOrig="2022" w:dyaOrig="581">
          <v:shape id="_x0000_i1243" type="#_x0000_t75" style="width:101.2pt;height:29.2pt;mso-position-horizontal-relative:page;mso-position-vertical-relative:page" o:ole="">
            <v:imagedata r:id="rId406" o:title=""/>
          </v:shape>
          <o:OLEObject Type="Embed" ProgID="Equation.DSMT4" ShapeID="_x0000_i1243" DrawAspect="Content" ObjectID="_1591381922" r:id="rId407"/>
        </w:object>
      </w:r>
      <w:r>
        <w:t xml:space="preserve">    </w:t>
      </w:r>
      <w:r>
        <w:rPr>
          <w:rFonts w:hint="eastAsia"/>
        </w:rPr>
        <w:t>（</w:t>
      </w:r>
      <w:r>
        <w:t>D</w:t>
      </w:r>
      <w:r>
        <w:rPr>
          <w:rFonts w:hint="eastAsia"/>
        </w:rPr>
        <w:t>）</w:t>
      </w:r>
      <w:r w:rsidRPr="0086720A">
        <w:rPr>
          <w:position w:val="-36"/>
          <w:szCs w:val="21"/>
        </w:rPr>
        <w:object w:dxaOrig="3460" w:dyaOrig="640">
          <v:shape id="_x0000_i1244" type="#_x0000_t75" style="width:173.2pt;height:31.9pt;mso-position-horizontal-relative:page;mso-position-vertical-relative:page" o:ole="">
            <v:imagedata r:id="rId408" o:title=""/>
          </v:shape>
          <o:OLEObject Type="Embed" ProgID="Equation.DSMT4" ShapeID="_x0000_i1244" DrawAspect="Content" ObjectID="_1591381923" r:id="rId409"/>
        </w:object>
      </w:r>
    </w:p>
    <w:p w:rsidR="000A0265" w:rsidRDefault="000A0265" w:rsidP="000A0265">
      <w:pPr>
        <w:spacing w:line="360" w:lineRule="auto"/>
      </w:pPr>
      <w:r>
        <w:rPr>
          <w:rFonts w:hint="eastAsia"/>
        </w:rPr>
        <w:lastRenderedPageBreak/>
        <w:t>三</w:t>
      </w:r>
      <w:r>
        <w:rPr>
          <w:rFonts w:hint="eastAsia"/>
          <w:b/>
        </w:rPr>
        <w:t>、</w:t>
      </w:r>
      <w:r>
        <w:rPr>
          <w:rFonts w:hint="eastAsia"/>
          <w:b/>
          <w:bCs/>
          <w:sz w:val="24"/>
        </w:rPr>
        <w:t>计算题</w:t>
      </w:r>
    </w:p>
    <w:p w:rsidR="000A0265" w:rsidRDefault="000A0265" w:rsidP="000A0265">
      <w:pPr>
        <w:numPr>
          <w:ilvl w:val="0"/>
          <w:numId w:val="22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计算曲线积分</w:t>
      </w:r>
      <w:r w:rsidRPr="00D115D3">
        <w:rPr>
          <w:position w:val="-30"/>
          <w:szCs w:val="21"/>
        </w:rPr>
        <w:object w:dxaOrig="1579" w:dyaOrig="680">
          <v:shape id="_x0000_i1245" type="#_x0000_t75" style="width:76.75pt;height:33.95pt" o:ole="">
            <v:imagedata r:id="rId410" o:title=""/>
          </v:shape>
          <o:OLEObject Type="Embed" ProgID="Equation.DSMT4" ShapeID="_x0000_i1245" DrawAspect="Content" ObjectID="_1591381924" r:id="rId411"/>
        </w:object>
      </w:r>
      <w:r>
        <w:rPr>
          <w:rFonts w:hint="eastAsia"/>
          <w:szCs w:val="21"/>
        </w:rPr>
        <w:t>，其中</w:t>
      </w:r>
      <w:r w:rsidRPr="00D115D3">
        <w:rPr>
          <w:position w:val="-4"/>
          <w:szCs w:val="21"/>
        </w:rPr>
        <w:object w:dxaOrig="220" w:dyaOrig="260">
          <v:shape id="_x0000_i1246" type="#_x0000_t75" style="width:11.55pt;height:12.9pt" o:ole="">
            <v:imagedata r:id="rId412" o:title=""/>
          </v:shape>
          <o:OLEObject Type="Embed" ProgID="Equation.DSMT4" ShapeID="_x0000_i1246" DrawAspect="Content" ObjectID="_1591381925" r:id="rId413"/>
        </w:object>
      </w:r>
      <w:r>
        <w:rPr>
          <w:rFonts w:hint="eastAsia"/>
          <w:szCs w:val="21"/>
        </w:rPr>
        <w:t>是</w:t>
      </w:r>
      <w:r w:rsidRPr="004F52C8">
        <w:rPr>
          <w:position w:val="-14"/>
          <w:szCs w:val="21"/>
        </w:rPr>
        <w:object w:dxaOrig="1020" w:dyaOrig="400">
          <v:shape id="_x0000_i1247" type="#_x0000_t75" style="width:50.95pt;height:20.4pt" o:ole="">
            <v:imagedata r:id="rId414" o:title=""/>
          </v:shape>
          <o:OLEObject Type="Embed" ProgID="Equation.DSMT4" ShapeID="_x0000_i1247" DrawAspect="Content" ObjectID="_1591381926" r:id="rId415"/>
        </w:object>
      </w:r>
      <w:r>
        <w:rPr>
          <w:rFonts w:hint="eastAsia"/>
          <w:szCs w:val="21"/>
        </w:rPr>
        <w:t>，逆时针方向。</w:t>
      </w:r>
    </w:p>
    <w:p w:rsidR="000A0265" w:rsidRDefault="000A0265" w:rsidP="000A0265">
      <w:r>
        <w:rPr>
          <w:szCs w:val="21"/>
        </w:rPr>
        <w:t>2</w:t>
      </w:r>
      <w:r>
        <w:rPr>
          <w:rFonts w:hint="eastAsia"/>
          <w:szCs w:val="21"/>
        </w:rPr>
        <w:t>．计算曲线积分</w:t>
      </w:r>
      <w:r w:rsidRPr="0086720A">
        <w:rPr>
          <w:position w:val="-18"/>
          <w:szCs w:val="21"/>
        </w:rPr>
        <w:object w:dxaOrig="1860" w:dyaOrig="460">
          <v:shape id="_x0000_i1248" type="#_x0000_t75" style="width:93.05pt;height:23.1pt;mso-position-horizontal-relative:page;mso-position-vertical-relative:page" o:ole="">
            <v:imagedata r:id="rId416" o:title=""/>
          </v:shape>
          <o:OLEObject Type="Embed" ProgID="Equation.DSMT4" ShapeID="_x0000_i1248" DrawAspect="Content" ObjectID="_1591381927" r:id="rId417"/>
        </w:object>
      </w:r>
      <w:r>
        <w:rPr>
          <w:rFonts w:hint="eastAsia"/>
          <w:szCs w:val="21"/>
        </w:rPr>
        <w:t>，其中</w:t>
      </w:r>
      <w:r w:rsidRPr="0086720A">
        <w:rPr>
          <w:position w:val="-4"/>
          <w:szCs w:val="21"/>
        </w:rPr>
        <w:object w:dxaOrig="220" w:dyaOrig="260">
          <v:shape id="_x0000_i1249" type="#_x0000_t75" style="width:11.55pt;height:12.9pt;mso-position-horizontal-relative:page;mso-position-vertical-relative:page" o:ole="">
            <v:imagedata r:id="rId118" o:title=""/>
          </v:shape>
          <o:OLEObject Type="Embed" ProgID="Equation.DSMT4" ShapeID="_x0000_i1249" DrawAspect="Content" ObjectID="_1591381928" r:id="rId418"/>
        </w:object>
      </w:r>
      <w:r>
        <w:rPr>
          <w:rFonts w:hint="eastAsia"/>
          <w:szCs w:val="21"/>
        </w:rPr>
        <w:t>是从原点起沿摆线</w:t>
      </w:r>
      <w:r w:rsidRPr="0086720A">
        <w:rPr>
          <w:position w:val="-10"/>
          <w:szCs w:val="21"/>
        </w:rPr>
        <w:object w:dxaOrig="1440" w:dyaOrig="320">
          <v:shape id="_x0000_i1250" type="#_x0000_t75" style="width:1in;height:15.6pt;mso-position-horizontal-relative:page;mso-position-vertical-relative:page" o:ole="">
            <v:imagedata r:id="rId419" o:title=""/>
          </v:shape>
          <o:OLEObject Type="Embed" ProgID="Equation.DSMT4" ShapeID="_x0000_i1250" DrawAspect="Content" ObjectID="_1591381929" r:id="rId420"/>
        </w:object>
      </w:r>
      <w:r>
        <w:rPr>
          <w:rFonts w:hint="eastAsia"/>
          <w:szCs w:val="21"/>
        </w:rPr>
        <w:t>，</w:t>
      </w:r>
      <w:r w:rsidRPr="0086720A">
        <w:rPr>
          <w:position w:val="-10"/>
          <w:szCs w:val="21"/>
        </w:rPr>
        <w:object w:dxaOrig="1480" w:dyaOrig="320">
          <v:shape id="_x0000_i1251" type="#_x0000_t75" style="width:74.05pt;height:15.6pt;mso-position-horizontal-relative:page;mso-position-vertical-relative:page" o:ole="">
            <v:imagedata r:id="rId421" o:title=""/>
          </v:shape>
          <o:OLEObject Type="Embed" ProgID="Equation.DSMT4" ShapeID="_x0000_i1251" DrawAspect="Content" ObjectID="_1591381930" r:id="rId422"/>
        </w:object>
      </w:r>
      <w:r w:rsidRPr="0086720A">
        <w:rPr>
          <w:position w:val="-10"/>
        </w:rPr>
        <w:object w:dxaOrig="720" w:dyaOrig="320">
          <v:shape id="_x0000_i1252" type="#_x0000_t75" style="width:36pt;height:15.6pt;mso-position-horizontal-relative:page;mso-position-vertical-relative:page" o:ole="">
            <v:imagedata r:id="rId145" o:title=""/>
          </v:shape>
          <o:OLEObject Type="Embed" ProgID="Equation.DSMT4" ShapeID="_x0000_i1252" DrawAspect="Content" ObjectID="_1591381931" r:id="rId423"/>
        </w:object>
      </w:r>
      <w:r>
        <w:rPr>
          <w:rFonts w:hint="eastAsia"/>
          <w:szCs w:val="21"/>
        </w:rPr>
        <w:t>的第一拱到点</w:t>
      </w:r>
      <w:r w:rsidRPr="002D02E3">
        <w:rPr>
          <w:rFonts w:hint="eastAsia"/>
          <w:i/>
          <w:szCs w:val="21"/>
        </w:rPr>
        <w:t>A</w:t>
      </w:r>
      <w:r w:rsidRPr="0086720A">
        <w:rPr>
          <w:position w:val="-14"/>
          <w:szCs w:val="21"/>
        </w:rPr>
        <w:object w:dxaOrig="940" w:dyaOrig="380">
          <v:shape id="_x0000_i1253" type="#_x0000_t75" style="width:47.55pt;height:19pt;mso-position-horizontal-relative:page;mso-position-vertical-relative:page" o:ole="">
            <v:imagedata r:id="rId424" o:title=""/>
          </v:shape>
          <o:OLEObject Type="Embed" ProgID="Equation.DSMT4" ShapeID="_x0000_i1253" DrawAspect="Content" ObjectID="_1591381932" r:id="rId425"/>
        </w:object>
      </w:r>
      <w:r>
        <w:rPr>
          <w:rFonts w:hint="eastAsia"/>
          <w:szCs w:val="21"/>
        </w:rPr>
        <w:t>的一段有向弧</w:t>
      </w:r>
      <w:r>
        <w:rPr>
          <w:rFonts w:hint="eastAsia"/>
        </w:rPr>
        <w:t>．</w:t>
      </w:r>
    </w:p>
    <w:p w:rsidR="000A0265" w:rsidRDefault="000A0265" w:rsidP="000A0265">
      <w:pPr>
        <w:tabs>
          <w:tab w:val="left" w:pos="4860"/>
        </w:tabs>
      </w:pPr>
      <w:r>
        <w:t>3</w:t>
      </w:r>
      <w:r>
        <w:rPr>
          <w:rFonts w:hint="eastAsia"/>
        </w:rPr>
        <w:t>．</w:t>
      </w:r>
      <w:r w:rsidRPr="0086720A">
        <w:rPr>
          <w:position w:val="-18"/>
        </w:rPr>
        <w:object w:dxaOrig="2720" w:dyaOrig="460">
          <v:shape id="_x0000_i1254" type="#_x0000_t75" style="width:135.15pt;height:23.1pt;mso-position-horizontal-relative:page;mso-position-vertical-relative:page" o:ole="">
            <v:imagedata r:id="rId224" o:title=""/>
          </v:shape>
          <o:OLEObject Type="Embed" ProgID="Equation.DSMT4" ShapeID="_x0000_i1254" DrawAspect="Content" ObjectID="_1591381933" r:id="rId426"/>
        </w:object>
      </w:r>
      <w:r>
        <w:rPr>
          <w:rFonts w:hint="eastAsia"/>
        </w:rPr>
        <w:t>，</w:t>
      </w:r>
      <w:r>
        <w:rPr>
          <w:rFonts w:hint="eastAsia"/>
          <w:szCs w:val="21"/>
        </w:rPr>
        <w:t>其中</w:t>
      </w:r>
      <w:r w:rsidRPr="0086720A">
        <w:rPr>
          <w:position w:val="-4"/>
          <w:szCs w:val="21"/>
        </w:rPr>
        <w:object w:dxaOrig="220" w:dyaOrig="260">
          <v:shape id="_x0000_i1255" type="#_x0000_t75" style="width:11.55pt;height:12.9pt;mso-position-horizontal-relative:page;mso-position-vertical-relative:page" o:ole="">
            <v:imagedata r:id="rId161" o:title=""/>
          </v:shape>
          <o:OLEObject Type="Embed" ProgID="Equation.DSMT4" ShapeID="_x0000_i1255" DrawAspect="Content" ObjectID="_1591381934" r:id="rId427"/>
        </w:object>
      </w:r>
      <w:r>
        <w:rPr>
          <w:rFonts w:hint="eastAsia"/>
          <w:szCs w:val="21"/>
        </w:rPr>
        <w:t>是圆周</w:t>
      </w:r>
      <w:r w:rsidRPr="0086720A">
        <w:rPr>
          <w:position w:val="-10"/>
          <w:szCs w:val="21"/>
        </w:rPr>
        <w:object w:dxaOrig="1359" w:dyaOrig="420">
          <v:shape id="_x0000_i1256" type="#_x0000_t75" style="width:67.9pt;height:21.05pt;mso-position-horizontal-relative:page;mso-position-vertical-relative:page" o:ole="">
            <v:imagedata r:id="rId227" o:title=""/>
          </v:shape>
          <o:OLEObject Type="Embed" ProgID="Equation.DSMT4" ShapeID="_x0000_i1256" DrawAspect="Content" ObjectID="_1591381935" r:id="rId428"/>
        </w:object>
      </w:r>
      <w:r>
        <w:rPr>
          <w:rFonts w:hint="eastAsia"/>
          <w:szCs w:val="21"/>
        </w:rPr>
        <w:t>上从点</w:t>
      </w:r>
      <w:r w:rsidRPr="0086720A">
        <w:rPr>
          <w:position w:val="-14"/>
          <w:szCs w:val="21"/>
        </w:rPr>
        <w:object w:dxaOrig="820" w:dyaOrig="380">
          <v:shape id="_x0000_i1257" type="#_x0000_t75" style="width:41.45pt;height:19pt;mso-position-horizontal-relative:page;mso-position-vertical-relative:page" o:ole="">
            <v:imagedata r:id="rId229" o:title=""/>
          </v:shape>
          <o:OLEObject Type="Embed" ProgID="Equation.DSMT4" ShapeID="_x0000_i1257" DrawAspect="Content" ObjectID="_1591381936" r:id="rId429"/>
        </w:object>
      </w:r>
      <w:r>
        <w:rPr>
          <w:rFonts w:hint="eastAsia"/>
          <w:szCs w:val="21"/>
        </w:rPr>
        <w:t>到点</w:t>
      </w:r>
      <w:r w:rsidRPr="0086720A">
        <w:rPr>
          <w:position w:val="-14"/>
          <w:szCs w:val="21"/>
        </w:rPr>
        <w:object w:dxaOrig="720" w:dyaOrig="380">
          <v:shape id="_x0000_i1258" type="#_x0000_t75" style="width:36pt;height:19pt;mso-position-horizontal-relative:page;mso-position-vertical-relative:page" o:ole="">
            <v:imagedata r:id="rId430" o:title=""/>
          </v:shape>
          <o:OLEObject Type="Embed" ProgID="Equation.DSMT4" ShapeID="_x0000_i1258" DrawAspect="Content" ObjectID="_1591381937" r:id="rId431"/>
        </w:object>
      </w:r>
      <w:r>
        <w:rPr>
          <w:rFonts w:hint="eastAsia"/>
          <w:szCs w:val="21"/>
        </w:rPr>
        <w:t>的一段有向圆弧</w:t>
      </w:r>
      <w:r>
        <w:rPr>
          <w:rFonts w:hint="eastAsia"/>
        </w:rPr>
        <w:t>．</w:t>
      </w:r>
    </w:p>
    <w:p w:rsidR="000A0265" w:rsidRDefault="000A0265" w:rsidP="000A0265">
      <w:pPr>
        <w:spacing w:line="360" w:lineRule="auto"/>
        <w:rPr>
          <w:szCs w:val="21"/>
        </w:rPr>
      </w:pPr>
      <w:r>
        <w:rPr>
          <w:szCs w:val="21"/>
        </w:rPr>
        <w:t xml:space="preserve">4. </w:t>
      </w:r>
      <w:r>
        <w:rPr>
          <w:rFonts w:hint="eastAsia"/>
          <w:szCs w:val="21"/>
        </w:rPr>
        <w:t>计算曲面积分</w:t>
      </w:r>
      <w:r w:rsidRPr="001B5526">
        <w:rPr>
          <w:position w:val="-32"/>
          <w:szCs w:val="21"/>
        </w:rPr>
        <w:object w:dxaOrig="1040" w:dyaOrig="600">
          <v:shape id="_x0000_i1259" type="#_x0000_t75" style="width:51.6pt;height:29.9pt" o:ole="">
            <v:imagedata r:id="rId432" o:title=""/>
          </v:shape>
          <o:OLEObject Type="Embed" ProgID="Equation.DSMT4" ShapeID="_x0000_i1259" DrawAspect="Content" ObjectID="_1591381938" r:id="rId433"/>
        </w:object>
      </w:r>
      <w:r>
        <w:rPr>
          <w:rFonts w:hint="eastAsia"/>
          <w:szCs w:val="21"/>
        </w:rPr>
        <w:t>，其中</w:t>
      </w:r>
      <w:r w:rsidRPr="00215B48">
        <w:rPr>
          <w:position w:val="-8"/>
          <w:szCs w:val="21"/>
        </w:rPr>
        <w:object w:dxaOrig="260" w:dyaOrig="300">
          <v:shape id="_x0000_i1260" type="#_x0000_t75" style="width:12.9pt;height:14.95pt" o:ole="">
            <v:imagedata r:id="rId434" o:title=""/>
          </v:shape>
          <o:OLEObject Type="Embed" ProgID="Equation.DSMT4" ShapeID="_x0000_i1260" DrawAspect="Content" ObjectID="_1591381939" r:id="rId435"/>
        </w:object>
      </w:r>
      <w:r>
        <w:rPr>
          <w:rFonts w:hint="eastAsia"/>
          <w:szCs w:val="21"/>
        </w:rPr>
        <w:t>是</w:t>
      </w:r>
      <w:r w:rsidRPr="00863FA2">
        <w:rPr>
          <w:position w:val="-10"/>
          <w:szCs w:val="21"/>
        </w:rPr>
        <w:object w:dxaOrig="1200" w:dyaOrig="320">
          <v:shape id="_x0000_i1261" type="#_x0000_t75" style="width:59.75pt;height:15.6pt" o:ole="">
            <v:imagedata r:id="rId436" o:title=""/>
          </v:shape>
          <o:OLEObject Type="Embed" ProgID="Equation.DSMT4" ShapeID="_x0000_i1261" DrawAspect="Content" ObjectID="_1591381940" r:id="rId437"/>
        </w:object>
      </w:r>
      <w:r>
        <w:rPr>
          <w:rFonts w:hint="eastAsia"/>
          <w:szCs w:val="21"/>
        </w:rPr>
        <w:t>在第一卦限的部分。</w:t>
      </w:r>
    </w:p>
    <w:p w:rsidR="000A0265" w:rsidRDefault="000A0265" w:rsidP="000A0265">
      <w:pPr>
        <w:tabs>
          <w:tab w:val="left" w:pos="4860"/>
        </w:tabs>
        <w:spacing w:line="360" w:lineRule="auto"/>
        <w:ind w:left="210" w:hangingChars="100" w:hanging="210"/>
      </w:pPr>
      <w:r>
        <w:rPr>
          <w:szCs w:val="21"/>
        </w:rPr>
        <w:t>5</w:t>
      </w:r>
      <w:r>
        <w:rPr>
          <w:rFonts w:hint="eastAsia"/>
          <w:szCs w:val="21"/>
        </w:rPr>
        <w:t>．计算曲面积分</w:t>
      </w:r>
      <w:r w:rsidRPr="0086720A">
        <w:rPr>
          <w:position w:val="-30"/>
          <w:szCs w:val="21"/>
        </w:rPr>
        <w:object w:dxaOrig="2799" w:dyaOrig="580">
          <v:shape id="_x0000_i1262" type="#_x0000_t75" style="width:139.9pt;height:29.2pt;mso-position-horizontal-relative:page;mso-position-vertical-relative:page" o:ole="">
            <v:imagedata r:id="rId438" o:title=""/>
          </v:shape>
          <o:OLEObject Type="Embed" ProgID="Equation.DSMT4" ShapeID="_x0000_i1262" DrawAspect="Content" ObjectID="_1591381941" r:id="rId439"/>
        </w:object>
      </w:r>
      <w:r>
        <w:rPr>
          <w:rFonts w:hint="eastAsia"/>
          <w:szCs w:val="21"/>
        </w:rPr>
        <w:t>，其中</w:t>
      </w:r>
      <w:r w:rsidRPr="0086720A">
        <w:rPr>
          <w:position w:val="-4"/>
          <w:szCs w:val="21"/>
        </w:rPr>
        <w:object w:dxaOrig="220" w:dyaOrig="240">
          <v:shape id="_x0000_i1263" type="#_x0000_t75" style="width:11.55pt;height:12.25pt;mso-position-horizontal-relative:page;mso-position-vertical-relative:page" o:ole="">
            <v:imagedata r:id="rId256" o:title=""/>
          </v:shape>
          <o:OLEObject Type="Embed" ProgID="Equation.DSMT4" ShapeID="_x0000_i1263" DrawAspect="Content" ObjectID="_1591381942" r:id="rId440"/>
        </w:object>
      </w:r>
      <w:r>
        <w:rPr>
          <w:rFonts w:hint="eastAsia"/>
          <w:szCs w:val="21"/>
        </w:rPr>
        <w:t>是介于平面</w:t>
      </w:r>
      <w:r w:rsidRPr="0086720A">
        <w:rPr>
          <w:position w:val="-6"/>
          <w:szCs w:val="21"/>
        </w:rPr>
        <w:object w:dxaOrig="559" w:dyaOrig="280">
          <v:shape id="_x0000_i1264" type="#_x0000_t75" style="width:27.85pt;height:14.25pt;mso-position-horizontal-relative:page;mso-position-vertical-relative:page" o:ole="">
            <v:imagedata r:id="rId441" o:title=""/>
          </v:shape>
          <o:OLEObject Type="Embed" ProgID="Equation.DSMT4" ShapeID="_x0000_i1264" DrawAspect="Content" ObjectID="_1591381943" r:id="rId442"/>
        </w:object>
      </w:r>
      <w:r>
        <w:rPr>
          <w:rFonts w:hint="eastAsia"/>
          <w:szCs w:val="21"/>
        </w:rPr>
        <w:t>、</w:t>
      </w:r>
      <w:r w:rsidRPr="0086720A">
        <w:rPr>
          <w:position w:val="-4"/>
          <w:szCs w:val="21"/>
        </w:rPr>
        <w:object w:dxaOrig="559" w:dyaOrig="260">
          <v:shape id="_x0000_i1265" type="#_x0000_t75" style="width:27.85pt;height:12.9pt;mso-position-horizontal-relative:page;mso-position-vertical-relative:page" o:ole="">
            <v:imagedata r:id="rId443" o:title=""/>
          </v:shape>
          <o:OLEObject Type="Embed" ProgID="Equation.DSMT4" ShapeID="_x0000_i1265" DrawAspect="Content" ObjectID="_1591381944" r:id="rId444"/>
        </w:object>
      </w:r>
      <w:r>
        <w:rPr>
          <w:szCs w:val="21"/>
        </w:rPr>
        <w:t xml:space="preserve"> </w:t>
      </w:r>
      <w:r>
        <w:rPr>
          <w:rFonts w:hint="eastAsia"/>
          <w:szCs w:val="21"/>
        </w:rPr>
        <w:t>之间的圆柱面</w:t>
      </w:r>
      <w:r w:rsidRPr="0086720A">
        <w:rPr>
          <w:position w:val="-10"/>
        </w:rPr>
        <w:object w:dxaOrig="1280" w:dyaOrig="360">
          <v:shape id="_x0000_i1266" type="#_x0000_t75" style="width:63.15pt;height:18.35pt;mso-position-horizontal-relative:page;mso-position-vertical-relative:page" o:ole="">
            <v:imagedata r:id="rId445" o:title=""/>
          </v:shape>
          <o:OLEObject Type="Embed" ProgID="Equation.DSMT4" ShapeID="_x0000_i1266" DrawAspect="Content" ObjectID="_1591381945" r:id="rId446"/>
        </w:object>
      </w:r>
      <w:r>
        <w:rPr>
          <w:rFonts w:hint="eastAsia"/>
          <w:szCs w:val="21"/>
        </w:rPr>
        <w:t>（</w:t>
      </w:r>
      <w:r w:rsidRPr="0086720A">
        <w:rPr>
          <w:position w:val="-6"/>
          <w:szCs w:val="21"/>
        </w:rPr>
        <w:object w:dxaOrig="579" w:dyaOrig="280">
          <v:shape id="_x0000_i1267" type="#_x0000_t75" style="width:29.2pt;height:14.25pt;mso-position-horizontal-relative:page;mso-position-vertical-relative:page" o:ole="">
            <v:imagedata r:id="rId447" o:title=""/>
          </v:shape>
          <o:OLEObject Type="Embed" ProgID="Equation.DSMT4" ShapeID="_x0000_i1267" DrawAspect="Content" ObjectID="_1591381946" r:id="rId448"/>
        </w:object>
      </w:r>
      <w:r>
        <w:rPr>
          <w:rFonts w:hint="eastAsia"/>
          <w:szCs w:val="21"/>
        </w:rPr>
        <w:t>）的外侧</w:t>
      </w:r>
      <w:r>
        <w:rPr>
          <w:rFonts w:hint="eastAsia"/>
        </w:rPr>
        <w:t>．</w:t>
      </w:r>
    </w:p>
    <w:p w:rsidR="000A0265" w:rsidRDefault="000A0265" w:rsidP="000A0265">
      <w:r>
        <w:rPr>
          <w:szCs w:val="21"/>
        </w:rPr>
        <w:t>6</w:t>
      </w:r>
      <w:r>
        <w:rPr>
          <w:rFonts w:hint="eastAsia"/>
          <w:szCs w:val="21"/>
        </w:rPr>
        <w:t>．已知</w:t>
      </w:r>
      <w:r w:rsidRPr="00701E3C">
        <w:rPr>
          <w:position w:val="-30"/>
          <w:szCs w:val="21"/>
        </w:rPr>
        <w:object w:dxaOrig="2160" w:dyaOrig="580">
          <v:shape id="_x0000_i1268" type="#_x0000_t75" style="width:108pt;height:29.2pt" o:ole="">
            <v:imagedata r:id="rId449" o:title=""/>
          </v:shape>
          <o:OLEObject Type="Embed" ProgID="Equation.DSMT4" ShapeID="_x0000_i1268" DrawAspect="Content" ObjectID="_1591381947" r:id="rId450"/>
        </w:object>
      </w:r>
      <w:r>
        <w:rPr>
          <w:rFonts w:hint="eastAsia"/>
          <w:szCs w:val="21"/>
        </w:rPr>
        <w:t>与路径无关，其中</w:t>
      </w:r>
      <w:r w:rsidRPr="00701E3C">
        <w:rPr>
          <w:position w:val="-10"/>
          <w:szCs w:val="21"/>
        </w:rPr>
        <w:object w:dxaOrig="520" w:dyaOrig="320">
          <v:shape id="_x0000_i1269" type="#_x0000_t75" style="width:26.5pt;height:15.6pt" o:ole="">
            <v:imagedata r:id="rId451" o:title=""/>
          </v:shape>
          <o:OLEObject Type="Embed" ProgID="Equation.DSMT4" ShapeID="_x0000_i1269" DrawAspect="Content" ObjectID="_1591381948" r:id="rId452"/>
        </w:object>
      </w:r>
      <w:r>
        <w:rPr>
          <w:rFonts w:hint="eastAsia"/>
          <w:szCs w:val="21"/>
        </w:rPr>
        <w:t>有连续导，且</w:t>
      </w:r>
      <w:r w:rsidRPr="00157439">
        <w:rPr>
          <w:position w:val="-10"/>
          <w:szCs w:val="21"/>
        </w:rPr>
        <w:object w:dxaOrig="859" w:dyaOrig="320">
          <v:shape id="_x0000_i1270" type="#_x0000_t75" style="width:42.8pt;height:15.6pt" o:ole="">
            <v:imagedata r:id="rId453" o:title=""/>
          </v:shape>
          <o:OLEObject Type="Embed" ProgID="Equation.DSMT4" ShapeID="_x0000_i1270" DrawAspect="Content" ObjectID="_1591381949" r:id="rId454"/>
        </w:object>
      </w:r>
      <w:r>
        <w:rPr>
          <w:rFonts w:hint="eastAsia"/>
          <w:szCs w:val="21"/>
        </w:rPr>
        <w:t>，求</w:t>
      </w:r>
      <w:r w:rsidRPr="00157439">
        <w:rPr>
          <w:position w:val="-10"/>
          <w:szCs w:val="21"/>
        </w:rPr>
        <w:object w:dxaOrig="520" w:dyaOrig="320">
          <v:shape id="_x0000_i1271" type="#_x0000_t75" style="width:26.5pt;height:15.6pt" o:ole="">
            <v:imagedata r:id="rId455" o:title=""/>
          </v:shape>
          <o:OLEObject Type="Embed" ProgID="Equation.DSMT4" ShapeID="_x0000_i1271" DrawAspect="Content" ObjectID="_1591381950" r:id="rId456"/>
        </w:object>
      </w:r>
      <w:r>
        <w:rPr>
          <w:rFonts w:hint="eastAsia"/>
          <w:szCs w:val="21"/>
        </w:rPr>
        <w:t>。</w:t>
      </w:r>
    </w:p>
    <w:p w:rsidR="000A0265" w:rsidRDefault="000A0265" w:rsidP="000A0265">
      <w:pPr>
        <w:spacing w:line="360" w:lineRule="auto"/>
        <w:jc w:val="center"/>
        <w:rPr>
          <w:rFonts w:ascii="黑体" w:eastAsia="黑体" w:hAnsi="宋体"/>
          <w:b/>
          <w:bCs/>
          <w:sz w:val="28"/>
          <w:szCs w:val="28"/>
        </w:rPr>
      </w:pPr>
      <w:r>
        <w:rPr>
          <w:rFonts w:ascii="黑体" w:eastAsia="黑体" w:hAnsi="宋体" w:hint="eastAsia"/>
          <w:b/>
          <w:bCs/>
          <w:sz w:val="28"/>
          <w:szCs w:val="28"/>
        </w:rPr>
        <w:t>天津科技大学《高等数学》</w:t>
      </w:r>
      <w:r>
        <w:rPr>
          <w:rFonts w:ascii="黑体" w:eastAsia="黑体" w:hAnsi="宋体"/>
          <w:b/>
          <w:bCs/>
          <w:sz w:val="28"/>
          <w:szCs w:val="28"/>
        </w:rPr>
        <w:t>(</w:t>
      </w:r>
      <w:r>
        <w:rPr>
          <w:rFonts w:ascii="黑体" w:eastAsia="黑体" w:hAnsi="宋体" w:hint="eastAsia"/>
          <w:b/>
          <w:bCs/>
          <w:sz w:val="28"/>
          <w:szCs w:val="28"/>
        </w:rPr>
        <w:t>一</w:t>
      </w:r>
      <w:r>
        <w:rPr>
          <w:rFonts w:ascii="黑体" w:eastAsia="黑体" w:hAnsi="宋体"/>
          <w:b/>
          <w:bCs/>
          <w:sz w:val="28"/>
          <w:szCs w:val="28"/>
        </w:rPr>
        <w:t>)</w:t>
      </w:r>
      <w:r>
        <w:rPr>
          <w:rFonts w:ascii="黑体" w:eastAsia="黑体" w:hAnsi="宋体" w:hint="eastAsia"/>
          <w:b/>
          <w:bCs/>
          <w:sz w:val="28"/>
          <w:szCs w:val="28"/>
        </w:rPr>
        <w:t>检测题</w:t>
      </w:r>
      <w:r>
        <w:rPr>
          <w:rFonts w:ascii="黑体" w:eastAsia="黑体" w:hAnsi="宋体"/>
          <w:b/>
          <w:bCs/>
          <w:sz w:val="28"/>
          <w:szCs w:val="28"/>
        </w:rPr>
        <w:t>12-1</w:t>
      </w:r>
    </w:p>
    <w:p w:rsidR="000A0265" w:rsidRDefault="000A0265" w:rsidP="000A0265">
      <w:pPr>
        <w:spacing w:line="360" w:lineRule="auto"/>
        <w:ind w:firstLineChars="400" w:firstLine="840"/>
        <w:rPr>
          <w:rFonts w:ascii="宋体"/>
          <w:szCs w:val="21"/>
          <w:u w:val="single"/>
        </w:rPr>
      </w:pPr>
      <w:r>
        <w:rPr>
          <w:rFonts w:ascii="宋体" w:hAnsi="宋体" w:hint="eastAsia"/>
          <w:szCs w:val="21"/>
        </w:rPr>
        <w:t>专业</w:t>
      </w:r>
      <w:r>
        <w:rPr>
          <w:rFonts w:ascii="宋体" w:hAnsi="宋体"/>
          <w:szCs w:val="21"/>
          <w:u w:val="single"/>
        </w:rPr>
        <w:t xml:space="preserve">              </w:t>
      </w:r>
      <w:r>
        <w:rPr>
          <w:rFonts w:ascii="宋体" w:hAnsi="宋体" w:hint="eastAsia"/>
          <w:szCs w:val="21"/>
        </w:rPr>
        <w:t>学号</w:t>
      </w:r>
      <w:r>
        <w:rPr>
          <w:rFonts w:ascii="宋体" w:hAnsi="宋体"/>
          <w:szCs w:val="21"/>
          <w:u w:val="single"/>
        </w:rPr>
        <w:t xml:space="preserve">               </w:t>
      </w:r>
      <w:r>
        <w:rPr>
          <w:rFonts w:ascii="宋体" w:hAnsi="宋体" w:hint="eastAsia"/>
          <w:szCs w:val="21"/>
        </w:rPr>
        <w:t>姓名</w:t>
      </w:r>
      <w:r>
        <w:rPr>
          <w:rFonts w:ascii="宋体" w:hAnsi="宋体"/>
          <w:szCs w:val="21"/>
          <w:u w:val="single"/>
        </w:rPr>
        <w:t xml:space="preserve">                </w:t>
      </w:r>
    </w:p>
    <w:p w:rsidR="000A0265" w:rsidRDefault="000A0265" w:rsidP="000A0265">
      <w:pPr>
        <w:spacing w:line="360" w:lineRule="auto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一、填空题</w:t>
      </w:r>
    </w:p>
    <w:p w:rsidR="000A0265" w:rsidRDefault="000A0265" w:rsidP="000A0265">
      <w:pPr>
        <w:ind w:firstLineChars="100" w:firstLine="210"/>
      </w:pPr>
      <w:r>
        <w:rPr>
          <w:bCs/>
        </w:rPr>
        <w:t>1</w:t>
      </w:r>
      <w:r>
        <w:rPr>
          <w:rFonts w:hint="eastAsia"/>
        </w:rPr>
        <w:t>．若级数</w:t>
      </w:r>
      <w:r w:rsidRPr="0086720A">
        <w:rPr>
          <w:position w:val="-28"/>
        </w:rPr>
        <w:object w:dxaOrig="581" w:dyaOrig="681">
          <v:shape id="_x0000_i1272" type="#_x0000_t75" style="width:29.2pt;height:33.95pt;mso-position-horizontal-relative:page;mso-position-vertical-relative:page" o:ole="">
            <v:imagedata r:id="rId457" o:title=""/>
          </v:shape>
          <o:OLEObject Type="Embed" ProgID="Equation.DSMT4" ShapeID="_x0000_i1272" DrawAspect="Content" ObjectID="_1591381951" r:id="rId458"/>
        </w:object>
      </w:r>
      <w:r>
        <w:rPr>
          <w:rFonts w:hint="eastAsia"/>
        </w:rPr>
        <w:t>收敛，则</w:t>
      </w:r>
      <w:r w:rsidRPr="003926A6">
        <w:rPr>
          <w:position w:val="-20"/>
        </w:rPr>
        <w:object w:dxaOrig="859" w:dyaOrig="440">
          <v:shape id="_x0000_i1273" type="#_x0000_t75" style="width:42.8pt;height:21.75pt" o:ole="">
            <v:imagedata r:id="rId459" o:title=""/>
          </v:shape>
          <o:OLEObject Type="Embed" ProgID="Equation.DSMT4" ShapeID="_x0000_i1273" DrawAspect="Content" ObjectID="_1591381952" r:id="rId460"/>
        </w:object>
      </w:r>
      <w:r>
        <w:rPr>
          <w:u w:val="single"/>
        </w:rPr>
        <w:t xml:space="preserve">       </w:t>
      </w:r>
      <w:r>
        <w:rPr>
          <w:rFonts w:hint="eastAsia"/>
        </w:rPr>
        <w:t>．</w:t>
      </w:r>
    </w:p>
    <w:p w:rsidR="000A0265" w:rsidRDefault="000A0265" w:rsidP="000A0265">
      <w:pPr>
        <w:ind w:firstLineChars="100" w:firstLine="210"/>
      </w:pPr>
      <w:r>
        <w:rPr>
          <w:bCs/>
        </w:rPr>
        <w:t>2</w:t>
      </w:r>
      <w:r>
        <w:rPr>
          <w:rFonts w:hint="eastAsia"/>
          <w:bCs/>
        </w:rPr>
        <w:t>．</w:t>
      </w:r>
      <w:r>
        <w:rPr>
          <w:rFonts w:hint="eastAsia"/>
        </w:rPr>
        <w:t>若级数</w:t>
      </w:r>
      <w:r w:rsidRPr="0086720A">
        <w:rPr>
          <w:position w:val="-28"/>
        </w:rPr>
        <w:object w:dxaOrig="600" w:dyaOrig="680">
          <v:shape id="_x0000_i1274" type="#_x0000_t75" style="width:29.9pt;height:33.95pt" o:ole="">
            <v:imagedata r:id="rId461" o:title=""/>
          </v:shape>
          <o:OLEObject Type="Embed" ProgID="Equation.DSMT4" ShapeID="_x0000_i1274" DrawAspect="Content" ObjectID="_1591381953" r:id="rId462"/>
        </w:object>
      </w:r>
      <w:r>
        <w:rPr>
          <w:rFonts w:hint="eastAsia"/>
        </w:rPr>
        <w:t>的部分和</w:t>
      </w:r>
      <w:r w:rsidRPr="0086720A">
        <w:rPr>
          <w:position w:val="-24"/>
        </w:rPr>
        <w:object w:dxaOrig="1040" w:dyaOrig="620">
          <v:shape id="_x0000_i1275" type="#_x0000_t75" style="width:51.6pt;height:30.55pt" o:ole="">
            <v:imagedata r:id="rId463" o:title=""/>
          </v:shape>
          <o:OLEObject Type="Embed" ProgID="Equation.DSMT4" ShapeID="_x0000_i1275" DrawAspect="Content" ObjectID="_1591381954" r:id="rId464"/>
        </w:object>
      </w:r>
      <w:r>
        <w:rPr>
          <w:rFonts w:hint="eastAsia"/>
        </w:rPr>
        <w:t>，则它的一般项</w:t>
      </w:r>
      <w:r w:rsidRPr="0086720A">
        <w:rPr>
          <w:position w:val="-12"/>
        </w:rPr>
        <w:object w:dxaOrig="499" w:dyaOrig="360">
          <v:shape id="_x0000_i1276" type="#_x0000_t75" style="width:24.45pt;height:18.35pt" o:ole="">
            <v:imagedata r:id="rId465" o:title=""/>
          </v:shape>
          <o:OLEObject Type="Embed" ProgID="Equation.DSMT4" ShapeID="_x0000_i1276" DrawAspect="Content" ObjectID="_1591381955" r:id="rId466"/>
        </w:object>
      </w:r>
      <w:r>
        <w:rPr>
          <w:u w:val="single"/>
        </w:rPr>
        <w:t xml:space="preserve">         </w:t>
      </w:r>
      <w:r>
        <w:rPr>
          <w:rFonts w:hint="eastAsia"/>
        </w:rPr>
        <w:t>．</w:t>
      </w:r>
    </w:p>
    <w:p w:rsidR="000A0265" w:rsidRDefault="000A0265" w:rsidP="000A0265">
      <w:pPr>
        <w:ind w:firstLineChars="100" w:firstLine="210"/>
      </w:pPr>
      <w:r>
        <w:rPr>
          <w:bCs/>
        </w:rPr>
        <w:t>3</w:t>
      </w:r>
      <w:r>
        <w:rPr>
          <w:rFonts w:hint="eastAsia"/>
        </w:rPr>
        <w:t>．级数</w:t>
      </w:r>
      <w:r w:rsidRPr="0086720A">
        <w:rPr>
          <w:position w:val="-28"/>
        </w:rPr>
        <w:object w:dxaOrig="1040" w:dyaOrig="700">
          <v:shape id="_x0000_i1277" type="#_x0000_t75" style="width:51.6pt;height:35.3pt;mso-position-horizontal-relative:page;mso-position-vertical-relative:page" o:ole="">
            <v:imagedata r:id="rId467" o:title=""/>
          </v:shape>
          <o:OLEObject Type="Embed" ProgID="Equation.DSMT4" ShapeID="_x0000_i1277" DrawAspect="Content" ObjectID="_1591381956" r:id="rId468"/>
        </w:object>
      </w:r>
      <w:r>
        <w:rPr>
          <w:rFonts w:hint="eastAsia"/>
        </w:rPr>
        <w:t>的和</w:t>
      </w:r>
      <w:r w:rsidRPr="0086720A">
        <w:rPr>
          <w:position w:val="-6"/>
        </w:rPr>
        <w:object w:dxaOrig="420" w:dyaOrig="280">
          <v:shape id="_x0000_i1278" type="#_x0000_t75" style="width:21.05pt;height:14.25pt;mso-position-horizontal-relative:page;mso-position-vertical-relative:page" o:ole="">
            <v:imagedata r:id="rId469" o:title=""/>
          </v:shape>
          <o:OLEObject Type="Embed" ProgID="Equation.DSMT4" ShapeID="_x0000_i1278" DrawAspect="Content" ObjectID="_1591381957" r:id="rId470"/>
        </w:object>
      </w:r>
      <w:r>
        <w:rPr>
          <w:u w:val="single"/>
        </w:rPr>
        <w:t xml:space="preserve">              </w:t>
      </w:r>
      <w:r>
        <w:rPr>
          <w:rFonts w:hint="eastAsia"/>
        </w:rPr>
        <w:t>．</w:t>
      </w:r>
    </w:p>
    <w:p w:rsidR="000A0265" w:rsidRDefault="000A0265" w:rsidP="000A0265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</w:t>
      </w:r>
      <w:r>
        <w:rPr>
          <w:rFonts w:hint="eastAsia"/>
          <w:b/>
          <w:sz w:val="24"/>
        </w:rPr>
        <w:t>、</w:t>
      </w:r>
      <w:r>
        <w:rPr>
          <w:rFonts w:hint="eastAsia"/>
          <w:b/>
          <w:bCs/>
          <w:sz w:val="24"/>
        </w:rPr>
        <w:t>选择题</w:t>
      </w:r>
    </w:p>
    <w:p w:rsidR="000A0265" w:rsidRDefault="000A0265" w:rsidP="000A0265">
      <w:pPr>
        <w:jc w:val="left"/>
      </w:pPr>
      <w:r>
        <w:rPr>
          <w:b/>
          <w:bCs/>
          <w:sz w:val="24"/>
        </w:rPr>
        <w:t xml:space="preserve">  </w:t>
      </w:r>
      <w:r>
        <w:rPr>
          <w:bCs/>
        </w:rPr>
        <w:t>1</w:t>
      </w:r>
      <w:r>
        <w:rPr>
          <w:rFonts w:hint="eastAsia"/>
        </w:rPr>
        <w:t>．如果级数</w:t>
      </w:r>
      <w:r w:rsidRPr="009304A2">
        <w:rPr>
          <w:position w:val="-10"/>
        </w:rPr>
        <w:object w:dxaOrig="180" w:dyaOrig="340">
          <v:shape id="_x0000_i1279" type="#_x0000_t75" style="width:8.85pt;height:17pt" o:ole="">
            <v:imagedata r:id="rId471" o:title=""/>
          </v:shape>
          <o:OLEObject Type="Embed" ProgID="Equation.DSMT4" ShapeID="_x0000_i1279" DrawAspect="Content" ObjectID="_1591381958" r:id="rId472"/>
        </w:object>
      </w:r>
      <w:r w:rsidRPr="0086720A">
        <w:rPr>
          <w:position w:val="-28"/>
        </w:rPr>
        <w:object w:dxaOrig="581" w:dyaOrig="681">
          <v:shape id="_x0000_i1280" type="#_x0000_t75" style="width:29.2pt;height:33.95pt;mso-position-horizontal-relative:page;mso-position-vertical-relative:page" o:ole="">
            <v:imagedata r:id="rId457" o:title=""/>
          </v:shape>
          <o:OLEObject Type="Embed" ProgID="Equation.DSMT4" ShapeID="_x0000_i1280" DrawAspect="Content" ObjectID="_1591381959" r:id="rId473"/>
        </w:object>
      </w:r>
      <w:r>
        <w:rPr>
          <w:rFonts w:hint="eastAsia"/>
        </w:rPr>
        <w:t>收敛，</w:t>
      </w:r>
      <w:r w:rsidRPr="0086720A">
        <w:rPr>
          <w:position w:val="-6"/>
        </w:rPr>
        <w:object w:dxaOrig="200" w:dyaOrig="280">
          <v:shape id="_x0000_i1281" type="#_x0000_t75" style="width:9.5pt;height:14.25pt;mso-position-horizontal-relative:page;mso-position-vertical-relative:page" o:ole="">
            <v:imagedata r:id="rId474" o:title=""/>
          </v:shape>
          <o:OLEObject Type="Embed" ProgID="Equation.DSMT4" ShapeID="_x0000_i1281" DrawAspect="Content" ObjectID="_1591381960" r:id="rId475"/>
        </w:object>
      </w:r>
      <w:r>
        <w:rPr>
          <w:rFonts w:hint="eastAsia"/>
        </w:rPr>
        <w:t>为常数，则级数</w:t>
      </w:r>
      <w:r w:rsidRPr="0086720A">
        <w:rPr>
          <w:position w:val="-28"/>
        </w:rPr>
        <w:object w:dxaOrig="681" w:dyaOrig="681">
          <v:shape id="_x0000_i1282" type="#_x0000_t75" style="width:33.95pt;height:33.95pt;mso-position-horizontal-relative:page;mso-position-vertical-relative:page" o:ole="">
            <v:imagedata r:id="rId476" o:title=""/>
          </v:shape>
          <o:OLEObject Type="Embed" ProgID="Equation.DSMT4" ShapeID="_x0000_i1282" DrawAspect="Content" ObjectID="_1591381961" r:id="rId477"/>
        </w:object>
      </w:r>
      <w:r>
        <w:t xml:space="preserve"> (    ) </w:t>
      </w:r>
    </w:p>
    <w:p w:rsidR="000A0265" w:rsidRDefault="000A0265" w:rsidP="000A0265">
      <w:pPr>
        <w:ind w:firstLineChars="150" w:firstLine="315"/>
        <w:jc w:val="left"/>
      </w:pPr>
      <w:r>
        <w:t xml:space="preserve">(A) </w:t>
      </w:r>
      <w:r>
        <w:rPr>
          <w:rFonts w:hint="eastAsia"/>
        </w:rPr>
        <w:t>一定收敛</w:t>
      </w:r>
      <w:r>
        <w:t xml:space="preserve">      (B) </w:t>
      </w:r>
      <w:r>
        <w:rPr>
          <w:rFonts w:hint="eastAsia"/>
        </w:rPr>
        <w:t>可能收敛</w:t>
      </w:r>
      <w:r>
        <w:t xml:space="preserve">     (C)</w:t>
      </w:r>
      <w:r>
        <w:rPr>
          <w:rFonts w:hint="eastAsia"/>
        </w:rPr>
        <w:t>可能发散</w:t>
      </w:r>
      <w:r>
        <w:t xml:space="preserve">    (D) </w:t>
      </w:r>
      <w:r>
        <w:rPr>
          <w:rFonts w:hint="eastAsia"/>
        </w:rPr>
        <w:t>无法判定</w:t>
      </w:r>
    </w:p>
    <w:p w:rsidR="000A0265" w:rsidRDefault="000A0265" w:rsidP="000A0265">
      <w:r>
        <w:t xml:space="preserve">  </w:t>
      </w:r>
      <w:r>
        <w:rPr>
          <w:bCs/>
        </w:rPr>
        <w:t>2</w:t>
      </w:r>
      <w:r>
        <w:rPr>
          <w:rFonts w:hint="eastAsia"/>
          <w:bCs/>
        </w:rPr>
        <w:t>．</w:t>
      </w:r>
      <w:r>
        <w:rPr>
          <w:rFonts w:hint="eastAsia"/>
        </w:rPr>
        <w:t>若级数</w:t>
      </w:r>
      <w:r w:rsidRPr="0086720A">
        <w:rPr>
          <w:position w:val="-28"/>
        </w:rPr>
        <w:object w:dxaOrig="581" w:dyaOrig="681">
          <v:shape id="_x0000_i1283" type="#_x0000_t75" style="width:29.2pt;height:33.95pt;mso-position-horizontal-relative:page;mso-position-vertical-relative:page" o:ole="">
            <v:imagedata r:id="rId478" o:title=""/>
          </v:shape>
          <o:OLEObject Type="Embed" ProgID="Equation.DSMT4" ShapeID="_x0000_i1283" DrawAspect="Content" ObjectID="_1591381962" r:id="rId479"/>
        </w:object>
      </w:r>
      <w:r>
        <w:rPr>
          <w:rFonts w:hint="eastAsia"/>
        </w:rPr>
        <w:t>收敛</w:t>
      </w:r>
      <w:r>
        <w:t>,</w:t>
      </w:r>
      <w:r w:rsidRPr="0086720A">
        <w:rPr>
          <w:position w:val="-12"/>
        </w:rPr>
        <w:object w:dxaOrig="240" w:dyaOrig="361">
          <v:shape id="_x0000_i1284" type="#_x0000_t75" style="width:12.25pt;height:17.65pt;mso-position-horizontal-relative:page;mso-position-vertical-relative:page" o:ole="">
            <v:imagedata r:id="rId480" o:title=""/>
          </v:shape>
          <o:OLEObject Type="Embed" ProgID="Equation.DSMT4" ShapeID="_x0000_i1284" DrawAspect="Content" ObjectID="_1591381963" r:id="rId481"/>
        </w:object>
      </w:r>
      <w:r>
        <w:rPr>
          <w:rFonts w:hint="eastAsia"/>
        </w:rPr>
        <w:t>是它的部分和</w:t>
      </w:r>
      <w:r>
        <w:t>,</w:t>
      </w:r>
      <w:r>
        <w:rPr>
          <w:rFonts w:hint="eastAsia"/>
        </w:rPr>
        <w:t>则该级数的和</w:t>
      </w:r>
      <w:r w:rsidRPr="0086720A">
        <w:rPr>
          <w:position w:val="-6"/>
        </w:rPr>
        <w:object w:dxaOrig="361" w:dyaOrig="221">
          <v:shape id="_x0000_i1285" type="#_x0000_t75" style="width:17.65pt;height:11.55pt;mso-position-horizontal-relative:page;mso-position-vertical-relative:page" o:ole="">
            <v:imagedata r:id="rId482" o:title=""/>
          </v:shape>
          <o:OLEObject Type="Embed" ProgID="Equation.DSMT4" ShapeID="_x0000_i1285" DrawAspect="Content" ObjectID="_1591381964" r:id="rId483"/>
        </w:object>
      </w:r>
      <w:r>
        <w:t xml:space="preserve">(    )  </w:t>
      </w:r>
    </w:p>
    <w:p w:rsidR="000A0265" w:rsidRDefault="000A0265" w:rsidP="000A0265">
      <w:pPr>
        <w:ind w:firstLineChars="150" w:firstLine="315"/>
        <w:rPr>
          <w:color w:val="FF0000"/>
        </w:rPr>
      </w:pPr>
      <w:r>
        <w:t xml:space="preserve">(A) </w:t>
      </w:r>
      <w:r w:rsidRPr="0086720A">
        <w:rPr>
          <w:position w:val="-12"/>
        </w:rPr>
        <w:object w:dxaOrig="240" w:dyaOrig="361">
          <v:shape id="_x0000_i1286" type="#_x0000_t75" style="width:12.25pt;height:17.65pt;mso-position-horizontal-relative:page;mso-position-vertical-relative:page" o:ole="">
            <v:imagedata r:id="rId484" o:title=""/>
          </v:shape>
          <o:OLEObject Type="Embed" ProgID="Equation.DSMT4" ShapeID="_x0000_i1286" DrawAspect="Content" ObjectID="_1591381965" r:id="rId485"/>
        </w:object>
      </w:r>
      <w:r>
        <w:t xml:space="preserve">       (B)  </w:t>
      </w:r>
      <w:r w:rsidRPr="0086720A">
        <w:rPr>
          <w:position w:val="-12"/>
        </w:rPr>
        <w:object w:dxaOrig="261" w:dyaOrig="361">
          <v:shape id="_x0000_i1287" type="#_x0000_t75" style="width:12.9pt;height:17.65pt;mso-position-horizontal-relative:page;mso-position-vertical-relative:page" o:ole="">
            <v:imagedata r:id="rId486" o:title=""/>
          </v:shape>
          <o:OLEObject Type="Embed" ProgID="Equation.DSMT4" ShapeID="_x0000_i1287" DrawAspect="Content" ObjectID="_1591381966" r:id="rId487"/>
        </w:object>
      </w:r>
      <w:r>
        <w:t xml:space="preserve">     (C)</w:t>
      </w:r>
      <w:r>
        <w:rPr>
          <w:color w:val="FF0000"/>
        </w:rPr>
        <w:t xml:space="preserve">   </w:t>
      </w:r>
      <w:r w:rsidRPr="0086720A">
        <w:rPr>
          <w:color w:val="FF0000"/>
          <w:position w:val="-20"/>
        </w:rPr>
        <w:object w:dxaOrig="620" w:dyaOrig="440">
          <v:shape id="_x0000_i1288" type="#_x0000_t75" style="width:30.55pt;height:21.75pt;mso-position-horizontal-relative:page;mso-position-vertical-relative:page" o:ole="">
            <v:imagedata r:id="rId488" o:title=""/>
          </v:shape>
          <o:OLEObject Type="Embed" ProgID="Equation.DSMT4" ShapeID="_x0000_i1288" DrawAspect="Content" ObjectID="_1591381967" r:id="rId489"/>
        </w:object>
      </w:r>
      <w:r>
        <w:rPr>
          <w:color w:val="FF0000"/>
        </w:rPr>
        <w:t xml:space="preserve">      </w:t>
      </w:r>
      <w:r>
        <w:t xml:space="preserve">  (D) </w:t>
      </w:r>
      <w:r>
        <w:rPr>
          <w:color w:val="FF0000"/>
        </w:rPr>
        <w:t xml:space="preserve"> </w:t>
      </w:r>
      <w:r w:rsidRPr="0086720A">
        <w:rPr>
          <w:color w:val="FF0000"/>
          <w:position w:val="-20"/>
        </w:rPr>
        <w:object w:dxaOrig="600" w:dyaOrig="440">
          <v:shape id="_x0000_i1289" type="#_x0000_t75" style="width:29.9pt;height:21.75pt;mso-position-horizontal-relative:page;mso-position-vertical-relative:page" o:ole="">
            <v:imagedata r:id="rId490" o:title=""/>
          </v:shape>
          <o:OLEObject Type="Embed" ProgID="Equation.DSMT4" ShapeID="_x0000_i1289" DrawAspect="Content" ObjectID="_1591381968" r:id="rId491"/>
        </w:object>
      </w:r>
    </w:p>
    <w:p w:rsidR="000A0265" w:rsidRDefault="000A0265" w:rsidP="000A0265">
      <w:pPr>
        <w:jc w:val="left"/>
      </w:pPr>
      <w:r>
        <w:rPr>
          <w:b/>
          <w:bCs/>
        </w:rPr>
        <w:lastRenderedPageBreak/>
        <w:t xml:space="preserve"> </w:t>
      </w:r>
      <w:r>
        <w:rPr>
          <w:bCs/>
        </w:rPr>
        <w:t xml:space="preserve"> 3</w:t>
      </w:r>
      <w:r>
        <w:rPr>
          <w:rFonts w:hint="eastAsia"/>
          <w:bCs/>
        </w:rPr>
        <w:t>．</w:t>
      </w:r>
      <w:r>
        <w:rPr>
          <w:rFonts w:hint="eastAsia"/>
        </w:rPr>
        <w:t>设常数</w:t>
      </w:r>
      <w:r w:rsidRPr="0086720A">
        <w:rPr>
          <w:position w:val="-10"/>
        </w:rPr>
        <w:object w:dxaOrig="621" w:dyaOrig="320">
          <v:shape id="_x0000_i1290" type="#_x0000_t75" style="width:30.55pt;height:15.6pt;mso-position-horizontal-relative:page;mso-position-vertical-relative:page" o:ole="">
            <v:imagedata r:id="rId492" o:title=""/>
          </v:shape>
          <o:OLEObject Type="Embed" ProgID="Equation.DSMT4" ShapeID="_x0000_i1290" DrawAspect="Content" ObjectID="_1591381969" r:id="rId493"/>
        </w:object>
      </w:r>
      <w:r>
        <w:rPr>
          <w:rFonts w:hint="eastAsia"/>
        </w:rPr>
        <w:t>几何级数</w:t>
      </w:r>
      <w:r w:rsidRPr="0086720A">
        <w:rPr>
          <w:position w:val="-28"/>
        </w:rPr>
        <w:object w:dxaOrig="721" w:dyaOrig="681">
          <v:shape id="_x0000_i1291" type="#_x0000_t75" style="width:36pt;height:33.95pt;mso-position-horizontal-relative:page;mso-position-vertical-relative:page" o:ole="">
            <v:imagedata r:id="rId494" o:title=""/>
          </v:shape>
          <o:OLEObject Type="Embed" ProgID="Equation.DSMT4" ShapeID="_x0000_i1291" DrawAspect="Content" ObjectID="_1591381970" r:id="rId495"/>
        </w:object>
      </w:r>
      <w:r>
        <w:rPr>
          <w:rFonts w:hint="eastAsia"/>
        </w:rPr>
        <w:t>收敛，则</w:t>
      </w:r>
      <w:r w:rsidRPr="0086720A">
        <w:rPr>
          <w:position w:val="-10"/>
        </w:rPr>
        <w:object w:dxaOrig="200" w:dyaOrig="261">
          <v:shape id="_x0000_i1292" type="#_x0000_t75" style="width:9.5pt;height:12.9pt;mso-position-horizontal-relative:page;mso-position-vertical-relative:page" o:ole="">
            <v:imagedata r:id="rId496" o:title=""/>
          </v:shape>
          <o:OLEObject Type="Embed" ProgID="Equation.DSMT4" ShapeID="_x0000_i1292" DrawAspect="Content" ObjectID="_1591381971" r:id="rId497"/>
        </w:object>
      </w:r>
      <w:r>
        <w:rPr>
          <w:rFonts w:hint="eastAsia"/>
        </w:rPr>
        <w:t>应满足</w:t>
      </w:r>
      <w:r>
        <w:t xml:space="preserve">(    ) </w:t>
      </w:r>
    </w:p>
    <w:p w:rsidR="000A0265" w:rsidRDefault="000A0265" w:rsidP="000A0265">
      <w:pPr>
        <w:ind w:firstLineChars="150" w:firstLine="315"/>
        <w:jc w:val="left"/>
      </w:pPr>
      <w:r>
        <w:t xml:space="preserve">(A)  </w:t>
      </w:r>
      <w:r w:rsidRPr="0086720A">
        <w:rPr>
          <w:position w:val="-10"/>
        </w:rPr>
        <w:object w:dxaOrig="681" w:dyaOrig="320">
          <v:shape id="_x0000_i1293" type="#_x0000_t75" style="width:33.95pt;height:15.6pt;mso-position-horizontal-relative:page;mso-position-vertical-relative:page" o:ole="">
            <v:imagedata r:id="rId498" o:title=""/>
          </v:shape>
          <o:OLEObject Type="Embed" ProgID="Equation.DSMT4" ShapeID="_x0000_i1293" DrawAspect="Content" ObjectID="_1591381972" r:id="rId499"/>
        </w:object>
      </w:r>
      <w:r>
        <w:t xml:space="preserve">   (B)   </w:t>
      </w:r>
      <w:r w:rsidRPr="0086720A">
        <w:rPr>
          <w:position w:val="-10"/>
        </w:rPr>
        <w:object w:dxaOrig="1160" w:dyaOrig="320">
          <v:shape id="_x0000_i1294" type="#_x0000_t75" style="width:57.75pt;height:15.6pt;mso-position-horizontal-relative:page;mso-position-vertical-relative:page" o:ole="">
            <v:imagedata r:id="rId500" o:title=""/>
          </v:shape>
          <o:OLEObject Type="Embed" ProgID="Equation.DSMT4" ShapeID="_x0000_i1294" DrawAspect="Content" ObjectID="_1591381973" r:id="rId501"/>
        </w:object>
      </w:r>
      <w:r>
        <w:t xml:space="preserve">     </w:t>
      </w:r>
      <w:r>
        <w:rPr>
          <w:color w:val="FF0000"/>
        </w:rPr>
        <w:t xml:space="preserve"> </w:t>
      </w:r>
      <w:r>
        <w:t>(C)</w:t>
      </w:r>
      <w:r>
        <w:rPr>
          <w:color w:val="FF0000"/>
        </w:rPr>
        <w:t xml:space="preserve"> </w:t>
      </w:r>
      <w:r w:rsidRPr="0086720A">
        <w:rPr>
          <w:color w:val="FF0000"/>
          <w:position w:val="-10"/>
        </w:rPr>
        <w:object w:dxaOrig="840" w:dyaOrig="320">
          <v:shape id="_x0000_i1295" type="#_x0000_t75" style="width:42.1pt;height:15.6pt;mso-position-horizontal-relative:page;mso-position-vertical-relative:page" o:ole="">
            <v:imagedata r:id="rId502" o:title=""/>
          </v:shape>
          <o:OLEObject Type="Embed" ProgID="Equation.DSMT4" ShapeID="_x0000_i1295" DrawAspect="Content" ObjectID="_1591381974" r:id="rId503"/>
        </w:object>
      </w:r>
      <w:r>
        <w:rPr>
          <w:color w:val="FF0000"/>
        </w:rPr>
        <w:t xml:space="preserve">  </w:t>
      </w:r>
      <w:r>
        <w:t xml:space="preserve">   (D)   </w:t>
      </w:r>
      <w:r w:rsidRPr="0086720A">
        <w:rPr>
          <w:position w:val="-10"/>
        </w:rPr>
        <w:object w:dxaOrig="681" w:dyaOrig="320">
          <v:shape id="_x0000_i1296" type="#_x0000_t75" style="width:33.95pt;height:15.6pt;mso-position-horizontal-relative:page;mso-position-vertical-relative:page" o:ole="">
            <v:imagedata r:id="rId504" o:title=""/>
          </v:shape>
          <o:OLEObject Type="Embed" ProgID="Equation.DSMT4" ShapeID="_x0000_i1296" DrawAspect="Content" ObjectID="_1591381975" r:id="rId505"/>
        </w:object>
      </w:r>
    </w:p>
    <w:p w:rsidR="000A0265" w:rsidRDefault="000A0265" w:rsidP="000A0265">
      <w:pPr>
        <w:ind w:firstLineChars="100" w:firstLine="210"/>
        <w:jc w:val="left"/>
      </w:pPr>
      <w:r>
        <w:t>4</w:t>
      </w:r>
      <w:r>
        <w:rPr>
          <w:rFonts w:hint="eastAsia"/>
        </w:rPr>
        <w:t>．</w:t>
      </w:r>
      <w:r>
        <w:t xml:space="preserve"> </w:t>
      </w:r>
      <w:r>
        <w:rPr>
          <w:rFonts w:hint="eastAsia"/>
        </w:rPr>
        <w:t>如果级数</w:t>
      </w:r>
      <w:r w:rsidRPr="0086720A">
        <w:rPr>
          <w:position w:val="-28"/>
        </w:rPr>
        <w:object w:dxaOrig="581" w:dyaOrig="681">
          <v:shape id="_x0000_i1297" type="#_x0000_t75" style="width:29.2pt;height:33.95pt;mso-position-horizontal-relative:page;mso-position-vertical-relative:page" o:ole="">
            <v:imagedata r:id="rId457" o:title=""/>
          </v:shape>
          <o:OLEObject Type="Embed" ProgID="Equation.DSMT4" ShapeID="_x0000_i1297" DrawAspect="Content" ObjectID="_1591381976" r:id="rId506"/>
        </w:object>
      </w:r>
      <w:r>
        <w:rPr>
          <w:rFonts w:hint="eastAsia"/>
        </w:rPr>
        <w:t>收敛，则下列级数中收敛的是（</w:t>
      </w:r>
      <w:r>
        <w:t xml:space="preserve">    </w:t>
      </w:r>
      <w:r>
        <w:rPr>
          <w:rFonts w:hint="eastAsia"/>
        </w:rPr>
        <w:t>）</w:t>
      </w:r>
    </w:p>
    <w:p w:rsidR="000A0265" w:rsidRDefault="000A0265" w:rsidP="000A0265">
      <w:pPr>
        <w:ind w:firstLineChars="150" w:firstLine="315"/>
        <w:jc w:val="left"/>
      </w:pPr>
      <w:r>
        <w:t xml:space="preserve">(A)  </w:t>
      </w:r>
      <w:r w:rsidRPr="0027388E">
        <w:rPr>
          <w:position w:val="-10"/>
        </w:rPr>
        <w:object w:dxaOrig="180" w:dyaOrig="340">
          <v:shape id="_x0000_i1298" type="#_x0000_t75" style="width:8.85pt;height:17pt" o:ole="">
            <v:imagedata r:id="rId471" o:title=""/>
          </v:shape>
          <o:OLEObject Type="Embed" ProgID="Equation.DSMT4" ShapeID="_x0000_i1298" DrawAspect="Content" ObjectID="_1591381977" r:id="rId507"/>
        </w:object>
      </w:r>
      <w:r w:rsidRPr="001B329B">
        <w:rPr>
          <w:position w:val="-28"/>
        </w:rPr>
        <w:object w:dxaOrig="1560" w:dyaOrig="680">
          <v:shape id="_x0000_i1299" type="#_x0000_t75" style="width:78.1pt;height:33.95pt" o:ole="">
            <v:imagedata r:id="rId508" o:title=""/>
          </v:shape>
          <o:OLEObject Type="Embed" ProgID="Equation.DSMT4" ShapeID="_x0000_i1299" DrawAspect="Content" ObjectID="_1591381978" r:id="rId509"/>
        </w:object>
      </w:r>
      <w:r>
        <w:t xml:space="preserve">                    (B)   </w:t>
      </w:r>
      <w:r w:rsidRPr="001B329B">
        <w:rPr>
          <w:position w:val="-28"/>
        </w:rPr>
        <w:object w:dxaOrig="1120" w:dyaOrig="680">
          <v:shape id="_x0000_i1300" type="#_x0000_t75" style="width:56.4pt;height:33.95pt" o:ole="">
            <v:imagedata r:id="rId510" o:title=""/>
          </v:shape>
          <o:OLEObject Type="Embed" ProgID="Equation.DSMT4" ShapeID="_x0000_i1300" DrawAspect="Content" ObjectID="_1591381979" r:id="rId511"/>
        </w:object>
      </w:r>
      <w:r>
        <w:t xml:space="preserve">  </w:t>
      </w:r>
    </w:p>
    <w:p w:rsidR="000A0265" w:rsidRDefault="000A0265" w:rsidP="000A0265">
      <w:pPr>
        <w:jc w:val="left"/>
      </w:pPr>
      <w:r>
        <w:t xml:space="preserve">   (C)  </w:t>
      </w:r>
      <w:r w:rsidRPr="001B329B">
        <w:rPr>
          <w:position w:val="-28"/>
        </w:rPr>
        <w:object w:dxaOrig="1219" w:dyaOrig="680">
          <v:shape id="_x0000_i1301" type="#_x0000_t75" style="width:59.75pt;height:33.95pt" o:ole="">
            <v:imagedata r:id="rId512" o:title=""/>
          </v:shape>
          <o:OLEObject Type="Embed" ProgID="Equation.DSMT4" ShapeID="_x0000_i1301" DrawAspect="Content" ObjectID="_1591381980" r:id="rId513"/>
        </w:object>
      </w:r>
      <w:r>
        <w:t xml:space="preserve">                          (D) </w:t>
      </w:r>
      <w:r w:rsidRPr="001B329B">
        <w:rPr>
          <w:position w:val="-28"/>
        </w:rPr>
        <w:object w:dxaOrig="1260" w:dyaOrig="700">
          <v:shape id="_x0000_i1302" type="#_x0000_t75" style="width:63.15pt;height:34.65pt" o:ole="">
            <v:imagedata r:id="rId514" o:title=""/>
          </v:shape>
          <o:OLEObject Type="Embed" ProgID="Equation.DSMT4" ShapeID="_x0000_i1302" DrawAspect="Content" ObjectID="_1591381981" r:id="rId515"/>
        </w:object>
      </w:r>
    </w:p>
    <w:p w:rsidR="000A0265" w:rsidRDefault="000A0265" w:rsidP="000A0265">
      <w:pPr>
        <w:ind w:firstLineChars="100" w:firstLine="210"/>
      </w:pPr>
    </w:p>
    <w:p w:rsidR="000A0265" w:rsidRDefault="000A0265" w:rsidP="000A0265">
      <w:pPr>
        <w:rPr>
          <w:b/>
          <w:bCs/>
          <w:sz w:val="24"/>
        </w:rPr>
      </w:pPr>
      <w:r>
        <w:rPr>
          <w:rFonts w:hint="eastAsia"/>
          <w:b/>
          <w:sz w:val="24"/>
        </w:rPr>
        <w:t>三、解答题</w:t>
      </w:r>
      <w:r>
        <w:rPr>
          <w:rFonts w:hint="eastAsia"/>
          <w:szCs w:val="21"/>
        </w:rPr>
        <w:t>（判定下列级数收敛性，收敛时求其和）</w:t>
      </w:r>
    </w:p>
    <w:p w:rsidR="000A0265" w:rsidRDefault="000A0265" w:rsidP="000A0265">
      <w:r>
        <w:t xml:space="preserve">  </w:t>
      </w:r>
      <w:r>
        <w:rPr>
          <w:bCs/>
        </w:rPr>
        <w:t>1</w:t>
      </w:r>
      <w:r>
        <w:rPr>
          <w:rFonts w:hint="eastAsia"/>
          <w:bCs/>
        </w:rPr>
        <w:t>．</w:t>
      </w:r>
      <w:r>
        <w:rPr>
          <w:b/>
          <w:bCs/>
        </w:rPr>
        <w:t xml:space="preserve"> </w:t>
      </w:r>
      <w:r w:rsidRPr="0086720A">
        <w:rPr>
          <w:position w:val="-28"/>
        </w:rPr>
        <w:object w:dxaOrig="1560" w:dyaOrig="680">
          <v:shape id="_x0000_i1303" type="#_x0000_t75" style="width:78.1pt;height:33.95pt;mso-position-horizontal-relative:page;mso-position-vertical-relative:page" o:ole="">
            <v:imagedata r:id="rId516" o:title=""/>
          </v:shape>
          <o:OLEObject Type="Embed" ProgID="Equation.DSMT4" ShapeID="_x0000_i1303" DrawAspect="Content" ObjectID="_1591381982" r:id="rId517"/>
        </w:object>
      </w:r>
      <w:r>
        <w:rPr>
          <w:rFonts w:hint="eastAsia"/>
        </w:rPr>
        <w:t>．</w:t>
      </w:r>
    </w:p>
    <w:p w:rsidR="000A0265" w:rsidRDefault="000A0265" w:rsidP="000A0265">
      <w:pPr>
        <w:rPr>
          <w:b/>
          <w:bCs/>
        </w:rPr>
      </w:pPr>
      <w:r>
        <w:rPr>
          <w:b/>
          <w:bCs/>
        </w:rPr>
        <w:t xml:space="preserve">  </w:t>
      </w:r>
      <w:r>
        <w:rPr>
          <w:bCs/>
        </w:rPr>
        <w:t>2</w:t>
      </w:r>
      <w:r>
        <w:rPr>
          <w:rFonts w:hint="eastAsia"/>
          <w:bCs/>
        </w:rPr>
        <w:t>．</w:t>
      </w:r>
      <w:r w:rsidRPr="0086720A">
        <w:rPr>
          <w:position w:val="-28"/>
          <w:szCs w:val="21"/>
        </w:rPr>
        <w:object w:dxaOrig="1240" w:dyaOrig="680">
          <v:shape id="_x0000_i1304" type="#_x0000_t75" style="width:62.5pt;height:33.95pt;mso-position-horizontal-relative:page;mso-position-vertical-relative:page" o:ole="">
            <v:imagedata r:id="rId518" o:title=""/>
          </v:shape>
          <o:OLEObject Type="Embed" ProgID="Equation.DSMT4" ShapeID="_x0000_i1304" DrawAspect="Content" ObjectID="_1591381983" r:id="rId519"/>
        </w:object>
      </w:r>
    </w:p>
    <w:p w:rsidR="000A0265" w:rsidRDefault="000A0265" w:rsidP="000A0265">
      <w:r>
        <w:rPr>
          <w:b/>
          <w:bCs/>
        </w:rPr>
        <w:t xml:space="preserve">  </w:t>
      </w:r>
      <w:r>
        <w:rPr>
          <w:bCs/>
        </w:rPr>
        <w:t>3</w:t>
      </w:r>
      <w:r>
        <w:rPr>
          <w:rFonts w:hint="eastAsia"/>
          <w:bCs/>
        </w:rPr>
        <w:t>．</w:t>
      </w:r>
      <w:r>
        <w:rPr>
          <w:b/>
          <w:bCs/>
        </w:rPr>
        <w:t xml:space="preserve"> </w:t>
      </w:r>
      <w:r w:rsidRPr="0086720A">
        <w:rPr>
          <w:position w:val="-28"/>
          <w:szCs w:val="21"/>
        </w:rPr>
        <w:object w:dxaOrig="681" w:dyaOrig="681">
          <v:shape id="_x0000_i1305" type="#_x0000_t75" style="width:33.95pt;height:33.95pt;mso-position-horizontal-relative:page;mso-position-vertical-relative:page" o:ole="">
            <v:imagedata r:id="rId520" o:title=""/>
          </v:shape>
          <o:OLEObject Type="Embed" ProgID="Equation.DSMT4" ShapeID="_x0000_i1305" DrawAspect="Content" ObjectID="_1591381984" r:id="rId521"/>
        </w:object>
      </w:r>
      <w:r>
        <w:rPr>
          <w:rFonts w:hint="eastAsia"/>
        </w:rPr>
        <w:t>．</w:t>
      </w:r>
    </w:p>
    <w:p w:rsidR="000A0265" w:rsidRDefault="000A0265" w:rsidP="000A0265">
      <w:pPr>
        <w:spacing w:line="360" w:lineRule="auto"/>
        <w:jc w:val="center"/>
        <w:rPr>
          <w:rFonts w:ascii="黑体" w:eastAsia="黑体" w:hAnsi="宋体"/>
          <w:b/>
          <w:bCs/>
          <w:sz w:val="28"/>
          <w:szCs w:val="28"/>
        </w:rPr>
      </w:pPr>
      <w:r>
        <w:rPr>
          <w:rFonts w:ascii="黑体" w:eastAsia="黑体" w:hAnsi="宋体" w:hint="eastAsia"/>
          <w:b/>
          <w:bCs/>
          <w:sz w:val="28"/>
          <w:szCs w:val="28"/>
        </w:rPr>
        <w:t>天津科技大学《高等数学》</w:t>
      </w:r>
      <w:r>
        <w:rPr>
          <w:rFonts w:ascii="黑体" w:eastAsia="黑体" w:hAnsi="宋体"/>
          <w:b/>
          <w:bCs/>
          <w:sz w:val="28"/>
          <w:szCs w:val="28"/>
        </w:rPr>
        <w:t>(</w:t>
      </w:r>
      <w:r>
        <w:rPr>
          <w:rFonts w:ascii="黑体" w:eastAsia="黑体" w:hAnsi="宋体" w:hint="eastAsia"/>
          <w:b/>
          <w:bCs/>
          <w:sz w:val="28"/>
          <w:szCs w:val="28"/>
        </w:rPr>
        <w:t>一</w:t>
      </w:r>
      <w:r>
        <w:rPr>
          <w:rFonts w:ascii="黑体" w:eastAsia="黑体" w:hAnsi="宋体"/>
          <w:b/>
          <w:bCs/>
          <w:sz w:val="28"/>
          <w:szCs w:val="28"/>
        </w:rPr>
        <w:t>)</w:t>
      </w:r>
      <w:r>
        <w:rPr>
          <w:rFonts w:ascii="黑体" w:eastAsia="黑体" w:hAnsi="宋体" w:hint="eastAsia"/>
          <w:b/>
          <w:bCs/>
          <w:sz w:val="28"/>
          <w:szCs w:val="28"/>
        </w:rPr>
        <w:t>检测题</w:t>
      </w:r>
      <w:r>
        <w:rPr>
          <w:rFonts w:ascii="黑体" w:eastAsia="黑体" w:hAnsi="宋体"/>
          <w:b/>
          <w:bCs/>
          <w:sz w:val="28"/>
          <w:szCs w:val="28"/>
        </w:rPr>
        <w:t>12-2</w:t>
      </w:r>
    </w:p>
    <w:p w:rsidR="000A0265" w:rsidRDefault="000A0265" w:rsidP="000A0265">
      <w:pPr>
        <w:spacing w:line="360" w:lineRule="auto"/>
        <w:ind w:firstLineChars="400" w:firstLine="840"/>
        <w:rPr>
          <w:rFonts w:ascii="宋体"/>
          <w:szCs w:val="21"/>
          <w:u w:val="single"/>
        </w:rPr>
      </w:pPr>
      <w:r>
        <w:rPr>
          <w:rFonts w:ascii="宋体" w:hAnsi="宋体" w:hint="eastAsia"/>
          <w:szCs w:val="21"/>
        </w:rPr>
        <w:t>专业</w:t>
      </w:r>
      <w:r>
        <w:rPr>
          <w:rFonts w:ascii="宋体" w:hAnsi="宋体"/>
          <w:szCs w:val="21"/>
          <w:u w:val="single"/>
        </w:rPr>
        <w:t xml:space="preserve">              </w:t>
      </w:r>
      <w:r>
        <w:rPr>
          <w:rFonts w:ascii="宋体" w:hAnsi="宋体" w:hint="eastAsia"/>
          <w:szCs w:val="21"/>
        </w:rPr>
        <w:t>学号</w:t>
      </w:r>
      <w:r>
        <w:rPr>
          <w:rFonts w:ascii="宋体" w:hAnsi="宋体"/>
          <w:szCs w:val="21"/>
          <w:u w:val="single"/>
        </w:rPr>
        <w:t xml:space="preserve">               </w:t>
      </w:r>
      <w:r>
        <w:rPr>
          <w:rFonts w:ascii="宋体" w:hAnsi="宋体" w:hint="eastAsia"/>
          <w:szCs w:val="21"/>
        </w:rPr>
        <w:t>姓名</w:t>
      </w:r>
      <w:r>
        <w:rPr>
          <w:rFonts w:ascii="宋体" w:hAnsi="宋体"/>
          <w:szCs w:val="21"/>
          <w:u w:val="single"/>
        </w:rPr>
        <w:t xml:space="preserve">                </w:t>
      </w:r>
    </w:p>
    <w:p w:rsidR="000A0265" w:rsidRDefault="000A0265" w:rsidP="000A0265">
      <w:pPr>
        <w:spacing w:line="360" w:lineRule="auto"/>
        <w:rPr>
          <w:rFonts w:ascii="宋体"/>
          <w:bCs/>
          <w:szCs w:val="21"/>
        </w:rPr>
      </w:pPr>
      <w:r>
        <w:rPr>
          <w:rFonts w:ascii="宋体" w:hAnsi="宋体" w:hint="eastAsia"/>
          <w:b/>
          <w:bCs/>
          <w:sz w:val="24"/>
        </w:rPr>
        <w:t>一、填空题</w:t>
      </w:r>
      <w:r>
        <w:rPr>
          <w:rFonts w:ascii="宋体" w:hAnsi="宋体" w:hint="eastAsia"/>
          <w:bCs/>
          <w:szCs w:val="21"/>
        </w:rPr>
        <w:t>（</w:t>
      </w:r>
      <w:r>
        <w:rPr>
          <w:rFonts w:ascii="宋体" w:hAnsi="宋体"/>
          <w:bCs/>
          <w:szCs w:val="21"/>
        </w:rPr>
        <w:t>2—4</w:t>
      </w:r>
      <w:r>
        <w:rPr>
          <w:rFonts w:ascii="宋体" w:hAnsi="宋体" w:hint="eastAsia"/>
          <w:bCs/>
          <w:szCs w:val="21"/>
        </w:rPr>
        <w:t>小题用“收敛”或“发散”填空）</w:t>
      </w:r>
    </w:p>
    <w:p w:rsidR="000A0265" w:rsidRDefault="000A0265" w:rsidP="000A0265">
      <w:pPr>
        <w:spacing w:line="360" w:lineRule="auto"/>
        <w:ind w:firstLineChars="100" w:firstLine="210"/>
        <w:rPr>
          <w:b/>
          <w:bCs/>
        </w:rPr>
      </w:pPr>
      <w:r>
        <w:rPr>
          <w:bCs/>
        </w:rPr>
        <w:t>1</w:t>
      </w:r>
      <w:r>
        <w:rPr>
          <w:rFonts w:hint="eastAsia"/>
          <w:bCs/>
        </w:rPr>
        <w:t>．正项</w:t>
      </w:r>
      <w:r>
        <w:rPr>
          <w:rFonts w:hint="eastAsia"/>
          <w:szCs w:val="21"/>
        </w:rPr>
        <w:t>级数的部分和数列有界是级数收敛的</w:t>
      </w:r>
      <w:r>
        <w:rPr>
          <w:bCs/>
          <w:u w:val="single"/>
        </w:rPr>
        <w:t xml:space="preserve">              </w:t>
      </w:r>
      <w:r>
        <w:rPr>
          <w:rFonts w:hint="eastAsia"/>
          <w:szCs w:val="21"/>
        </w:rPr>
        <w:t>条件</w:t>
      </w:r>
      <w:r>
        <w:rPr>
          <w:rFonts w:hint="eastAsia"/>
        </w:rPr>
        <w:t>．</w:t>
      </w:r>
      <w:r>
        <w:rPr>
          <w:b/>
          <w:bCs/>
        </w:rPr>
        <w:t xml:space="preserve">     </w:t>
      </w:r>
    </w:p>
    <w:p w:rsidR="000A0265" w:rsidRDefault="000A0265" w:rsidP="000A0265">
      <w:pPr>
        <w:spacing w:line="360" w:lineRule="auto"/>
        <w:ind w:firstLineChars="100" w:firstLine="210"/>
        <w:rPr>
          <w:b/>
          <w:bCs/>
        </w:rPr>
      </w:pPr>
      <w:r>
        <w:rPr>
          <w:bCs/>
        </w:rPr>
        <w:t>2</w:t>
      </w:r>
      <w:r>
        <w:rPr>
          <w:rFonts w:hint="eastAsia"/>
          <w:bCs/>
        </w:rPr>
        <w:t>．</w:t>
      </w:r>
      <w:r>
        <w:rPr>
          <w:rFonts w:hint="eastAsia"/>
        </w:rPr>
        <w:t>级数</w:t>
      </w:r>
      <w:r w:rsidRPr="0086720A">
        <w:rPr>
          <w:position w:val="-28"/>
        </w:rPr>
        <w:object w:dxaOrig="640" w:dyaOrig="680">
          <v:shape id="_x0000_i1306" type="#_x0000_t75" style="width:31.9pt;height:33.95pt;mso-position-horizontal-relative:page;mso-position-vertical-relative:page" o:ole="">
            <v:imagedata r:id="rId522" o:title=""/>
          </v:shape>
          <o:OLEObject Type="Embed" ProgID="Equation.DSMT4" ShapeID="_x0000_i1306" DrawAspect="Content" ObjectID="_1591381985" r:id="rId523"/>
        </w:object>
      </w:r>
      <w:r>
        <w:rPr>
          <w:rFonts w:hint="eastAsia"/>
        </w:rPr>
        <w:t>是</w:t>
      </w:r>
      <w:r>
        <w:rPr>
          <w:bCs/>
          <w:u w:val="single"/>
        </w:rPr>
        <w:t xml:space="preserve">        </w:t>
      </w:r>
      <w:r>
        <w:rPr>
          <w:rFonts w:hint="eastAsia"/>
        </w:rPr>
        <w:t>的．</w:t>
      </w:r>
    </w:p>
    <w:p w:rsidR="000A0265" w:rsidRDefault="000A0265" w:rsidP="000A0265">
      <w:pPr>
        <w:spacing w:line="360" w:lineRule="auto"/>
        <w:ind w:firstLineChars="100" w:firstLine="210"/>
        <w:rPr>
          <w:b/>
          <w:bCs/>
        </w:rPr>
      </w:pPr>
      <w:r>
        <w:rPr>
          <w:bCs/>
        </w:rPr>
        <w:t>3</w:t>
      </w:r>
      <w:r>
        <w:rPr>
          <w:rFonts w:hint="eastAsia"/>
          <w:bCs/>
        </w:rPr>
        <w:t>．</w:t>
      </w:r>
      <w:r>
        <w:rPr>
          <w:rFonts w:hint="eastAsia"/>
        </w:rPr>
        <w:t>级数</w:t>
      </w:r>
      <w:r w:rsidRPr="0086720A">
        <w:rPr>
          <w:position w:val="-24"/>
        </w:rPr>
        <w:object w:dxaOrig="2480" w:dyaOrig="620">
          <v:shape id="_x0000_i1307" type="#_x0000_t75" style="width:122.95pt;height:30.55pt;mso-position-horizontal-relative:page;mso-position-vertical-relative:page" o:ole="">
            <v:imagedata r:id="rId524" o:title=""/>
          </v:shape>
          <o:OLEObject Type="Embed" ProgID="Equation.DSMT4" ShapeID="_x0000_i1307" DrawAspect="Content" ObjectID="_1591381986" r:id="rId525"/>
        </w:object>
      </w:r>
      <w:r>
        <w:rPr>
          <w:rFonts w:hint="eastAsia"/>
        </w:rPr>
        <w:t>是</w:t>
      </w:r>
      <w:r>
        <w:rPr>
          <w:bCs/>
          <w:u w:val="single"/>
        </w:rPr>
        <w:t xml:space="preserve">         </w:t>
      </w:r>
      <w:r>
        <w:rPr>
          <w:rFonts w:hint="eastAsia"/>
        </w:rPr>
        <w:t>的．</w:t>
      </w:r>
      <w:r>
        <w:rPr>
          <w:b/>
          <w:bCs/>
        </w:rPr>
        <w:t xml:space="preserve">  </w:t>
      </w:r>
    </w:p>
    <w:p w:rsidR="000A0265" w:rsidRDefault="000A0265" w:rsidP="000A0265">
      <w:pPr>
        <w:spacing w:line="360" w:lineRule="auto"/>
        <w:ind w:firstLineChars="100" w:firstLine="210"/>
        <w:rPr>
          <w:b/>
          <w:bCs/>
        </w:rPr>
      </w:pPr>
      <w:r>
        <w:rPr>
          <w:bCs/>
        </w:rPr>
        <w:t>4</w:t>
      </w:r>
      <w:r>
        <w:rPr>
          <w:rFonts w:hint="eastAsia"/>
          <w:bCs/>
        </w:rPr>
        <w:t>．</w:t>
      </w:r>
      <w:r>
        <w:rPr>
          <w:rFonts w:hint="eastAsia"/>
        </w:rPr>
        <w:t>级数</w:t>
      </w:r>
      <w:r w:rsidRPr="0086720A">
        <w:rPr>
          <w:position w:val="-28"/>
        </w:rPr>
        <w:object w:dxaOrig="700" w:dyaOrig="680">
          <v:shape id="_x0000_i1308" type="#_x0000_t75" style="width:35.3pt;height:33.95pt;mso-position-horizontal-relative:page;mso-position-vertical-relative:page" o:ole="">
            <v:imagedata r:id="rId526" o:title=""/>
          </v:shape>
          <o:OLEObject Type="Embed" ProgID="Equation.DSMT4" ShapeID="_x0000_i1308" DrawAspect="Content" ObjectID="_1591381987" r:id="rId527"/>
        </w:object>
      </w:r>
      <w:r>
        <w:rPr>
          <w:rFonts w:hint="eastAsia"/>
        </w:rPr>
        <w:t>是</w:t>
      </w:r>
      <w:r>
        <w:rPr>
          <w:bCs/>
          <w:u w:val="single"/>
        </w:rPr>
        <w:t xml:space="preserve">         </w:t>
      </w:r>
      <w:r>
        <w:rPr>
          <w:rFonts w:hint="eastAsia"/>
        </w:rPr>
        <w:t>的．</w:t>
      </w:r>
    </w:p>
    <w:p w:rsidR="000A0265" w:rsidRDefault="000A0265" w:rsidP="000A0265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</w:t>
      </w:r>
      <w:r>
        <w:rPr>
          <w:rFonts w:hint="eastAsia"/>
          <w:b/>
          <w:sz w:val="24"/>
        </w:rPr>
        <w:t>、</w:t>
      </w:r>
      <w:r>
        <w:rPr>
          <w:rFonts w:hint="eastAsia"/>
          <w:b/>
          <w:bCs/>
          <w:sz w:val="24"/>
        </w:rPr>
        <w:t>选择题</w:t>
      </w:r>
    </w:p>
    <w:p w:rsidR="000A0265" w:rsidRDefault="000A0265" w:rsidP="000A0265">
      <w:r>
        <w:rPr>
          <w:bCs/>
          <w:sz w:val="24"/>
        </w:rPr>
        <w:t xml:space="preserve"> </w:t>
      </w:r>
      <w:r>
        <w:rPr>
          <w:bCs/>
        </w:rPr>
        <w:t>1</w:t>
      </w:r>
      <w:r>
        <w:rPr>
          <w:rFonts w:hint="eastAsia"/>
        </w:rPr>
        <w:t>．级数</w:t>
      </w:r>
      <w:r w:rsidRPr="0086720A">
        <w:rPr>
          <w:position w:val="-24"/>
        </w:rPr>
        <w:object w:dxaOrig="2460" w:dyaOrig="620">
          <v:shape id="_x0000_i1309" type="#_x0000_t75" style="width:122.95pt;height:30.55pt;mso-position-horizontal-relative:page;mso-position-vertical-relative:page" o:ole="">
            <v:imagedata r:id="rId528" o:title=""/>
          </v:shape>
          <o:OLEObject Type="Embed" ProgID="Equation.DSMT4" ShapeID="_x0000_i1309" DrawAspect="Content" ObjectID="_1591381988" r:id="rId529"/>
        </w:object>
      </w:r>
      <w:r>
        <w:rPr>
          <w:rFonts w:hint="eastAsia"/>
        </w:rPr>
        <w:t>是</w:t>
      </w:r>
      <w:r>
        <w:t xml:space="preserve">(  </w:t>
      </w:r>
      <w:r>
        <w:rPr>
          <w:rFonts w:hint="eastAsia"/>
        </w:rPr>
        <w:t xml:space="preserve">　</w:t>
      </w:r>
      <w:r>
        <w:t xml:space="preserve"> )</w:t>
      </w:r>
      <w:r>
        <w:rPr>
          <w:rFonts w:hint="eastAsia"/>
        </w:rPr>
        <w:t>；</w:t>
      </w:r>
      <w:r>
        <w:t xml:space="preserve">  </w:t>
      </w:r>
    </w:p>
    <w:p w:rsidR="000A0265" w:rsidRDefault="000A0265" w:rsidP="000A0265">
      <w:pPr>
        <w:ind w:firstLineChars="200" w:firstLine="420"/>
      </w:pPr>
      <w:r>
        <w:t>(A)</w:t>
      </w:r>
      <w:r>
        <w:rPr>
          <w:rFonts w:hint="eastAsia"/>
        </w:rPr>
        <w:t>等比数列</w:t>
      </w:r>
      <w:r>
        <w:t xml:space="preserve">      (B)  </w:t>
      </w:r>
      <w:r>
        <w:rPr>
          <w:rFonts w:hint="eastAsia"/>
        </w:rPr>
        <w:t>调和级数</w:t>
      </w:r>
      <w:r>
        <w:t xml:space="preserve">        (C) </w:t>
      </w:r>
      <w:r w:rsidRPr="0086720A">
        <w:rPr>
          <w:position w:val="-10"/>
        </w:rPr>
        <w:object w:dxaOrig="241" w:dyaOrig="261">
          <v:shape id="_x0000_i1310" type="#_x0000_t75" style="width:12.25pt;height:12.9pt;mso-position-horizontal-relative:page;mso-position-vertical-relative:page" o:ole="">
            <v:imagedata r:id="rId530" o:title=""/>
          </v:shape>
          <o:OLEObject Type="Embed" ProgID="Equation.DSMT4" ShapeID="_x0000_i1310" DrawAspect="Content" ObjectID="_1591381989" r:id="rId531"/>
        </w:object>
      </w:r>
      <w:r>
        <w:rPr>
          <w:rFonts w:hint="eastAsia"/>
        </w:rPr>
        <w:t>级数</w:t>
      </w:r>
      <w:r>
        <w:t xml:space="preserve">     (D) </w:t>
      </w:r>
      <w:r>
        <w:rPr>
          <w:rFonts w:hint="eastAsia"/>
        </w:rPr>
        <w:t>等比级数</w:t>
      </w:r>
    </w:p>
    <w:p w:rsidR="000A0265" w:rsidRDefault="000A0265" w:rsidP="000A0265">
      <w:pPr>
        <w:rPr>
          <w:color w:val="FF0000"/>
        </w:rPr>
      </w:pPr>
      <w:r>
        <w:lastRenderedPageBreak/>
        <w:t xml:space="preserve"> </w:t>
      </w:r>
      <w:r>
        <w:rPr>
          <w:bCs/>
        </w:rPr>
        <w:t>2</w:t>
      </w:r>
      <w:r>
        <w:rPr>
          <w:rFonts w:hint="eastAsia"/>
          <w:bCs/>
        </w:rPr>
        <w:t>．</w:t>
      </w:r>
      <w:r>
        <w:rPr>
          <w:rFonts w:hint="eastAsia"/>
        </w:rPr>
        <w:t>若级数</w:t>
      </w:r>
      <w:r w:rsidRPr="0086720A">
        <w:rPr>
          <w:position w:val="-28"/>
        </w:rPr>
        <w:object w:dxaOrig="660" w:dyaOrig="680">
          <v:shape id="_x0000_i1311" type="#_x0000_t75" style="width:33.3pt;height:33.95pt;mso-position-horizontal-relative:page;mso-position-vertical-relative:page" o:ole="">
            <v:imagedata r:id="rId532" o:title=""/>
          </v:shape>
          <o:OLEObject Type="Embed" ProgID="Equation.DSMT4" ShapeID="_x0000_i1311" DrawAspect="Content" ObjectID="_1591381990" r:id="rId533"/>
        </w:object>
      </w:r>
      <w:r>
        <w:rPr>
          <w:rFonts w:hint="eastAsia"/>
        </w:rPr>
        <w:t>收敛，则</w:t>
      </w:r>
      <w:r w:rsidRPr="0086720A">
        <w:rPr>
          <w:position w:val="-10"/>
        </w:rPr>
        <w:object w:dxaOrig="241" w:dyaOrig="261">
          <v:shape id="_x0000_i1312" type="#_x0000_t75" style="width:12.25pt;height:12.9pt;mso-position-horizontal-relative:page;mso-position-vertical-relative:page" o:ole="">
            <v:imagedata r:id="rId530" o:title=""/>
          </v:shape>
          <o:OLEObject Type="Embed" ProgID="Equation.DSMT4" ShapeID="_x0000_i1312" DrawAspect="Content" ObjectID="_1591381991" r:id="rId534"/>
        </w:object>
      </w:r>
      <w:r>
        <w:rPr>
          <w:rFonts w:hint="eastAsia"/>
        </w:rPr>
        <w:t>的范围是（</w:t>
      </w:r>
      <w:r>
        <w:t xml:space="preserve"> </w:t>
      </w:r>
      <w:r>
        <w:rPr>
          <w:rFonts w:hint="eastAsia"/>
        </w:rPr>
        <w:t xml:space="preserve">　</w:t>
      </w:r>
      <w:r>
        <w:t xml:space="preserve"> </w:t>
      </w:r>
      <w:r>
        <w:rPr>
          <w:rFonts w:hint="eastAsia"/>
        </w:rPr>
        <w:t>）；</w:t>
      </w:r>
      <w:r>
        <w:t xml:space="preserve"> </w:t>
      </w:r>
      <w:r>
        <w:rPr>
          <w:color w:val="FF0000"/>
        </w:rPr>
        <w:t xml:space="preserve"> </w:t>
      </w:r>
    </w:p>
    <w:p w:rsidR="000A0265" w:rsidRDefault="000A0265" w:rsidP="000A0265">
      <w:pPr>
        <w:ind w:firstLineChars="200" w:firstLine="420"/>
      </w:pPr>
      <w:r>
        <w:t xml:space="preserve">(A)  </w:t>
      </w:r>
      <w:r w:rsidRPr="0086720A">
        <w:rPr>
          <w:position w:val="-10"/>
        </w:rPr>
        <w:object w:dxaOrig="761" w:dyaOrig="320">
          <v:shape id="_x0000_i1313" type="#_x0000_t75" style="width:38.05pt;height:15.6pt;mso-position-horizontal-relative:page;mso-position-vertical-relative:page" o:ole="">
            <v:imagedata r:id="rId535" o:title=""/>
          </v:shape>
          <o:OLEObject Type="Embed" ProgID="Equation.DSMT4" ShapeID="_x0000_i1313" DrawAspect="Content" ObjectID="_1591381992" r:id="rId536"/>
        </w:object>
      </w:r>
      <w:r>
        <w:t xml:space="preserve">    (B)   </w:t>
      </w:r>
      <w:r w:rsidRPr="0086720A">
        <w:rPr>
          <w:position w:val="-10"/>
        </w:rPr>
        <w:object w:dxaOrig="741" w:dyaOrig="320">
          <v:shape id="_x0000_i1314" type="#_x0000_t75" style="width:36.7pt;height:15.6pt;mso-position-horizontal-relative:page;mso-position-vertical-relative:page" o:ole="">
            <v:imagedata r:id="rId537" o:title=""/>
          </v:shape>
          <o:OLEObject Type="Embed" ProgID="Equation.DSMT4" ShapeID="_x0000_i1314" DrawAspect="Content" ObjectID="_1591381993" r:id="rId538"/>
        </w:object>
      </w:r>
      <w:r>
        <w:t xml:space="preserve">    (C)  </w:t>
      </w:r>
      <w:r w:rsidRPr="0086720A">
        <w:rPr>
          <w:position w:val="-10"/>
        </w:rPr>
        <w:object w:dxaOrig="560" w:dyaOrig="320">
          <v:shape id="_x0000_i1315" type="#_x0000_t75" style="width:27.85pt;height:15.6pt;mso-position-horizontal-relative:page;mso-position-vertical-relative:page" o:ole="">
            <v:imagedata r:id="rId539" o:title=""/>
          </v:shape>
          <o:OLEObject Type="Embed" ProgID="Equation.DSMT4" ShapeID="_x0000_i1315" DrawAspect="Content" ObjectID="_1591381994" r:id="rId540"/>
        </w:object>
      </w:r>
      <w:r>
        <w:t xml:space="preserve">     (D)  </w:t>
      </w:r>
      <w:r w:rsidRPr="0086720A">
        <w:rPr>
          <w:position w:val="-10"/>
        </w:rPr>
        <w:object w:dxaOrig="560" w:dyaOrig="320">
          <v:shape id="_x0000_i1316" type="#_x0000_t75" style="width:27.85pt;height:15.6pt;mso-position-horizontal-relative:page;mso-position-vertical-relative:page" o:ole="">
            <v:imagedata r:id="rId541" o:title=""/>
          </v:shape>
          <o:OLEObject Type="Embed" ProgID="Equation.DSMT4" ShapeID="_x0000_i1316" DrawAspect="Content" ObjectID="_1591381995" r:id="rId542"/>
        </w:object>
      </w:r>
    </w:p>
    <w:p w:rsidR="000A0265" w:rsidRDefault="000A0265" w:rsidP="000A0265">
      <w:pPr>
        <w:ind w:firstLineChars="50" w:firstLine="105"/>
      </w:pPr>
      <w:r>
        <w:t>3</w:t>
      </w:r>
      <w:r>
        <w:rPr>
          <w:rFonts w:hint="eastAsia"/>
        </w:rPr>
        <w:t>．下列级数发散的是（　　）</w:t>
      </w:r>
    </w:p>
    <w:p w:rsidR="000A0265" w:rsidRDefault="000A0265" w:rsidP="000A0265">
      <w:pPr>
        <w:ind w:firstLineChars="50" w:firstLine="105"/>
      </w:pPr>
      <w:r>
        <w:rPr>
          <w:rFonts w:hint="eastAsia"/>
        </w:rPr>
        <w:t xml:space="preserve">　</w:t>
      </w:r>
      <w:r>
        <w:t>(A)</w:t>
      </w:r>
      <w:r>
        <w:rPr>
          <w:rFonts w:hint="eastAsia"/>
        </w:rPr>
        <w:t xml:space="preserve">　</w:t>
      </w:r>
      <w:r>
        <w:t xml:space="preserve"> </w:t>
      </w:r>
      <w:r w:rsidRPr="0086720A">
        <w:rPr>
          <w:position w:val="-28"/>
        </w:rPr>
        <w:object w:dxaOrig="520" w:dyaOrig="680">
          <v:shape id="_x0000_i1317" type="#_x0000_t75" style="width:26.5pt;height:33.95pt;mso-position-horizontal-relative:page;mso-position-vertical-relative:page" o:ole="">
            <v:imagedata r:id="rId543" o:title=""/>
          </v:shape>
          <o:OLEObject Type="Embed" ProgID="Equation.DSMT4" ShapeID="_x0000_i1317" DrawAspect="Content" ObjectID="_1591381996" r:id="rId544"/>
        </w:object>
      </w:r>
      <w:r>
        <w:rPr>
          <w:rFonts w:hint="eastAsia"/>
        </w:rPr>
        <w:t xml:space="preserve">　</w:t>
      </w:r>
      <w:r>
        <w:t xml:space="preserve"> (B)</w:t>
      </w:r>
      <w:r>
        <w:rPr>
          <w:rFonts w:hint="eastAsia"/>
        </w:rPr>
        <w:t xml:space="preserve">　</w:t>
      </w:r>
      <w:r>
        <w:t xml:space="preserve"> </w:t>
      </w:r>
      <w:r w:rsidRPr="0086720A">
        <w:rPr>
          <w:position w:val="-32"/>
        </w:rPr>
        <w:object w:dxaOrig="1120" w:dyaOrig="720">
          <v:shape id="_x0000_i1318" type="#_x0000_t75" style="width:56.4pt;height:36pt;mso-position-horizontal-relative:page;mso-position-vertical-relative:page" o:ole="">
            <v:imagedata r:id="rId545" o:title=""/>
          </v:shape>
          <o:OLEObject Type="Embed" ProgID="Equation.DSMT4" ShapeID="_x0000_i1318" DrawAspect="Content" ObjectID="_1591381997" r:id="rId546"/>
        </w:object>
      </w:r>
      <w:r>
        <w:rPr>
          <w:rFonts w:hint="eastAsia"/>
        </w:rPr>
        <w:t xml:space="preserve">　</w:t>
      </w:r>
      <w:r>
        <w:t xml:space="preserve"> (C) </w:t>
      </w:r>
      <w:r w:rsidRPr="0086720A">
        <w:rPr>
          <w:position w:val="-28"/>
        </w:rPr>
        <w:object w:dxaOrig="820" w:dyaOrig="680">
          <v:shape id="_x0000_i1319" type="#_x0000_t75" style="width:41.45pt;height:33.95pt;mso-position-horizontal-relative:page;mso-position-vertical-relative:page" o:ole="">
            <v:imagedata r:id="rId547" o:title=""/>
          </v:shape>
          <o:OLEObject Type="Embed" ProgID="Equation.DSMT4" ShapeID="_x0000_i1319" DrawAspect="Content" ObjectID="_1591381998" r:id="rId548"/>
        </w:object>
      </w:r>
      <w:r>
        <w:rPr>
          <w:rFonts w:hint="eastAsia"/>
        </w:rPr>
        <w:t xml:space="preserve">　</w:t>
      </w:r>
      <w:r>
        <w:t xml:space="preserve"> (D) </w:t>
      </w:r>
      <w:r w:rsidRPr="0086720A">
        <w:rPr>
          <w:position w:val="-28"/>
        </w:rPr>
        <w:object w:dxaOrig="940" w:dyaOrig="680">
          <v:shape id="_x0000_i1320" type="#_x0000_t75" style="width:47.55pt;height:33.95pt;mso-position-horizontal-relative:page;mso-position-vertical-relative:page" o:ole="">
            <v:imagedata r:id="rId549" o:title=""/>
          </v:shape>
          <o:OLEObject Type="Embed" ProgID="Equation.DSMT4" ShapeID="_x0000_i1320" DrawAspect="Content" ObjectID="_1591381999" r:id="rId550"/>
        </w:object>
      </w:r>
    </w:p>
    <w:p w:rsidR="000A0265" w:rsidRDefault="000A0265" w:rsidP="000A0265">
      <w:pPr>
        <w:spacing w:line="360" w:lineRule="auto"/>
        <w:ind w:firstLineChars="50" w:firstLine="105"/>
      </w:pPr>
      <w:r>
        <w:t>4</w:t>
      </w:r>
      <w:r>
        <w:rPr>
          <w:rFonts w:hint="eastAsia"/>
        </w:rPr>
        <w:t>．</w:t>
      </w:r>
      <w:r>
        <w:rPr>
          <w:bCs/>
        </w:rPr>
        <w:t xml:space="preserve"> </w:t>
      </w:r>
      <w:r>
        <w:rPr>
          <w:rFonts w:hint="eastAsia"/>
        </w:rPr>
        <w:t>若实数列</w:t>
      </w:r>
      <w:r w:rsidRPr="0086720A">
        <w:rPr>
          <w:position w:val="-12"/>
        </w:rPr>
        <w:object w:dxaOrig="1219" w:dyaOrig="360">
          <v:shape id="_x0000_i1321" type="#_x0000_t75" style="width:59.75pt;height:18.35pt;mso-position-horizontal-relative:page;mso-position-vertical-relative:page" o:ole="">
            <v:imagedata r:id="rId551" o:title=""/>
          </v:shape>
          <o:OLEObject Type="Embed" ProgID="Equation.DSMT4" ShapeID="_x0000_i1321" DrawAspect="Content" ObjectID="_1591382000" r:id="rId552"/>
        </w:object>
      </w:r>
      <w:r>
        <w:rPr>
          <w:rFonts w:hint="eastAsia"/>
        </w:rPr>
        <w:t>（</w:t>
      </w:r>
      <w:r w:rsidRPr="0086720A">
        <w:rPr>
          <w:position w:val="-14"/>
        </w:rPr>
        <w:object w:dxaOrig="1340" w:dyaOrig="380">
          <v:shape id="_x0000_i1322" type="#_x0000_t75" style="width:65.9pt;height:19pt;mso-position-horizontal-relative:page;mso-position-vertical-relative:page" o:ole="">
            <v:imagedata r:id="rId553" o:title=""/>
          </v:shape>
          <o:OLEObject Type="Embed" ProgID="Equation.DSMT4" ShapeID="_x0000_i1322" DrawAspect="Content" ObjectID="_1591382001" r:id="rId554"/>
        </w:object>
      </w:r>
      <w:r>
        <w:rPr>
          <w:rFonts w:hint="eastAsia"/>
        </w:rPr>
        <w:t>），下列论断中正确的是（</w:t>
      </w:r>
      <w:r>
        <w:t xml:space="preserve">      </w:t>
      </w:r>
      <w:r>
        <w:rPr>
          <w:rFonts w:hint="eastAsia"/>
        </w:rPr>
        <w:t>）．</w:t>
      </w:r>
    </w:p>
    <w:p w:rsidR="000A0265" w:rsidRDefault="000A0265" w:rsidP="000A0265">
      <w:pPr>
        <w:spacing w:line="360" w:lineRule="auto"/>
        <w:ind w:firstLineChars="150" w:firstLine="315"/>
      </w:pPr>
      <w:r>
        <w:rPr>
          <w:rFonts w:hint="eastAsia"/>
        </w:rPr>
        <w:t>（</w:t>
      </w:r>
      <w:r>
        <w:t>A</w:t>
      </w:r>
      <w:r>
        <w:rPr>
          <w:rFonts w:hint="eastAsia"/>
        </w:rPr>
        <w:t>）若</w:t>
      </w:r>
      <w:r w:rsidRPr="0086720A">
        <w:rPr>
          <w:position w:val="-28"/>
        </w:rPr>
        <w:object w:dxaOrig="580" w:dyaOrig="680">
          <v:shape id="_x0000_i1323" type="#_x0000_t75" style="width:29.2pt;height:33.95pt;mso-position-horizontal-relative:page;mso-position-vertical-relative:page" o:ole="">
            <v:imagedata r:id="rId555" o:title=""/>
          </v:shape>
          <o:OLEObject Type="Embed" ProgID="Equation.DSMT4" ShapeID="_x0000_i1323" DrawAspect="Content" ObjectID="_1591382002" r:id="rId556"/>
        </w:object>
      </w:r>
      <w:r>
        <w:rPr>
          <w:rFonts w:hint="eastAsia"/>
        </w:rPr>
        <w:t>收敛，则</w:t>
      </w:r>
      <w:r w:rsidRPr="0086720A">
        <w:rPr>
          <w:position w:val="-28"/>
        </w:rPr>
        <w:object w:dxaOrig="600" w:dyaOrig="680">
          <v:shape id="_x0000_i1324" type="#_x0000_t75" style="width:29.9pt;height:33.95pt;mso-position-horizontal-relative:page;mso-position-vertical-relative:page" o:ole="">
            <v:imagedata r:id="rId557" o:title=""/>
          </v:shape>
          <o:OLEObject Type="Embed" ProgID="Equation.DSMT4" ShapeID="_x0000_i1324" DrawAspect="Content" ObjectID="_1591382003" r:id="rId558"/>
        </w:object>
      </w:r>
      <w:r>
        <w:rPr>
          <w:rFonts w:hint="eastAsia"/>
        </w:rPr>
        <w:t>收敛</w:t>
      </w:r>
      <w:r>
        <w:t xml:space="preserve">     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）若</w:t>
      </w:r>
      <w:r w:rsidRPr="0086720A">
        <w:rPr>
          <w:position w:val="-28"/>
        </w:rPr>
        <w:object w:dxaOrig="580" w:dyaOrig="680">
          <v:shape id="_x0000_i1325" type="#_x0000_t75" style="width:29.2pt;height:33.95pt;mso-position-horizontal-relative:page;mso-position-vertical-relative:page" o:ole="">
            <v:imagedata r:id="rId555" o:title=""/>
          </v:shape>
          <o:OLEObject Type="Embed" ProgID="Equation.DSMT4" ShapeID="_x0000_i1325" DrawAspect="Content" ObjectID="_1591382004" r:id="rId559"/>
        </w:object>
      </w:r>
      <w:r>
        <w:rPr>
          <w:rFonts w:hint="eastAsia"/>
        </w:rPr>
        <w:t>发散，则</w:t>
      </w:r>
      <w:r w:rsidRPr="0086720A">
        <w:rPr>
          <w:position w:val="-28"/>
        </w:rPr>
        <w:object w:dxaOrig="580" w:dyaOrig="680">
          <v:shape id="_x0000_i1326" type="#_x0000_t75" style="width:29.2pt;height:33.95pt;mso-position-horizontal-relative:page;mso-position-vertical-relative:page" o:ole="">
            <v:imagedata r:id="rId560" o:title=""/>
          </v:shape>
          <o:OLEObject Type="Embed" ProgID="Equation.DSMT4" ShapeID="_x0000_i1326" DrawAspect="Content" ObjectID="_1591382005" r:id="rId561"/>
        </w:object>
      </w:r>
      <w:r>
        <w:rPr>
          <w:rFonts w:hint="eastAsia"/>
        </w:rPr>
        <w:t>发散</w:t>
      </w:r>
    </w:p>
    <w:p w:rsidR="000A0265" w:rsidRDefault="000A0265" w:rsidP="000A0265">
      <w:pPr>
        <w:spacing w:line="360" w:lineRule="auto"/>
        <w:ind w:firstLineChars="150" w:firstLine="315"/>
      </w:pPr>
      <w:r>
        <w:rPr>
          <w:rFonts w:hint="eastAsia"/>
        </w:rPr>
        <w:t>（</w:t>
      </w:r>
      <w:r>
        <w:t>C</w:t>
      </w:r>
      <w:r>
        <w:rPr>
          <w:rFonts w:hint="eastAsia"/>
        </w:rPr>
        <w:t>）若</w:t>
      </w:r>
      <w:r w:rsidRPr="0086720A">
        <w:rPr>
          <w:position w:val="-28"/>
        </w:rPr>
        <w:object w:dxaOrig="580" w:dyaOrig="680">
          <v:shape id="_x0000_i1327" type="#_x0000_t75" style="width:29.2pt;height:33.95pt;mso-position-horizontal-relative:page;mso-position-vertical-relative:page" o:ole="">
            <v:imagedata r:id="rId562" o:title=""/>
          </v:shape>
          <o:OLEObject Type="Embed" ProgID="Equation.DSMT4" ShapeID="_x0000_i1327" DrawAspect="Content" ObjectID="_1591382006" r:id="rId563"/>
        </w:object>
      </w:r>
      <w:r>
        <w:rPr>
          <w:rFonts w:hint="eastAsia"/>
        </w:rPr>
        <w:t>发散，则</w:t>
      </w:r>
      <w:r w:rsidRPr="0086720A">
        <w:rPr>
          <w:position w:val="-28"/>
        </w:rPr>
        <w:object w:dxaOrig="600" w:dyaOrig="680">
          <v:shape id="_x0000_i1328" type="#_x0000_t75" style="width:29.9pt;height:33.95pt;mso-position-horizontal-relative:page;mso-position-vertical-relative:page" o:ole="">
            <v:imagedata r:id="rId564" o:title=""/>
          </v:shape>
          <o:OLEObject Type="Embed" ProgID="Equation.DSMT4" ShapeID="_x0000_i1328" DrawAspect="Content" ObjectID="_1591382007" r:id="rId565"/>
        </w:object>
      </w:r>
      <w:r>
        <w:rPr>
          <w:rFonts w:hint="eastAsia"/>
        </w:rPr>
        <w:t>发散</w:t>
      </w:r>
    </w:p>
    <w:p w:rsidR="000A0265" w:rsidRDefault="000A0265" w:rsidP="000A0265">
      <w:pPr>
        <w:spacing w:line="360" w:lineRule="auto"/>
        <w:ind w:firstLineChars="150" w:firstLine="315"/>
        <w:rPr>
          <w:sz w:val="18"/>
        </w:rPr>
      </w:pPr>
      <w:r>
        <w:rPr>
          <w:rFonts w:hint="eastAsia"/>
        </w:rPr>
        <w:t>（</w:t>
      </w:r>
      <w:r>
        <w:t>D</w:t>
      </w:r>
      <w:r>
        <w:rPr>
          <w:rFonts w:hint="eastAsia"/>
        </w:rPr>
        <w:t>）若</w:t>
      </w:r>
      <w:r w:rsidRPr="0086720A">
        <w:rPr>
          <w:position w:val="-28"/>
        </w:rPr>
        <w:object w:dxaOrig="1200" w:dyaOrig="680">
          <v:shape id="_x0000_i1329" type="#_x0000_t75" style="width:59.75pt;height:33.95pt;mso-position-horizontal-relative:page;mso-position-vertical-relative:page" o:ole="">
            <v:imagedata r:id="rId566" o:title=""/>
          </v:shape>
          <o:OLEObject Type="Embed" ProgID="Equation.DSMT4" ShapeID="_x0000_i1329" DrawAspect="Content" ObjectID="_1591382008" r:id="rId567"/>
        </w:object>
      </w:r>
      <w:r>
        <w:rPr>
          <w:rFonts w:hint="eastAsia"/>
        </w:rPr>
        <w:t>收敛，则</w:t>
      </w:r>
      <w:r w:rsidRPr="0086720A">
        <w:rPr>
          <w:position w:val="-28"/>
        </w:rPr>
        <w:object w:dxaOrig="1200" w:dyaOrig="680">
          <v:shape id="_x0000_i1330" type="#_x0000_t75" style="width:57.05pt;height:33.95pt;mso-position-horizontal-relative:page;mso-position-vertical-relative:page" o:ole="">
            <v:imagedata r:id="rId568" o:title=""/>
          </v:shape>
          <o:OLEObject Type="Embed" ProgID="Equation.DSMT4" ShapeID="_x0000_i1330" DrawAspect="Content" ObjectID="_1591382009" r:id="rId569"/>
        </w:object>
      </w:r>
      <w:r>
        <w:rPr>
          <w:rFonts w:hint="eastAsia"/>
        </w:rPr>
        <w:t>收敛</w:t>
      </w:r>
    </w:p>
    <w:p w:rsidR="000A0265" w:rsidRDefault="000A0265" w:rsidP="000A0265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sz w:val="24"/>
        </w:rPr>
        <w:t>三、</w:t>
      </w:r>
      <w:r>
        <w:rPr>
          <w:rFonts w:hint="eastAsia"/>
          <w:b/>
          <w:bCs/>
          <w:sz w:val="24"/>
        </w:rPr>
        <w:t>解答题</w:t>
      </w:r>
    </w:p>
    <w:p w:rsidR="000A0265" w:rsidRDefault="000A0265" w:rsidP="000A0265">
      <w:pPr>
        <w:rPr>
          <w:bCs/>
          <w:szCs w:val="21"/>
        </w:rPr>
      </w:pPr>
      <w:r>
        <w:rPr>
          <w:bCs/>
          <w:szCs w:val="21"/>
        </w:rPr>
        <w:t>1</w:t>
      </w:r>
      <w:r>
        <w:rPr>
          <w:rFonts w:hint="eastAsia"/>
          <w:bCs/>
          <w:szCs w:val="21"/>
        </w:rPr>
        <w:t>．</w:t>
      </w:r>
      <w:r>
        <w:rPr>
          <w:rFonts w:hint="eastAsia"/>
        </w:rPr>
        <w:t>判断级数</w:t>
      </w:r>
      <w:r>
        <w:rPr>
          <w:b/>
          <w:bCs/>
        </w:rPr>
        <w:t xml:space="preserve"> </w:t>
      </w:r>
      <w:r w:rsidRPr="0086720A">
        <w:rPr>
          <w:position w:val="-32"/>
        </w:rPr>
        <w:object w:dxaOrig="1640" w:dyaOrig="720">
          <v:shape id="_x0000_i1331" type="#_x0000_t75" style="width:79.45pt;height:36pt;mso-position-horizontal-relative:page;mso-position-vertical-relative:page" o:ole="">
            <v:imagedata r:id="rId570" o:title=""/>
          </v:shape>
          <o:OLEObject Type="Embed" ProgID="Equation.DSMT4" ShapeID="_x0000_i1331" DrawAspect="Content" ObjectID="_1591382010" r:id="rId571"/>
        </w:object>
      </w:r>
      <w:r>
        <w:rPr>
          <w:rFonts w:hint="eastAsia"/>
        </w:rPr>
        <w:t>的收敛性．</w:t>
      </w:r>
    </w:p>
    <w:p w:rsidR="000A0265" w:rsidRDefault="000A0265" w:rsidP="00BC606D">
      <w:r>
        <w:t>2</w:t>
      </w:r>
      <w:r>
        <w:rPr>
          <w:rFonts w:hint="eastAsia"/>
        </w:rPr>
        <w:t>．判断级数</w:t>
      </w:r>
      <w:r>
        <w:rPr>
          <w:b/>
          <w:bCs/>
        </w:rPr>
        <w:t xml:space="preserve"> </w:t>
      </w:r>
      <w:r w:rsidRPr="0086720A">
        <w:rPr>
          <w:position w:val="-28"/>
          <w:szCs w:val="21"/>
        </w:rPr>
        <w:object w:dxaOrig="1260" w:dyaOrig="680">
          <v:shape id="_x0000_i1332" type="#_x0000_t75" style="width:63.15pt;height:33.95pt;mso-position-horizontal-relative:page;mso-position-vertical-relative:page" o:ole="">
            <v:imagedata r:id="rId572" o:title=""/>
          </v:shape>
          <o:OLEObject Type="Embed" ProgID="Equation.DSMT4" ShapeID="_x0000_i1332" DrawAspect="Content" ObjectID="_1591382011" r:id="rId573"/>
        </w:object>
      </w:r>
      <w:r>
        <w:rPr>
          <w:rFonts w:hint="eastAsia"/>
        </w:rPr>
        <w:t>的收敛性．</w:t>
      </w:r>
    </w:p>
    <w:p w:rsidR="000A0265" w:rsidRDefault="000A0265" w:rsidP="000A0265">
      <w:r>
        <w:rPr>
          <w:bCs/>
        </w:rPr>
        <w:t>3</w:t>
      </w:r>
      <w:r>
        <w:rPr>
          <w:rFonts w:hint="eastAsia"/>
          <w:bCs/>
        </w:rPr>
        <w:t>．</w:t>
      </w:r>
      <w:r>
        <w:rPr>
          <w:rFonts w:hint="eastAsia"/>
        </w:rPr>
        <w:t>判断级数</w:t>
      </w:r>
      <w:r>
        <w:rPr>
          <w:b/>
          <w:bCs/>
        </w:rPr>
        <w:t xml:space="preserve"> </w:t>
      </w:r>
      <w:r w:rsidRPr="0086720A">
        <w:rPr>
          <w:position w:val="-28"/>
          <w:szCs w:val="21"/>
        </w:rPr>
        <w:object w:dxaOrig="640" w:dyaOrig="680">
          <v:shape id="_x0000_i1333" type="#_x0000_t75" style="width:31.9pt;height:33.95pt;mso-position-horizontal-relative:page;mso-position-vertical-relative:page" o:ole="">
            <v:imagedata r:id="rId574" o:title=""/>
          </v:shape>
          <o:OLEObject Type="Embed" ProgID="Equation.DSMT4" ShapeID="_x0000_i1333" DrawAspect="Content" ObjectID="_1591382012" r:id="rId575"/>
        </w:object>
      </w:r>
      <w:r>
        <w:rPr>
          <w:rFonts w:hint="eastAsia"/>
        </w:rPr>
        <w:t>的收敛性．</w:t>
      </w:r>
    </w:p>
    <w:p w:rsidR="000A0265" w:rsidRDefault="000A0265" w:rsidP="000A0265">
      <w:pPr>
        <w:rPr>
          <w:b/>
          <w:bCs/>
          <w:color w:val="FF0000"/>
        </w:rPr>
      </w:pPr>
      <w:r>
        <w:rPr>
          <w:bCs/>
        </w:rPr>
        <w:t>4</w:t>
      </w:r>
      <w:r>
        <w:rPr>
          <w:rFonts w:hint="eastAsia"/>
          <w:bCs/>
        </w:rPr>
        <w:t>．</w:t>
      </w:r>
      <w:r>
        <w:rPr>
          <w:rFonts w:ascii="宋体" w:hAnsi="宋体" w:hint="eastAsia"/>
          <w:szCs w:val="21"/>
        </w:rPr>
        <w:t>判断级数</w:t>
      </w:r>
      <w:r w:rsidRPr="0086720A">
        <w:rPr>
          <w:rFonts w:ascii="宋体" w:hAnsi="宋体" w:hint="eastAsia"/>
          <w:position w:val="-28"/>
          <w:szCs w:val="21"/>
        </w:rPr>
        <w:object w:dxaOrig="1620" w:dyaOrig="680">
          <v:shape id="_x0000_i1334" type="#_x0000_t75" style="width:80.85pt;height:33.95pt;mso-position-horizontal-relative:page;mso-position-vertical-relative:page" o:ole="">
            <v:imagedata r:id="rId576" o:title=""/>
          </v:shape>
          <o:OLEObject Type="Embed" ProgID="Equation.DSMT4" ShapeID="_x0000_i1334" DrawAspect="Content" ObjectID="_1591382013" r:id="rId577"/>
        </w:object>
      </w:r>
      <w:r>
        <w:rPr>
          <w:rFonts w:ascii="宋体" w:hAnsi="宋体" w:hint="eastAsia"/>
          <w:szCs w:val="21"/>
        </w:rPr>
        <w:t>的敛散性</w:t>
      </w:r>
      <w:r>
        <w:rPr>
          <w:rFonts w:ascii="宋体"/>
          <w:szCs w:val="21"/>
        </w:rPr>
        <w:t>.</w:t>
      </w:r>
    </w:p>
    <w:p w:rsidR="000A0265" w:rsidRDefault="000A0265" w:rsidP="000A0265">
      <w:pPr>
        <w:spacing w:line="360" w:lineRule="auto"/>
        <w:jc w:val="center"/>
        <w:rPr>
          <w:rFonts w:ascii="黑体" w:eastAsia="黑体" w:hAnsi="宋体"/>
          <w:b/>
          <w:bCs/>
          <w:sz w:val="28"/>
          <w:szCs w:val="28"/>
        </w:rPr>
      </w:pPr>
      <w:r>
        <w:rPr>
          <w:rFonts w:ascii="黑体" w:eastAsia="黑体" w:hAnsi="宋体" w:hint="eastAsia"/>
          <w:b/>
          <w:bCs/>
          <w:sz w:val="28"/>
          <w:szCs w:val="28"/>
        </w:rPr>
        <w:t>天津科技大学《高等数学》</w:t>
      </w:r>
      <w:r>
        <w:rPr>
          <w:rFonts w:ascii="黑体" w:eastAsia="黑体" w:hAnsi="宋体"/>
          <w:b/>
          <w:bCs/>
          <w:sz w:val="28"/>
          <w:szCs w:val="28"/>
        </w:rPr>
        <w:t>(</w:t>
      </w:r>
      <w:r>
        <w:rPr>
          <w:rFonts w:ascii="黑体" w:eastAsia="黑体" w:hAnsi="宋体" w:hint="eastAsia"/>
          <w:b/>
          <w:bCs/>
          <w:sz w:val="28"/>
          <w:szCs w:val="28"/>
        </w:rPr>
        <w:t>一</w:t>
      </w:r>
      <w:r>
        <w:rPr>
          <w:rFonts w:ascii="黑体" w:eastAsia="黑体" w:hAnsi="宋体"/>
          <w:b/>
          <w:bCs/>
          <w:sz w:val="28"/>
          <w:szCs w:val="28"/>
        </w:rPr>
        <w:t>)</w:t>
      </w:r>
      <w:r>
        <w:rPr>
          <w:rFonts w:ascii="黑体" w:eastAsia="黑体" w:hAnsi="宋体" w:hint="eastAsia"/>
          <w:b/>
          <w:bCs/>
          <w:sz w:val="28"/>
          <w:szCs w:val="28"/>
        </w:rPr>
        <w:t>检测题</w:t>
      </w:r>
      <w:r>
        <w:rPr>
          <w:rFonts w:ascii="黑体" w:eastAsia="黑体" w:hAnsi="宋体"/>
          <w:b/>
          <w:bCs/>
          <w:sz w:val="28"/>
          <w:szCs w:val="28"/>
        </w:rPr>
        <w:t>12-3</w:t>
      </w:r>
    </w:p>
    <w:p w:rsidR="000A0265" w:rsidRDefault="000A0265" w:rsidP="000A0265">
      <w:pPr>
        <w:spacing w:line="360" w:lineRule="auto"/>
        <w:ind w:firstLineChars="400" w:firstLine="840"/>
        <w:rPr>
          <w:rFonts w:ascii="宋体"/>
          <w:szCs w:val="21"/>
          <w:u w:val="single"/>
        </w:rPr>
      </w:pPr>
      <w:r>
        <w:rPr>
          <w:rFonts w:ascii="宋体" w:hAnsi="宋体" w:hint="eastAsia"/>
          <w:szCs w:val="21"/>
        </w:rPr>
        <w:t>专业</w:t>
      </w:r>
      <w:r>
        <w:rPr>
          <w:rFonts w:ascii="宋体" w:hAnsi="宋体"/>
          <w:szCs w:val="21"/>
          <w:u w:val="single"/>
        </w:rPr>
        <w:t xml:space="preserve">              </w:t>
      </w:r>
      <w:r>
        <w:rPr>
          <w:rFonts w:ascii="宋体" w:hAnsi="宋体" w:hint="eastAsia"/>
          <w:szCs w:val="21"/>
        </w:rPr>
        <w:t>学号</w:t>
      </w:r>
      <w:r>
        <w:rPr>
          <w:rFonts w:ascii="宋体" w:hAnsi="宋体"/>
          <w:szCs w:val="21"/>
          <w:u w:val="single"/>
        </w:rPr>
        <w:t xml:space="preserve">               </w:t>
      </w:r>
      <w:r>
        <w:rPr>
          <w:rFonts w:ascii="宋体" w:hAnsi="宋体" w:hint="eastAsia"/>
          <w:szCs w:val="21"/>
        </w:rPr>
        <w:t>姓名</w:t>
      </w:r>
      <w:r>
        <w:rPr>
          <w:rFonts w:ascii="宋体" w:hAnsi="宋体"/>
          <w:szCs w:val="21"/>
          <w:u w:val="single"/>
        </w:rPr>
        <w:t xml:space="preserve">                </w:t>
      </w:r>
    </w:p>
    <w:p w:rsidR="000A0265" w:rsidRDefault="000A0265" w:rsidP="000A0265">
      <w:pPr>
        <w:spacing w:line="360" w:lineRule="auto"/>
        <w:rPr>
          <w:rFonts w:ascii="宋体"/>
          <w:bCs/>
          <w:szCs w:val="21"/>
        </w:rPr>
      </w:pPr>
      <w:r>
        <w:rPr>
          <w:rFonts w:ascii="宋体" w:hAnsi="宋体" w:hint="eastAsia"/>
          <w:b/>
          <w:bCs/>
          <w:sz w:val="24"/>
        </w:rPr>
        <w:t>一、填空题</w:t>
      </w:r>
      <w:r>
        <w:rPr>
          <w:rFonts w:ascii="宋体" w:hAnsi="宋体" w:hint="eastAsia"/>
          <w:bCs/>
          <w:szCs w:val="21"/>
        </w:rPr>
        <w:t>（用“条件收敛”、“绝对收敛”、“发散”填空）</w:t>
      </w:r>
    </w:p>
    <w:p w:rsidR="000A0265" w:rsidRDefault="000A0265" w:rsidP="000A0265">
      <w:pPr>
        <w:ind w:firstLineChars="100" w:firstLine="210"/>
        <w:rPr>
          <w:b/>
          <w:bCs/>
        </w:rPr>
      </w:pPr>
      <w:r>
        <w:rPr>
          <w:bCs/>
        </w:rPr>
        <w:t>1</w:t>
      </w:r>
      <w:r>
        <w:rPr>
          <w:rFonts w:hint="eastAsia"/>
          <w:bCs/>
        </w:rPr>
        <w:t>．</w:t>
      </w:r>
      <w:r>
        <w:rPr>
          <w:rFonts w:hint="eastAsia"/>
        </w:rPr>
        <w:t>若级数</w:t>
      </w:r>
      <w:r w:rsidRPr="0086720A">
        <w:rPr>
          <w:position w:val="-28"/>
        </w:rPr>
        <w:object w:dxaOrig="601" w:dyaOrig="681">
          <v:shape id="_x0000_i1335" type="#_x0000_t75" style="width:29.9pt;height:33.95pt;mso-position-horizontal-relative:page;mso-position-vertical-relative:page" o:ole="">
            <v:imagedata r:id="rId578" o:title=""/>
          </v:shape>
          <o:OLEObject Type="Embed" ProgID="Equation.DSMT4" ShapeID="_x0000_i1335" DrawAspect="Content" ObjectID="_1591382014" r:id="rId579"/>
        </w:object>
      </w:r>
      <w:r>
        <w:rPr>
          <w:rFonts w:hint="eastAsia"/>
        </w:rPr>
        <w:t>是条件收敛的，则级数</w:t>
      </w:r>
      <w:r w:rsidRPr="0086720A">
        <w:rPr>
          <w:position w:val="-28"/>
        </w:rPr>
        <w:object w:dxaOrig="661" w:dyaOrig="681">
          <v:shape id="_x0000_i1336" type="#_x0000_t75" style="width:31.9pt;height:33.95pt;mso-position-horizontal-relative:page;mso-position-vertical-relative:page" o:ole="">
            <v:imagedata r:id="rId580" o:title=""/>
          </v:shape>
          <o:OLEObject Type="Embed" ProgID="Equation.DSMT4" ShapeID="_x0000_i1336" DrawAspect="Content" ObjectID="_1591382015" r:id="rId581"/>
        </w:object>
      </w:r>
      <w:r>
        <w:rPr>
          <w:rFonts w:hint="eastAsia"/>
        </w:rPr>
        <w:t>是</w:t>
      </w:r>
      <w:r>
        <w:rPr>
          <w:bCs/>
          <w:u w:val="single"/>
        </w:rPr>
        <w:t xml:space="preserve">              </w:t>
      </w:r>
      <w:r>
        <w:rPr>
          <w:rFonts w:hint="eastAsia"/>
        </w:rPr>
        <w:t>的．</w:t>
      </w:r>
    </w:p>
    <w:p w:rsidR="000A0265" w:rsidRDefault="000A0265" w:rsidP="000A0265">
      <w:pPr>
        <w:ind w:firstLineChars="100" w:firstLine="210"/>
      </w:pPr>
      <w:r>
        <w:rPr>
          <w:bCs/>
        </w:rPr>
        <w:t>2</w:t>
      </w:r>
      <w:r>
        <w:rPr>
          <w:rFonts w:hint="eastAsia"/>
          <w:bCs/>
        </w:rPr>
        <w:t>．</w:t>
      </w:r>
      <w:r>
        <w:rPr>
          <w:rFonts w:hint="eastAsia"/>
        </w:rPr>
        <w:t>级数</w:t>
      </w:r>
      <w:r w:rsidRPr="0086720A">
        <w:rPr>
          <w:position w:val="-28"/>
        </w:rPr>
        <w:object w:dxaOrig="1040" w:dyaOrig="700">
          <v:shape id="_x0000_i1337" type="#_x0000_t75" style="width:51.6pt;height:35.3pt;mso-position-horizontal-relative:page;mso-position-vertical-relative:page" o:ole="">
            <v:imagedata r:id="rId582" o:title=""/>
          </v:shape>
          <o:OLEObject Type="Embed" ProgID="Equation.DSMT4" ShapeID="_x0000_i1337" DrawAspect="Content" ObjectID="_1591382016" r:id="rId583"/>
        </w:object>
      </w:r>
      <w:r>
        <w:rPr>
          <w:rFonts w:hint="eastAsia"/>
        </w:rPr>
        <w:t>是</w:t>
      </w:r>
      <w:r>
        <w:rPr>
          <w:bCs/>
          <w:u w:val="single"/>
        </w:rPr>
        <w:t xml:space="preserve">              </w:t>
      </w:r>
      <w:r>
        <w:rPr>
          <w:u w:val="single"/>
        </w:rPr>
        <w:t xml:space="preserve">    </w:t>
      </w:r>
      <w:r>
        <w:rPr>
          <w:rFonts w:hint="eastAsia"/>
        </w:rPr>
        <w:t>的．</w:t>
      </w:r>
    </w:p>
    <w:p w:rsidR="000A0265" w:rsidRDefault="000A0265" w:rsidP="000A0265">
      <w:pPr>
        <w:ind w:firstLineChars="100" w:firstLine="210"/>
      </w:pPr>
      <w:r>
        <w:rPr>
          <w:bCs/>
        </w:rPr>
        <w:lastRenderedPageBreak/>
        <w:t>3</w:t>
      </w:r>
      <w:r>
        <w:rPr>
          <w:rFonts w:hint="eastAsia"/>
          <w:bCs/>
        </w:rPr>
        <w:t>．</w:t>
      </w:r>
      <w:r>
        <w:rPr>
          <w:rFonts w:hint="eastAsia"/>
        </w:rPr>
        <w:t>级数</w:t>
      </w:r>
      <w:r w:rsidRPr="0086720A">
        <w:rPr>
          <w:position w:val="-28"/>
        </w:rPr>
        <w:object w:dxaOrig="1200" w:dyaOrig="680">
          <v:shape id="_x0000_i1338" type="#_x0000_t75" style="width:59.75pt;height:33.95pt;mso-position-horizontal-relative:page;mso-position-vertical-relative:page" o:ole="">
            <v:imagedata r:id="rId584" o:title=""/>
          </v:shape>
          <o:OLEObject Type="Embed" ProgID="Equation.DSMT4" ShapeID="_x0000_i1338" DrawAspect="Content" ObjectID="_1591382017" r:id="rId585"/>
        </w:object>
      </w:r>
      <w:r>
        <w:rPr>
          <w:rFonts w:hint="eastAsia"/>
        </w:rPr>
        <w:t>是</w:t>
      </w:r>
      <w:r>
        <w:rPr>
          <w:bCs/>
          <w:u w:val="single"/>
        </w:rPr>
        <w:t xml:space="preserve">              </w:t>
      </w:r>
      <w:r>
        <w:rPr>
          <w:u w:val="single"/>
        </w:rPr>
        <w:t xml:space="preserve">    </w:t>
      </w:r>
      <w:r>
        <w:rPr>
          <w:rFonts w:hint="eastAsia"/>
        </w:rPr>
        <w:t>的．</w:t>
      </w:r>
    </w:p>
    <w:p w:rsidR="000A0265" w:rsidRDefault="000A0265" w:rsidP="000A0265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</w:t>
      </w:r>
      <w:r>
        <w:rPr>
          <w:rFonts w:hint="eastAsia"/>
          <w:b/>
          <w:sz w:val="24"/>
        </w:rPr>
        <w:t>、</w:t>
      </w:r>
      <w:r>
        <w:rPr>
          <w:rFonts w:hint="eastAsia"/>
          <w:b/>
          <w:bCs/>
          <w:sz w:val="24"/>
        </w:rPr>
        <w:t>选择题</w:t>
      </w:r>
    </w:p>
    <w:p w:rsidR="000A0265" w:rsidRDefault="000A0265" w:rsidP="000A0265">
      <w:pPr>
        <w:spacing w:line="360" w:lineRule="auto"/>
      </w:pPr>
      <w:r>
        <w:rPr>
          <w:b/>
          <w:bCs/>
          <w:sz w:val="24"/>
        </w:rPr>
        <w:t xml:space="preserve">  </w:t>
      </w:r>
      <w:r>
        <w:rPr>
          <w:bCs/>
        </w:rPr>
        <w:t>1</w:t>
      </w:r>
      <w:r>
        <w:rPr>
          <w:rFonts w:hint="eastAsia"/>
        </w:rPr>
        <w:t>．下列级数中，绝对收敛的是（</w:t>
      </w:r>
      <w:r>
        <w:t xml:space="preserve">      </w:t>
      </w:r>
      <w:r>
        <w:rPr>
          <w:rFonts w:hint="eastAsia"/>
        </w:rPr>
        <w:t>）．</w:t>
      </w:r>
    </w:p>
    <w:p w:rsidR="000A0265" w:rsidRDefault="000A0265" w:rsidP="000A0265">
      <w:pPr>
        <w:spacing w:line="360" w:lineRule="auto"/>
        <w:ind w:firstLineChars="100" w:firstLine="210"/>
      </w:pPr>
      <w:r>
        <w:rPr>
          <w:rFonts w:hint="eastAsia"/>
        </w:rPr>
        <w:t>（</w:t>
      </w:r>
      <w:r>
        <w:t>A</w:t>
      </w:r>
      <w:r>
        <w:rPr>
          <w:rFonts w:hint="eastAsia"/>
        </w:rPr>
        <w:t>）</w:t>
      </w:r>
      <w:r>
        <w:t xml:space="preserve"> </w:t>
      </w:r>
      <w:r w:rsidRPr="0086720A">
        <w:rPr>
          <w:position w:val="-28"/>
        </w:rPr>
        <w:object w:dxaOrig="1060" w:dyaOrig="700">
          <v:shape id="_x0000_i1339" type="#_x0000_t75" style="width:53pt;height:35.3pt;mso-position-horizontal-relative:page;mso-position-vertical-relative:page" o:ole="">
            <v:imagedata r:id="rId586" o:title=""/>
          </v:shape>
          <o:OLEObject Type="Embed" ProgID="Equation.DSMT4" ShapeID="_x0000_i1339" DrawAspect="Content" ObjectID="_1591382018" r:id="rId587"/>
        </w:object>
      </w:r>
      <w:r>
        <w:rPr>
          <w:rFonts w:hint="eastAsia"/>
        </w:rPr>
        <w:t xml:space="preserve">　</w:t>
      </w:r>
      <w:r>
        <w:t>B</w:t>
      </w:r>
      <w:r>
        <w:rPr>
          <w:rFonts w:hint="eastAsia"/>
        </w:rPr>
        <w:t>）</w:t>
      </w:r>
      <w:r w:rsidRPr="0086720A">
        <w:rPr>
          <w:position w:val="-28"/>
        </w:rPr>
        <w:object w:dxaOrig="920" w:dyaOrig="700">
          <v:shape id="_x0000_i1340" type="#_x0000_t75" style="width:45.5pt;height:35.3pt;mso-position-horizontal-relative:page;mso-position-vertical-relative:page" o:ole="">
            <v:imagedata r:id="rId588" o:title=""/>
          </v:shape>
          <o:OLEObject Type="Embed" ProgID="Equation.DSMT4" ShapeID="_x0000_i1340" DrawAspect="Content" ObjectID="_1591382019" r:id="rId589"/>
        </w:object>
      </w:r>
      <w:r>
        <w:t xml:space="preserve"> </w:t>
      </w:r>
      <w:r>
        <w:rPr>
          <w:rFonts w:hint="eastAsia"/>
        </w:rPr>
        <w:t>（</w:t>
      </w:r>
      <w:r>
        <w:t>C</w:t>
      </w:r>
      <w:r>
        <w:rPr>
          <w:rFonts w:hint="eastAsia"/>
        </w:rPr>
        <w:t>）</w:t>
      </w:r>
      <w:r>
        <w:t xml:space="preserve"> </w:t>
      </w:r>
      <w:r w:rsidRPr="0086720A">
        <w:rPr>
          <w:position w:val="-34"/>
        </w:rPr>
        <w:object w:dxaOrig="1300" w:dyaOrig="760">
          <v:shape id="_x0000_i1341" type="#_x0000_t75" style="width:65.2pt;height:38.05pt;mso-position-horizontal-relative:page;mso-position-vertical-relative:page" o:ole="">
            <v:imagedata r:id="rId590" o:title=""/>
          </v:shape>
          <o:OLEObject Type="Embed" ProgID="Equation.DSMT4" ShapeID="_x0000_i1341" DrawAspect="Content" ObjectID="_1591382020" r:id="rId591"/>
        </w:object>
      </w:r>
      <w:r>
        <w:t xml:space="preserve"> </w:t>
      </w:r>
      <w:r>
        <w:rPr>
          <w:rFonts w:hint="eastAsia"/>
        </w:rPr>
        <w:t>（</w:t>
      </w:r>
      <w:r>
        <w:t>D</w:t>
      </w:r>
      <w:r>
        <w:rPr>
          <w:rFonts w:hint="eastAsia"/>
        </w:rPr>
        <w:t>）</w:t>
      </w:r>
      <w:r>
        <w:t xml:space="preserve"> </w:t>
      </w:r>
      <w:r w:rsidRPr="0086720A">
        <w:rPr>
          <w:position w:val="-32"/>
        </w:rPr>
        <w:object w:dxaOrig="1060" w:dyaOrig="740">
          <v:shape id="_x0000_i1342" type="#_x0000_t75" style="width:53pt;height:36.7pt;mso-position-horizontal-relative:page;mso-position-vertical-relative:page" o:ole="">
            <v:imagedata r:id="rId592" o:title=""/>
          </v:shape>
          <o:OLEObject Type="Embed" ProgID="Equation.DSMT4" ShapeID="_x0000_i1342" DrawAspect="Content" ObjectID="_1591382021" r:id="rId593"/>
        </w:object>
      </w:r>
    </w:p>
    <w:p w:rsidR="000A0265" w:rsidRDefault="000A0265" w:rsidP="000A0265">
      <w:pPr>
        <w:jc w:val="left"/>
      </w:pPr>
      <w:r>
        <w:t xml:space="preserve">  </w:t>
      </w:r>
      <w:r>
        <w:rPr>
          <w:bCs/>
        </w:rPr>
        <w:t>2</w:t>
      </w:r>
      <w:r>
        <w:rPr>
          <w:rFonts w:hint="eastAsia"/>
          <w:bCs/>
        </w:rPr>
        <w:t>．</w:t>
      </w:r>
      <w:r>
        <w:rPr>
          <w:rFonts w:hint="eastAsia"/>
        </w:rPr>
        <w:t>下列级数中条件收敛的是（</w:t>
      </w:r>
      <w:r>
        <w:t xml:space="preserve">    </w:t>
      </w:r>
      <w:r>
        <w:rPr>
          <w:rFonts w:hint="eastAsia"/>
        </w:rPr>
        <w:t>）</w:t>
      </w:r>
    </w:p>
    <w:p w:rsidR="000A0265" w:rsidRDefault="000A0265" w:rsidP="000A0265">
      <w:pPr>
        <w:spacing w:line="360" w:lineRule="auto"/>
        <w:ind w:firstLineChars="200" w:firstLine="420"/>
      </w:pPr>
      <w:r>
        <w:rPr>
          <w:rFonts w:ascii="宋体" w:hAnsi="宋体"/>
          <w:szCs w:val="21"/>
        </w:rPr>
        <w:t xml:space="preserve">(A) </w:t>
      </w:r>
      <w:r w:rsidRPr="0086720A">
        <w:rPr>
          <w:position w:val="-28"/>
        </w:rPr>
        <w:object w:dxaOrig="1401" w:dyaOrig="741">
          <v:shape id="_x0000_i1343" type="#_x0000_t75" style="width:69.3pt;height:36.7pt;mso-position-horizontal-relative:page;mso-position-vertical-relative:page" o:ole="">
            <v:imagedata r:id="rId594" o:title=""/>
          </v:shape>
          <o:OLEObject Type="Embed" ProgID="Equation.DSMT4" ShapeID="_x0000_i1343" DrawAspect="Content" ObjectID="_1591382022" r:id="rId595"/>
        </w:object>
      </w:r>
      <w:r>
        <w:t xml:space="preserve">                  (B)</w:t>
      </w:r>
      <w:r w:rsidRPr="0086720A">
        <w:rPr>
          <w:position w:val="-28"/>
        </w:rPr>
        <w:object w:dxaOrig="1061" w:dyaOrig="701">
          <v:shape id="_x0000_i1344" type="#_x0000_t75" style="width:53pt;height:34.65pt;mso-position-horizontal-relative:page;mso-position-vertical-relative:page" o:ole="">
            <v:imagedata r:id="rId596" o:title=""/>
          </v:shape>
          <o:OLEObject Type="Embed" ProgID="Equation.DSMT4" ShapeID="_x0000_i1344" DrawAspect="Content" ObjectID="_1591382023" r:id="rId597"/>
        </w:object>
      </w:r>
    </w:p>
    <w:p w:rsidR="000A0265" w:rsidRPr="003926A6" w:rsidRDefault="000A0265" w:rsidP="000A0265">
      <w:pPr>
        <w:spacing w:line="360" w:lineRule="auto"/>
      </w:pPr>
      <w:r>
        <w:t xml:space="preserve">   (C) </w:t>
      </w:r>
      <w:r w:rsidRPr="0086720A">
        <w:rPr>
          <w:position w:val="-28"/>
        </w:rPr>
        <w:object w:dxaOrig="1642" w:dyaOrig="681">
          <v:shape id="_x0000_i1345" type="#_x0000_t75" style="width:79.45pt;height:33.95pt;mso-position-horizontal-relative:page;mso-position-vertical-relative:page" o:ole="">
            <v:imagedata r:id="rId598" o:title=""/>
          </v:shape>
          <o:OLEObject Type="Embed" ProgID="Equation.DSMT4" ShapeID="_x0000_i1345" DrawAspect="Content" ObjectID="_1591382024" r:id="rId599"/>
        </w:object>
      </w:r>
      <w:r>
        <w:t xml:space="preserve">                </w:t>
      </w:r>
      <w:r>
        <w:rPr>
          <w:rFonts w:ascii="宋体" w:hAnsi="宋体"/>
          <w:szCs w:val="21"/>
        </w:rPr>
        <w:t xml:space="preserve">(D) </w:t>
      </w:r>
      <w:r w:rsidRPr="0086720A">
        <w:rPr>
          <w:position w:val="-32"/>
        </w:rPr>
        <w:object w:dxaOrig="1500" w:dyaOrig="720">
          <v:shape id="_x0000_i1346" type="#_x0000_t75" style="width:74.7pt;height:36pt;mso-position-horizontal-relative:page;mso-position-vertical-relative:page" o:ole="">
            <v:imagedata r:id="rId600" o:title=""/>
          </v:shape>
          <o:OLEObject Type="Embed" ProgID="Equation.DSMT4" ShapeID="_x0000_i1346" DrawAspect="Content" ObjectID="_1591382025" r:id="rId601"/>
        </w:object>
      </w:r>
    </w:p>
    <w:p w:rsidR="000A0265" w:rsidRDefault="000A0265" w:rsidP="000A0265">
      <w:pPr>
        <w:spacing w:line="360" w:lineRule="auto"/>
      </w:pPr>
      <w:r>
        <w:t xml:space="preserve">  </w:t>
      </w:r>
      <w:r>
        <w:rPr>
          <w:bCs/>
        </w:rPr>
        <w:t>3</w:t>
      </w:r>
      <w:r>
        <w:rPr>
          <w:rFonts w:hint="eastAsia"/>
          <w:bCs/>
        </w:rPr>
        <w:t>．</w:t>
      </w:r>
      <w:r>
        <w:rPr>
          <w:rFonts w:hint="eastAsia"/>
        </w:rPr>
        <w:t>对任意项级数，下列论断中正确的是（</w:t>
      </w:r>
      <w:r>
        <w:t xml:space="preserve">     </w:t>
      </w:r>
      <w:r>
        <w:rPr>
          <w:rFonts w:hint="eastAsia"/>
        </w:rPr>
        <w:t>）．</w:t>
      </w:r>
    </w:p>
    <w:p w:rsidR="000A0265" w:rsidRDefault="000A0265" w:rsidP="000A0265">
      <w:pPr>
        <w:spacing w:line="360" w:lineRule="auto"/>
        <w:ind w:left="435"/>
        <w:rPr>
          <w:sz w:val="18"/>
        </w:rPr>
      </w:pPr>
      <w:r>
        <w:rPr>
          <w:rFonts w:hint="eastAsia"/>
        </w:rPr>
        <w:t>（</w:t>
      </w:r>
      <w:r>
        <w:t>A</w:t>
      </w:r>
      <w:r>
        <w:rPr>
          <w:rFonts w:hint="eastAsia"/>
        </w:rPr>
        <w:t>）若级数</w:t>
      </w:r>
      <w:r w:rsidRPr="0086720A">
        <w:rPr>
          <w:position w:val="-28"/>
        </w:rPr>
        <w:object w:dxaOrig="601" w:dyaOrig="681">
          <v:shape id="_x0000_i1347" type="#_x0000_t75" style="width:29.9pt;height:33.95pt;mso-position-horizontal-relative:page;mso-position-vertical-relative:page" o:ole="">
            <v:imagedata r:id="rId578" o:title=""/>
          </v:shape>
          <o:OLEObject Type="Embed" ProgID="Equation.DSMT4" ShapeID="_x0000_i1347" DrawAspect="Content" ObjectID="_1591382026" r:id="rId602"/>
        </w:object>
      </w:r>
      <w:r>
        <w:rPr>
          <w:rFonts w:hint="eastAsia"/>
        </w:rPr>
        <w:t>收敛，则级数</w:t>
      </w:r>
      <w:r w:rsidRPr="0086720A">
        <w:rPr>
          <w:position w:val="-28"/>
        </w:rPr>
        <w:object w:dxaOrig="661" w:dyaOrig="681">
          <v:shape id="_x0000_i1348" type="#_x0000_t75" style="width:31.9pt;height:33.95pt;mso-position-horizontal-relative:page;mso-position-vertical-relative:page" o:ole="">
            <v:imagedata r:id="rId580" o:title=""/>
          </v:shape>
          <o:OLEObject Type="Embed" ProgID="Equation.DSMT4" ShapeID="_x0000_i1348" DrawAspect="Content" ObjectID="_1591382027" r:id="rId603"/>
        </w:object>
      </w:r>
      <w:r>
        <w:rPr>
          <w:rFonts w:hint="eastAsia"/>
        </w:rPr>
        <w:t>收敛</w:t>
      </w:r>
      <w:r>
        <w:t xml:space="preserve">                </w:t>
      </w:r>
    </w:p>
    <w:p w:rsidR="000A0265" w:rsidRDefault="000A0265" w:rsidP="000A0265">
      <w:pPr>
        <w:spacing w:line="360" w:lineRule="auto"/>
        <w:ind w:left="435"/>
      </w:pPr>
      <w:r>
        <w:rPr>
          <w:rFonts w:hint="eastAsia"/>
        </w:rPr>
        <w:t>（</w:t>
      </w:r>
      <w:r>
        <w:t>B</w:t>
      </w:r>
      <w:r>
        <w:rPr>
          <w:rFonts w:hint="eastAsia"/>
        </w:rPr>
        <w:t>）若级数</w:t>
      </w:r>
      <w:r w:rsidRPr="0086720A">
        <w:rPr>
          <w:position w:val="-28"/>
        </w:rPr>
        <w:object w:dxaOrig="601" w:dyaOrig="681">
          <v:shape id="_x0000_i1349" type="#_x0000_t75" style="width:29.9pt;height:33.95pt;mso-position-horizontal-relative:page;mso-position-vertical-relative:page" o:ole="">
            <v:imagedata r:id="rId578" o:title=""/>
          </v:shape>
          <o:OLEObject Type="Embed" ProgID="Equation.DSMT4" ShapeID="_x0000_i1349" DrawAspect="Content" ObjectID="_1591382028" r:id="rId604"/>
        </w:object>
      </w:r>
      <w:r>
        <w:rPr>
          <w:rFonts w:hint="eastAsia"/>
        </w:rPr>
        <w:t>发散，则级数</w:t>
      </w:r>
      <w:r w:rsidRPr="0086720A">
        <w:rPr>
          <w:position w:val="-28"/>
        </w:rPr>
        <w:object w:dxaOrig="661" w:dyaOrig="681">
          <v:shape id="_x0000_i1350" type="#_x0000_t75" style="width:31.9pt;height:33.95pt;mso-position-horizontal-relative:page;mso-position-vertical-relative:page" o:ole="">
            <v:imagedata r:id="rId580" o:title=""/>
          </v:shape>
          <o:OLEObject Type="Embed" ProgID="Equation.DSMT4" ShapeID="_x0000_i1350" DrawAspect="Content" ObjectID="_1591382029" r:id="rId605"/>
        </w:object>
      </w:r>
      <w:r>
        <w:rPr>
          <w:rFonts w:hint="eastAsia"/>
        </w:rPr>
        <w:t>发散</w:t>
      </w:r>
    </w:p>
    <w:p w:rsidR="000A0265" w:rsidRDefault="000A0265" w:rsidP="000A0265">
      <w:pPr>
        <w:ind w:firstLine="435"/>
      </w:pPr>
      <w:r>
        <w:rPr>
          <w:rFonts w:hint="eastAsia"/>
        </w:rPr>
        <w:t>（</w:t>
      </w:r>
      <w:r>
        <w:t>C</w:t>
      </w:r>
      <w:r>
        <w:rPr>
          <w:rFonts w:hint="eastAsia"/>
        </w:rPr>
        <w:t>）若级数</w:t>
      </w:r>
      <w:r w:rsidRPr="0086720A">
        <w:rPr>
          <w:position w:val="-28"/>
        </w:rPr>
        <w:object w:dxaOrig="661" w:dyaOrig="681">
          <v:shape id="_x0000_i1351" type="#_x0000_t75" style="width:31.9pt;height:33.95pt;mso-position-horizontal-relative:page;mso-position-vertical-relative:page" o:ole="">
            <v:imagedata r:id="rId580" o:title=""/>
          </v:shape>
          <o:OLEObject Type="Embed" ProgID="Equation.DSMT4" ShapeID="_x0000_i1351" DrawAspect="Content" ObjectID="_1591382030" r:id="rId606"/>
        </w:object>
      </w:r>
      <w:r>
        <w:rPr>
          <w:rFonts w:hint="eastAsia"/>
        </w:rPr>
        <w:t>发散，则级数</w:t>
      </w:r>
      <w:r w:rsidRPr="0086720A">
        <w:rPr>
          <w:position w:val="-28"/>
        </w:rPr>
        <w:object w:dxaOrig="601" w:dyaOrig="681">
          <v:shape id="_x0000_i1352" type="#_x0000_t75" style="width:29.9pt;height:33.95pt;mso-position-horizontal-relative:page;mso-position-vertical-relative:page" o:ole="">
            <v:imagedata r:id="rId578" o:title=""/>
          </v:shape>
          <o:OLEObject Type="Embed" ProgID="Equation.DSMT4" ShapeID="_x0000_i1352" DrawAspect="Content" ObjectID="_1591382031" r:id="rId607"/>
        </w:object>
      </w:r>
      <w:r>
        <w:rPr>
          <w:rFonts w:hint="eastAsia"/>
        </w:rPr>
        <w:t>发散</w:t>
      </w:r>
      <w:r>
        <w:t xml:space="preserve">     </w:t>
      </w:r>
    </w:p>
    <w:p w:rsidR="000A0265" w:rsidRDefault="000A0265" w:rsidP="000A0265">
      <w:pPr>
        <w:ind w:firstLine="435"/>
      </w:pPr>
      <w:r>
        <w:rPr>
          <w:rFonts w:hint="eastAsia"/>
        </w:rPr>
        <w:t>（</w:t>
      </w:r>
      <w:r>
        <w:t>D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若级数</w:t>
      </w:r>
      <w:r w:rsidRPr="0086720A">
        <w:rPr>
          <w:position w:val="-28"/>
        </w:rPr>
        <w:object w:dxaOrig="601" w:dyaOrig="681">
          <v:shape id="_x0000_i1353" type="#_x0000_t75" style="width:29.9pt;height:33.95pt;mso-position-horizontal-relative:page;mso-position-vertical-relative:page" o:ole="">
            <v:imagedata r:id="rId578" o:title=""/>
          </v:shape>
          <o:OLEObject Type="Embed" ProgID="Equation.DSMT4" ShapeID="_x0000_i1353" DrawAspect="Content" ObjectID="_1591382032" r:id="rId608"/>
        </w:object>
      </w:r>
      <w:r>
        <w:rPr>
          <w:rFonts w:hint="eastAsia"/>
        </w:rPr>
        <w:t>收敛，则级数</w:t>
      </w:r>
      <w:r w:rsidRPr="0086720A">
        <w:rPr>
          <w:position w:val="-28"/>
        </w:rPr>
        <w:object w:dxaOrig="1080" w:dyaOrig="680">
          <v:shape id="_x0000_i1354" type="#_x0000_t75" style="width:54.35pt;height:33.95pt;mso-position-horizontal-relative:page;mso-position-vertical-relative:page" o:ole="">
            <v:imagedata r:id="rId609" o:title=""/>
          </v:shape>
          <o:OLEObject Type="Embed" ProgID="Equation.DSMT4" ShapeID="_x0000_i1354" DrawAspect="Content" ObjectID="_1591382033" r:id="rId610"/>
        </w:object>
      </w:r>
      <w:r>
        <w:rPr>
          <w:rFonts w:hint="eastAsia"/>
        </w:rPr>
        <w:t>收敛</w:t>
      </w:r>
    </w:p>
    <w:p w:rsidR="000A0265" w:rsidRDefault="000A0265" w:rsidP="000A0265">
      <w:pPr>
        <w:rPr>
          <w:b/>
          <w:bCs/>
          <w:sz w:val="24"/>
        </w:rPr>
      </w:pPr>
      <w:r>
        <w:rPr>
          <w:rFonts w:hint="eastAsia"/>
          <w:b/>
          <w:sz w:val="24"/>
        </w:rPr>
        <w:t>三、解答题</w:t>
      </w:r>
      <w:r>
        <w:rPr>
          <w:rFonts w:hint="eastAsia"/>
        </w:rPr>
        <w:t>（讨论下列级数的收敛性，收敛时，说明是条件收敛，还是绝对收敛）</w:t>
      </w:r>
    </w:p>
    <w:p w:rsidR="000A0265" w:rsidRDefault="000A0265" w:rsidP="000A0265">
      <w:r>
        <w:t xml:space="preserve">  </w:t>
      </w:r>
      <w:r>
        <w:rPr>
          <w:bCs/>
        </w:rPr>
        <w:t>1</w:t>
      </w:r>
      <w:r>
        <w:rPr>
          <w:rFonts w:hint="eastAsia"/>
          <w:bCs/>
        </w:rPr>
        <w:t>．</w:t>
      </w:r>
      <w:r>
        <w:rPr>
          <w:b/>
          <w:bCs/>
        </w:rPr>
        <w:t xml:space="preserve"> </w:t>
      </w:r>
      <w:r w:rsidRPr="0086720A">
        <w:rPr>
          <w:position w:val="-28"/>
        </w:rPr>
        <w:object w:dxaOrig="1060" w:dyaOrig="700">
          <v:shape id="_x0000_i1355" type="#_x0000_t75" style="width:53pt;height:35.3pt;mso-position-horizontal-relative:page;mso-position-vertical-relative:page" o:ole="">
            <v:imagedata r:id="rId611" o:title=""/>
          </v:shape>
          <o:OLEObject Type="Embed" ProgID="Equation.DSMT4" ShapeID="_x0000_i1355" DrawAspect="Content" ObjectID="_1591382034" r:id="rId612"/>
        </w:object>
      </w:r>
      <w:r>
        <w:rPr>
          <w:rFonts w:hint="eastAsia"/>
        </w:rPr>
        <w:t>．</w:t>
      </w:r>
    </w:p>
    <w:p w:rsidR="000A0265" w:rsidRDefault="000A0265" w:rsidP="000A0265">
      <w:r>
        <w:rPr>
          <w:b/>
          <w:bCs/>
        </w:rPr>
        <w:t xml:space="preserve">  </w:t>
      </w:r>
      <w:r>
        <w:rPr>
          <w:bCs/>
        </w:rPr>
        <w:t>2</w:t>
      </w:r>
      <w:r>
        <w:rPr>
          <w:rFonts w:hint="eastAsia"/>
          <w:bCs/>
        </w:rPr>
        <w:t>．</w:t>
      </w:r>
      <w:r w:rsidRPr="0086720A">
        <w:rPr>
          <w:position w:val="-28"/>
          <w:szCs w:val="21"/>
        </w:rPr>
        <w:object w:dxaOrig="880" w:dyaOrig="680">
          <v:shape id="_x0000_i1356" type="#_x0000_t75" style="width:44.15pt;height:33.95pt;mso-position-horizontal-relative:page;mso-position-vertical-relative:page" o:ole="">
            <v:imagedata r:id="rId613" o:title=""/>
          </v:shape>
          <o:OLEObject Type="Embed" ProgID="Equation.DSMT4" ShapeID="_x0000_i1356" DrawAspect="Content" ObjectID="_1591382035" r:id="rId614"/>
        </w:object>
      </w:r>
      <w:r>
        <w:rPr>
          <w:rFonts w:hint="eastAsia"/>
        </w:rPr>
        <w:t>．</w:t>
      </w:r>
    </w:p>
    <w:p w:rsidR="000A0265" w:rsidRDefault="000A0265" w:rsidP="000A0265">
      <w:pPr>
        <w:rPr>
          <w:b/>
          <w:bCs/>
        </w:rPr>
      </w:pPr>
      <w:r>
        <w:rPr>
          <w:b/>
          <w:bCs/>
        </w:rPr>
        <w:t xml:space="preserve">  </w:t>
      </w:r>
      <w:r>
        <w:rPr>
          <w:bCs/>
        </w:rPr>
        <w:t>3</w:t>
      </w:r>
      <w:r>
        <w:rPr>
          <w:rFonts w:hint="eastAsia"/>
          <w:bCs/>
        </w:rPr>
        <w:t>．</w:t>
      </w:r>
      <w:r w:rsidRPr="00191EF9">
        <w:rPr>
          <w:position w:val="-28"/>
        </w:rPr>
        <w:object w:dxaOrig="1640" w:dyaOrig="700">
          <v:shape id="_x0000_i1357" type="#_x0000_t75" style="width:79.45pt;height:35.3pt" o:ole="">
            <v:imagedata r:id="rId615" o:title=""/>
          </v:shape>
          <o:OLEObject Type="Embed" ProgID="Equation.DSMT4" ShapeID="_x0000_i1357" DrawAspect="Content" ObjectID="_1591382036" r:id="rId616"/>
        </w:object>
      </w:r>
      <w:r>
        <w:rPr>
          <w:rFonts w:hint="eastAsia"/>
        </w:rPr>
        <w:t>．</w:t>
      </w:r>
    </w:p>
    <w:p w:rsidR="000A0265" w:rsidRDefault="000A0265" w:rsidP="000A0265">
      <w:pPr>
        <w:spacing w:line="360" w:lineRule="auto"/>
        <w:jc w:val="center"/>
        <w:rPr>
          <w:rFonts w:ascii="黑体" w:eastAsia="黑体" w:hAnsi="宋体"/>
          <w:b/>
          <w:bCs/>
          <w:sz w:val="28"/>
          <w:szCs w:val="28"/>
        </w:rPr>
      </w:pPr>
      <w:r>
        <w:rPr>
          <w:rFonts w:ascii="黑体" w:eastAsia="黑体" w:hAnsi="宋体" w:hint="eastAsia"/>
          <w:b/>
          <w:bCs/>
          <w:sz w:val="28"/>
          <w:szCs w:val="28"/>
        </w:rPr>
        <w:t>天津科技大学《高等数学》</w:t>
      </w:r>
      <w:r>
        <w:rPr>
          <w:rFonts w:ascii="黑体" w:eastAsia="黑体" w:hAnsi="宋体"/>
          <w:b/>
          <w:bCs/>
          <w:sz w:val="28"/>
          <w:szCs w:val="28"/>
        </w:rPr>
        <w:t>(</w:t>
      </w:r>
      <w:r>
        <w:rPr>
          <w:rFonts w:ascii="黑体" w:eastAsia="黑体" w:hAnsi="宋体" w:hint="eastAsia"/>
          <w:b/>
          <w:bCs/>
          <w:sz w:val="28"/>
          <w:szCs w:val="28"/>
        </w:rPr>
        <w:t>一</w:t>
      </w:r>
      <w:r>
        <w:rPr>
          <w:rFonts w:ascii="黑体" w:eastAsia="黑体" w:hAnsi="宋体"/>
          <w:b/>
          <w:bCs/>
          <w:sz w:val="28"/>
          <w:szCs w:val="28"/>
        </w:rPr>
        <w:t>)</w:t>
      </w:r>
      <w:r>
        <w:rPr>
          <w:rFonts w:ascii="黑体" w:eastAsia="黑体" w:hAnsi="宋体" w:hint="eastAsia"/>
          <w:b/>
          <w:bCs/>
          <w:sz w:val="28"/>
          <w:szCs w:val="28"/>
        </w:rPr>
        <w:t>检测题</w:t>
      </w:r>
      <w:r>
        <w:rPr>
          <w:rFonts w:ascii="黑体" w:eastAsia="黑体" w:hAnsi="宋体"/>
          <w:b/>
          <w:bCs/>
          <w:sz w:val="28"/>
          <w:szCs w:val="28"/>
        </w:rPr>
        <w:t>12-4</w:t>
      </w:r>
    </w:p>
    <w:p w:rsidR="000A0265" w:rsidRDefault="000A0265" w:rsidP="000A0265">
      <w:pPr>
        <w:spacing w:line="360" w:lineRule="auto"/>
        <w:ind w:firstLineChars="400" w:firstLine="840"/>
        <w:rPr>
          <w:rFonts w:ascii="宋体"/>
          <w:szCs w:val="21"/>
          <w:u w:val="single"/>
        </w:rPr>
      </w:pPr>
      <w:r>
        <w:rPr>
          <w:rFonts w:ascii="宋体" w:hAnsi="宋体" w:hint="eastAsia"/>
          <w:szCs w:val="21"/>
        </w:rPr>
        <w:t>专业</w:t>
      </w:r>
      <w:r>
        <w:rPr>
          <w:rFonts w:ascii="宋体" w:hAnsi="宋体"/>
          <w:szCs w:val="21"/>
          <w:u w:val="single"/>
        </w:rPr>
        <w:t xml:space="preserve">              </w:t>
      </w:r>
      <w:r>
        <w:rPr>
          <w:rFonts w:ascii="宋体" w:hAnsi="宋体" w:hint="eastAsia"/>
          <w:szCs w:val="21"/>
        </w:rPr>
        <w:t>学号</w:t>
      </w:r>
      <w:r>
        <w:rPr>
          <w:rFonts w:ascii="宋体" w:hAnsi="宋体"/>
          <w:szCs w:val="21"/>
          <w:u w:val="single"/>
        </w:rPr>
        <w:t xml:space="preserve">               </w:t>
      </w:r>
      <w:r>
        <w:rPr>
          <w:rFonts w:ascii="宋体" w:hAnsi="宋体" w:hint="eastAsia"/>
          <w:szCs w:val="21"/>
        </w:rPr>
        <w:t>姓名</w:t>
      </w:r>
      <w:r>
        <w:rPr>
          <w:rFonts w:ascii="宋体" w:hAnsi="宋体"/>
          <w:szCs w:val="21"/>
          <w:u w:val="single"/>
        </w:rPr>
        <w:t xml:space="preserve">                </w:t>
      </w:r>
    </w:p>
    <w:p w:rsidR="000A0265" w:rsidRDefault="000A0265" w:rsidP="000A0265">
      <w:pPr>
        <w:spacing w:line="360" w:lineRule="auto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一、填空题</w:t>
      </w:r>
    </w:p>
    <w:p w:rsidR="000A0265" w:rsidRDefault="000A0265" w:rsidP="000A0265">
      <w:pPr>
        <w:ind w:leftChars="150" w:left="630" w:hangingChars="150" w:hanging="315"/>
        <w:rPr>
          <w:bCs/>
        </w:rPr>
      </w:pPr>
      <w:r>
        <w:rPr>
          <w:bCs/>
        </w:rPr>
        <w:lastRenderedPageBreak/>
        <w:t>1</w:t>
      </w:r>
      <w:r>
        <w:rPr>
          <w:rFonts w:hint="eastAsia"/>
          <w:bCs/>
        </w:rPr>
        <w:t>．</w:t>
      </w:r>
      <w:r>
        <w:rPr>
          <w:rFonts w:hint="eastAsia"/>
        </w:rPr>
        <w:t>设幂级数</w:t>
      </w:r>
      <w:r w:rsidRPr="0086720A">
        <w:rPr>
          <w:position w:val="-28"/>
        </w:rPr>
        <w:object w:dxaOrig="780" w:dyaOrig="681">
          <v:shape id="_x0000_i1358" type="#_x0000_t75" style="width:38.7pt;height:33.95pt;mso-position-horizontal-relative:page;mso-position-vertical-relative:page" o:ole="">
            <v:imagedata r:id="rId617" o:title=""/>
          </v:shape>
          <o:OLEObject Type="Embed" ProgID="Equation.DSMT4" ShapeID="_x0000_i1358" DrawAspect="Content" ObjectID="_1591382037" r:id="rId618"/>
        </w:object>
      </w:r>
      <w:r>
        <w:rPr>
          <w:rFonts w:hint="eastAsia"/>
        </w:rPr>
        <w:t>，极限</w:t>
      </w:r>
      <w:r w:rsidRPr="007F0F21">
        <w:rPr>
          <w:position w:val="-38"/>
        </w:rPr>
        <w:object w:dxaOrig="3060" w:dyaOrig="900">
          <v:shape id="_x0000_i1359" type="#_x0000_t75" style="width:123.6pt;height:36.7pt" o:ole="">
            <v:imagedata r:id="rId619" o:title=""/>
          </v:shape>
          <o:OLEObject Type="Embed" ProgID="Equation.3" ShapeID="_x0000_i1359" DrawAspect="Content" ObjectID="_1591382038" r:id="rId620"/>
        </w:object>
      </w:r>
      <w:r>
        <w:rPr>
          <w:rFonts w:hint="eastAsia"/>
        </w:rPr>
        <w:t>，则该幂级数的收敛半径</w:t>
      </w:r>
      <w:r w:rsidRPr="0086720A">
        <w:rPr>
          <w:position w:val="-4"/>
        </w:rPr>
        <w:object w:dxaOrig="440" w:dyaOrig="260">
          <v:shape id="_x0000_i1360" type="#_x0000_t75" style="width:21.75pt;height:12.9pt;mso-position-horizontal-relative:page;mso-position-vertical-relative:page" o:ole="">
            <v:imagedata r:id="rId621" o:title=""/>
          </v:shape>
          <o:OLEObject Type="Embed" ProgID="Equation.DSMT4" ShapeID="_x0000_i1360" DrawAspect="Content" ObjectID="_1591382039" r:id="rId622"/>
        </w:object>
      </w:r>
      <w:r>
        <w:rPr>
          <w:bCs/>
          <w:u w:val="single"/>
        </w:rPr>
        <w:t xml:space="preserve">             </w:t>
      </w:r>
      <w:r>
        <w:rPr>
          <w:rFonts w:hint="eastAsia"/>
        </w:rPr>
        <w:t>．</w:t>
      </w:r>
    </w:p>
    <w:p w:rsidR="000A0265" w:rsidRDefault="000A0265" w:rsidP="000A0265">
      <w:pPr>
        <w:ind w:firstLineChars="100" w:firstLine="210"/>
        <w:rPr>
          <w:bCs/>
        </w:rPr>
      </w:pPr>
      <w:r>
        <w:rPr>
          <w:rFonts w:hint="eastAsia"/>
          <w:bCs/>
        </w:rPr>
        <w:t>２．幂级</w:t>
      </w:r>
      <w:r>
        <w:rPr>
          <w:rFonts w:hint="eastAsia"/>
        </w:rPr>
        <w:t>数</w:t>
      </w:r>
      <w:r w:rsidRPr="00640CD7">
        <w:rPr>
          <w:position w:val="-28"/>
          <w:szCs w:val="21"/>
        </w:rPr>
        <w:object w:dxaOrig="639" w:dyaOrig="700">
          <v:shape id="_x0000_i1361" type="#_x0000_t75" style="width:31.9pt;height:35.3pt" o:ole="">
            <v:imagedata r:id="rId623" o:title=""/>
          </v:shape>
          <o:OLEObject Type="Embed" ProgID="Equation.DSMT4" ShapeID="_x0000_i1361" DrawAspect="Content" ObjectID="_1591382040" r:id="rId624"/>
        </w:object>
      </w:r>
      <w:r>
        <w:rPr>
          <w:rFonts w:hint="eastAsia"/>
        </w:rPr>
        <w:t>的收敛区间为</w:t>
      </w:r>
      <w:r>
        <w:rPr>
          <w:bCs/>
          <w:u w:val="single"/>
        </w:rPr>
        <w:t xml:space="preserve">                 </w:t>
      </w:r>
      <w:r>
        <w:rPr>
          <w:rFonts w:hint="eastAsia"/>
        </w:rPr>
        <w:t>．</w:t>
      </w:r>
    </w:p>
    <w:p w:rsidR="000A0265" w:rsidRDefault="000A0265" w:rsidP="000A0265">
      <w:pPr>
        <w:ind w:firstLineChars="100" w:firstLine="210"/>
        <w:rPr>
          <w:bCs/>
        </w:rPr>
      </w:pPr>
      <w:r>
        <w:rPr>
          <w:bCs/>
        </w:rPr>
        <w:t>3</w:t>
      </w:r>
      <w:r>
        <w:rPr>
          <w:rFonts w:hint="eastAsia"/>
          <w:bCs/>
        </w:rPr>
        <w:t>．</w:t>
      </w:r>
      <w:r>
        <w:rPr>
          <w:rFonts w:hint="eastAsia"/>
        </w:rPr>
        <w:t>幂级数</w:t>
      </w:r>
      <w:r w:rsidRPr="0086720A">
        <w:rPr>
          <w:position w:val="-28"/>
          <w:szCs w:val="21"/>
        </w:rPr>
        <w:object w:dxaOrig="800" w:dyaOrig="680">
          <v:shape id="_x0000_i1362" type="#_x0000_t75" style="width:40.1pt;height:33.95pt;mso-position-horizontal-relative:page;mso-position-vertical-relative:page" o:ole="">
            <v:imagedata r:id="rId625" o:title=""/>
          </v:shape>
          <o:OLEObject Type="Embed" ProgID="Equation.DSMT4" ShapeID="_x0000_i1362" DrawAspect="Content" ObjectID="_1591382041" r:id="rId626"/>
        </w:object>
      </w:r>
      <w:r>
        <w:rPr>
          <w:rFonts w:hint="eastAsia"/>
        </w:rPr>
        <w:t>的收敛域为</w:t>
      </w:r>
      <w:r>
        <w:rPr>
          <w:bCs/>
          <w:u w:val="single"/>
        </w:rPr>
        <w:t xml:space="preserve">               </w:t>
      </w:r>
      <w:r>
        <w:rPr>
          <w:rFonts w:hint="eastAsia"/>
        </w:rPr>
        <w:t>．</w:t>
      </w:r>
    </w:p>
    <w:p w:rsidR="000A0265" w:rsidRDefault="000A0265" w:rsidP="000A0265">
      <w:pPr>
        <w:ind w:firstLineChars="100" w:firstLine="210"/>
      </w:pPr>
      <w:r>
        <w:rPr>
          <w:bCs/>
        </w:rPr>
        <w:t>4</w:t>
      </w:r>
      <w:r>
        <w:rPr>
          <w:rFonts w:hint="eastAsia"/>
          <w:bCs/>
        </w:rPr>
        <w:t>．</w:t>
      </w:r>
      <w:r>
        <w:rPr>
          <w:rFonts w:hint="eastAsia"/>
        </w:rPr>
        <w:t>若幂级数</w:t>
      </w:r>
      <w:r w:rsidRPr="0086720A">
        <w:rPr>
          <w:position w:val="-28"/>
        </w:rPr>
        <w:object w:dxaOrig="840" w:dyaOrig="680">
          <v:shape id="_x0000_i1363" type="#_x0000_t75" style="width:42.1pt;height:33.95pt;mso-position-horizontal-relative:page;mso-position-vertical-relative:page" o:ole="">
            <v:imagedata r:id="rId627" o:title=""/>
          </v:shape>
          <o:OLEObject Type="Embed" ProgID="Equation.DSMT4" ShapeID="_x0000_i1363" DrawAspect="Content" ObjectID="_1591382042" r:id="rId628"/>
        </w:object>
      </w:r>
      <w:r>
        <w:rPr>
          <w:rFonts w:hint="eastAsia"/>
        </w:rPr>
        <w:t>在</w:t>
      </w:r>
      <w:r w:rsidRPr="0086720A">
        <w:rPr>
          <w:position w:val="-6"/>
        </w:rPr>
        <w:object w:dxaOrig="581" w:dyaOrig="220">
          <v:shape id="_x0000_i1364" type="#_x0000_t75" style="width:29.2pt;height:11.55pt;mso-position-horizontal-relative:page;mso-position-vertical-relative:page" o:ole="">
            <v:imagedata r:id="rId629" o:title=""/>
          </v:shape>
          <o:OLEObject Type="Embed" ProgID="Equation.DSMT4" ShapeID="_x0000_i1364" DrawAspect="Content" ObjectID="_1591382043" r:id="rId630"/>
        </w:object>
      </w:r>
      <w:r>
        <w:t>(</w:t>
      </w:r>
      <w:r w:rsidRPr="0086720A">
        <w:rPr>
          <w:position w:val="-6"/>
        </w:rPr>
        <w:object w:dxaOrig="579" w:dyaOrig="280">
          <v:shape id="_x0000_i1365" type="#_x0000_t75" style="width:29.2pt;height:14.25pt;mso-position-horizontal-relative:page;mso-position-vertical-relative:page" o:ole="">
            <v:imagedata r:id="rId631" o:title=""/>
          </v:shape>
          <o:OLEObject Type="Embed" ProgID="Equation.DSMT4" ShapeID="_x0000_i1365" DrawAspect="Content" ObjectID="_1591382044" r:id="rId632"/>
        </w:object>
      </w:r>
      <w:r>
        <w:t>)</w:t>
      </w:r>
      <w:r>
        <w:rPr>
          <w:rFonts w:hint="eastAsia"/>
        </w:rPr>
        <w:t>条件收敛，此幂级数的收敛半径</w:t>
      </w:r>
      <w:r w:rsidRPr="0086720A">
        <w:rPr>
          <w:position w:val="-4"/>
        </w:rPr>
        <w:object w:dxaOrig="441" w:dyaOrig="261">
          <v:shape id="_x0000_i1366" type="#_x0000_t75" style="width:21.75pt;height:12.9pt;mso-position-horizontal-relative:page;mso-position-vertical-relative:page" o:ole="">
            <v:imagedata r:id="rId633" o:title=""/>
          </v:shape>
          <o:OLEObject Type="Embed" ProgID="Equation.DSMT4" ShapeID="_x0000_i1366" DrawAspect="Content" ObjectID="_1591382045" r:id="rId634"/>
        </w:object>
      </w:r>
      <w:r>
        <w:rPr>
          <w:u w:val="single"/>
        </w:rPr>
        <w:t xml:space="preserve">    </w:t>
      </w:r>
      <w:r>
        <w:rPr>
          <w:rFonts w:hint="eastAsia"/>
        </w:rPr>
        <w:t>．</w:t>
      </w:r>
      <w:r>
        <w:t xml:space="preserve"> </w:t>
      </w:r>
    </w:p>
    <w:p w:rsidR="000A0265" w:rsidRDefault="000A0265" w:rsidP="000A0265">
      <w:pPr>
        <w:spacing w:line="360" w:lineRule="auto"/>
        <w:ind w:left="482" w:hangingChars="200" w:hanging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</w:t>
      </w:r>
      <w:r>
        <w:rPr>
          <w:rFonts w:hint="eastAsia"/>
          <w:b/>
          <w:sz w:val="24"/>
        </w:rPr>
        <w:t>、</w:t>
      </w:r>
      <w:r>
        <w:rPr>
          <w:rFonts w:hint="eastAsia"/>
          <w:b/>
          <w:bCs/>
          <w:sz w:val="24"/>
        </w:rPr>
        <w:t>选择题</w:t>
      </w:r>
    </w:p>
    <w:p w:rsidR="000A0265" w:rsidRDefault="000A0265" w:rsidP="000A0265">
      <w:pPr>
        <w:ind w:left="630" w:hangingChars="300" w:hanging="630"/>
        <w:jc w:val="left"/>
      </w:pPr>
      <w:r>
        <w:rPr>
          <w:bCs/>
        </w:rPr>
        <w:t xml:space="preserve">  1</w:t>
      </w:r>
      <w:r>
        <w:rPr>
          <w:rFonts w:hint="eastAsia"/>
          <w:bCs/>
        </w:rPr>
        <w:t>．</w:t>
      </w:r>
      <w:r>
        <w:rPr>
          <w:rFonts w:hint="eastAsia"/>
        </w:rPr>
        <w:t>级数</w:t>
      </w:r>
      <w:r w:rsidRPr="0086720A">
        <w:rPr>
          <w:position w:val="-28"/>
        </w:rPr>
        <w:object w:dxaOrig="780" w:dyaOrig="681">
          <v:shape id="_x0000_i1367" type="#_x0000_t75" style="width:38.7pt;height:33.95pt;mso-position-horizontal-relative:page;mso-position-vertical-relative:page" o:ole="">
            <v:imagedata r:id="rId617" o:title=""/>
          </v:shape>
          <o:OLEObject Type="Embed" ProgID="Equation.DSMT4" ShapeID="_x0000_i1367" DrawAspect="Content" ObjectID="_1591382046" r:id="rId635"/>
        </w:object>
      </w:r>
      <w:r>
        <w:rPr>
          <w:rFonts w:hint="eastAsia"/>
        </w:rPr>
        <w:t>的收敛半径为</w:t>
      </w:r>
      <w:r w:rsidRPr="0086720A">
        <w:rPr>
          <w:position w:val="-10"/>
        </w:rPr>
        <w:object w:dxaOrig="1640" w:dyaOrig="320">
          <v:shape id="_x0000_i1368" type="#_x0000_t75" style="width:79.45pt;height:15.6pt;mso-position-horizontal-relative:page;mso-position-vertical-relative:page" o:ole="">
            <v:imagedata r:id="rId636" o:title=""/>
          </v:shape>
          <o:OLEObject Type="Embed" ProgID="Equation.DSMT4" ShapeID="_x0000_i1368" DrawAspect="Content" ObjectID="_1591382047" r:id="rId637"/>
        </w:object>
      </w:r>
      <w:r>
        <w:rPr>
          <w:rFonts w:hint="eastAsia"/>
        </w:rPr>
        <w:t>，则幂级数</w:t>
      </w:r>
      <w:r w:rsidRPr="0086720A">
        <w:rPr>
          <w:position w:val="-28"/>
        </w:rPr>
        <w:object w:dxaOrig="1082" w:dyaOrig="741">
          <v:shape id="_x0000_i1369" type="#_x0000_t75" style="width:53pt;height:36.7pt;mso-position-horizontal-relative:page;mso-position-vertical-relative:page" o:ole="">
            <v:imagedata r:id="rId638" o:title=""/>
          </v:shape>
          <o:OLEObject Type="Embed" ProgID="Equation.DSMT4" ShapeID="_x0000_i1369" DrawAspect="Content" ObjectID="_1591382048" r:id="rId639"/>
        </w:object>
      </w:r>
      <w:r>
        <w:rPr>
          <w:rFonts w:hint="eastAsia"/>
        </w:rPr>
        <w:t>的</w:t>
      </w:r>
      <w:r>
        <w:t xml:space="preserve">      </w:t>
      </w:r>
      <w:r>
        <w:rPr>
          <w:rFonts w:hint="eastAsia"/>
        </w:rPr>
        <w:t>收敛半径为（</w:t>
      </w:r>
      <w:r>
        <w:t xml:space="preserve">     </w:t>
      </w:r>
      <w:r>
        <w:rPr>
          <w:rFonts w:hint="eastAsia"/>
        </w:rPr>
        <w:t>）</w:t>
      </w:r>
    </w:p>
    <w:p w:rsidR="000A0265" w:rsidRDefault="000A0265" w:rsidP="000A0265">
      <w:pPr>
        <w:jc w:val="left"/>
      </w:pPr>
      <w:r>
        <w:t xml:space="preserve">      </w:t>
      </w:r>
      <w:r>
        <w:rPr>
          <w:rFonts w:ascii="宋体" w:hAnsi="宋体"/>
          <w:szCs w:val="21"/>
        </w:rPr>
        <w:t>(A)</w:t>
      </w:r>
      <w:r>
        <w:t xml:space="preserve">  </w:t>
      </w:r>
      <w:r w:rsidRPr="0086720A">
        <w:rPr>
          <w:position w:val="-24"/>
        </w:rPr>
        <w:object w:dxaOrig="280" w:dyaOrig="620">
          <v:shape id="_x0000_i1370" type="#_x0000_t75" style="width:14.25pt;height:30.55pt;mso-position-horizontal-relative:page;mso-position-vertical-relative:page" o:ole="">
            <v:imagedata r:id="rId640" o:title=""/>
          </v:shape>
          <o:OLEObject Type="Embed" ProgID="Equation.DSMT4" ShapeID="_x0000_i1370" DrawAspect="Content" ObjectID="_1591382049" r:id="rId641"/>
        </w:object>
      </w:r>
      <w:r>
        <w:t xml:space="preserve">      (B) </w:t>
      </w:r>
      <w:r w:rsidRPr="0086720A">
        <w:rPr>
          <w:position w:val="-4"/>
        </w:rPr>
        <w:object w:dxaOrig="361" w:dyaOrig="261">
          <v:shape id="_x0000_i1371" type="#_x0000_t75" style="width:17.65pt;height:12.9pt;mso-position-horizontal-relative:page;mso-position-vertical-relative:page" o:ole="">
            <v:imagedata r:id="rId642" o:title=""/>
          </v:shape>
          <o:OLEObject Type="Embed" ProgID="Equation.DSMT4" ShapeID="_x0000_i1371" DrawAspect="Content" ObjectID="_1591382050" r:id="rId643"/>
        </w:object>
      </w:r>
      <w:r>
        <w:t xml:space="preserve">      (C)  </w:t>
      </w:r>
      <w:r w:rsidRPr="0086720A">
        <w:rPr>
          <w:position w:val="-4"/>
        </w:rPr>
        <w:object w:dxaOrig="241" w:dyaOrig="261">
          <v:shape id="_x0000_i1372" type="#_x0000_t75" style="width:12.25pt;height:12.9pt;mso-position-horizontal-relative:page;mso-position-vertical-relative:page" o:ole="">
            <v:imagedata r:id="rId644" o:title=""/>
          </v:shape>
          <o:OLEObject Type="Embed" ProgID="Equation.DSMT4" ShapeID="_x0000_i1372" DrawAspect="Content" ObjectID="_1591382051" r:id="rId645"/>
        </w:object>
      </w:r>
      <w:r>
        <w:t xml:space="preserve">     </w:t>
      </w:r>
      <w:r>
        <w:rPr>
          <w:rFonts w:ascii="宋体" w:hAnsi="宋体"/>
          <w:szCs w:val="21"/>
        </w:rPr>
        <w:t xml:space="preserve">(D) </w:t>
      </w:r>
      <w:r w:rsidRPr="0086720A">
        <w:rPr>
          <w:position w:val="-24"/>
        </w:rPr>
        <w:object w:dxaOrig="280" w:dyaOrig="620">
          <v:shape id="_x0000_i1373" type="#_x0000_t75" style="width:14.25pt;height:30.55pt;mso-position-horizontal-relative:page;mso-position-vertical-relative:page" o:ole="">
            <v:imagedata r:id="rId646" o:title=""/>
          </v:shape>
          <o:OLEObject Type="Embed" ProgID="Equation.DSMT4" ShapeID="_x0000_i1373" DrawAspect="Content" ObjectID="_1591382052" r:id="rId647"/>
        </w:object>
      </w:r>
      <w:r>
        <w:t xml:space="preserve">  </w:t>
      </w:r>
    </w:p>
    <w:p w:rsidR="000A0265" w:rsidRDefault="000A0265" w:rsidP="000A0265">
      <w:pPr>
        <w:spacing w:line="360" w:lineRule="auto"/>
        <w:ind w:firstLineChars="100" w:firstLine="210"/>
        <w:rPr>
          <w:bCs/>
        </w:rPr>
      </w:pPr>
      <w:r>
        <w:rPr>
          <w:bCs/>
        </w:rPr>
        <w:t>2</w:t>
      </w:r>
      <w:r>
        <w:rPr>
          <w:rFonts w:hint="eastAsia"/>
          <w:bCs/>
        </w:rPr>
        <w:t>．级数</w:t>
      </w:r>
      <w:r>
        <w:rPr>
          <w:noProof/>
          <w:position w:val="-28"/>
        </w:rPr>
        <w:drawing>
          <wp:inline distT="0" distB="0" distL="0" distR="0">
            <wp:extent cx="526415" cy="35369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6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的收敛半径为</w:t>
      </w:r>
      <w:r w:rsidRPr="0086720A">
        <w:rPr>
          <w:position w:val="-4"/>
        </w:rPr>
        <w:object w:dxaOrig="240" w:dyaOrig="260">
          <v:shape id="_x0000_i1374" type="#_x0000_t75" style="width:12.25pt;height:12.9pt;mso-position-horizontal-relative:page;mso-position-vertical-relative:page" o:ole="">
            <v:imagedata r:id="rId649" o:title=""/>
          </v:shape>
          <o:OLEObject Type="Embed" ProgID="Equation.DSMT4" ShapeID="_x0000_i1374" DrawAspect="Content" ObjectID="_1591382053" r:id="rId650"/>
        </w:object>
      </w:r>
      <w:r>
        <w:rPr>
          <w:rFonts w:hint="eastAsia"/>
        </w:rPr>
        <w:t>，则</w:t>
      </w:r>
      <w:r w:rsidRPr="0086720A">
        <w:rPr>
          <w:position w:val="-28"/>
        </w:rPr>
        <w:object w:dxaOrig="1000" w:dyaOrig="700">
          <v:shape id="_x0000_i1375" type="#_x0000_t75" style="width:50.25pt;height:35.3pt;mso-position-horizontal-relative:page;mso-position-vertical-relative:page" o:ole="">
            <v:imagedata r:id="rId651" o:title=""/>
          </v:shape>
          <o:OLEObject Type="Embed" ProgID="Equation.DSMT4" ShapeID="_x0000_i1375" DrawAspect="Content" ObjectID="_1591382054" r:id="rId652"/>
        </w:object>
      </w:r>
      <w:r>
        <w:rPr>
          <w:rFonts w:hint="eastAsia"/>
        </w:rPr>
        <w:t>的收敛半径（</w:t>
      </w:r>
      <w:r>
        <w:t xml:space="preserve">      </w:t>
      </w:r>
      <w:r>
        <w:rPr>
          <w:rFonts w:hint="eastAsia"/>
        </w:rPr>
        <w:t>）．</w:t>
      </w:r>
    </w:p>
    <w:p w:rsidR="000A0265" w:rsidRDefault="000A0265" w:rsidP="000A0265">
      <w:pPr>
        <w:spacing w:line="360" w:lineRule="auto"/>
        <w:ind w:firstLineChars="150" w:firstLine="315"/>
      </w:pPr>
      <w:r>
        <w:rPr>
          <w:rFonts w:hint="eastAsia"/>
        </w:rPr>
        <w:t>（</w:t>
      </w:r>
      <w:r>
        <w:t>A</w:t>
      </w:r>
      <w:r>
        <w:rPr>
          <w:rFonts w:hint="eastAsia"/>
        </w:rPr>
        <w:t>）等于</w:t>
      </w:r>
      <w:r w:rsidRPr="0086720A">
        <w:rPr>
          <w:position w:val="-4"/>
        </w:rPr>
        <w:object w:dxaOrig="240" w:dyaOrig="260">
          <v:shape id="_x0000_i1376" type="#_x0000_t75" style="width:12.25pt;height:12.9pt;mso-position-horizontal-relative:page;mso-position-vertical-relative:page" o:ole="">
            <v:imagedata r:id="rId649" o:title=""/>
          </v:shape>
          <o:OLEObject Type="Embed" ProgID="Equation.DSMT4" ShapeID="_x0000_i1376" DrawAspect="Content" ObjectID="_1591382055" r:id="rId653"/>
        </w:object>
      </w:r>
      <w:r>
        <w:t xml:space="preserve">    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）大于</w:t>
      </w:r>
      <w:r w:rsidRPr="0086720A">
        <w:rPr>
          <w:position w:val="-4"/>
        </w:rPr>
        <w:object w:dxaOrig="240" w:dyaOrig="260">
          <v:shape id="_x0000_i1377" type="#_x0000_t75" style="width:12.25pt;height:12.9pt;mso-position-horizontal-relative:page;mso-position-vertical-relative:page" o:ole="">
            <v:imagedata r:id="rId649" o:title=""/>
          </v:shape>
          <o:OLEObject Type="Embed" ProgID="Equation.DSMT4" ShapeID="_x0000_i1377" DrawAspect="Content" ObjectID="_1591382056" r:id="rId654"/>
        </w:object>
      </w:r>
      <w:r>
        <w:t xml:space="preserve">    </w:t>
      </w:r>
      <w:r>
        <w:rPr>
          <w:rFonts w:hint="eastAsia"/>
        </w:rPr>
        <w:t>（</w:t>
      </w:r>
      <w:r>
        <w:t>C</w:t>
      </w:r>
      <w:r>
        <w:rPr>
          <w:rFonts w:hint="eastAsia"/>
        </w:rPr>
        <w:t>）小于</w:t>
      </w:r>
      <w:r w:rsidRPr="0086720A">
        <w:rPr>
          <w:position w:val="-4"/>
        </w:rPr>
        <w:object w:dxaOrig="240" w:dyaOrig="260">
          <v:shape id="_x0000_i1378" type="#_x0000_t75" style="width:12.25pt;height:12.9pt;mso-position-horizontal-relative:page;mso-position-vertical-relative:page" o:ole="">
            <v:imagedata r:id="rId649" o:title=""/>
          </v:shape>
          <o:OLEObject Type="Embed" ProgID="Equation.DSMT4" ShapeID="_x0000_i1378" DrawAspect="Content" ObjectID="_1591382057" r:id="rId655"/>
        </w:object>
      </w:r>
      <w:r>
        <w:t xml:space="preserve">   </w:t>
      </w:r>
      <w:r>
        <w:rPr>
          <w:rFonts w:hint="eastAsia"/>
        </w:rPr>
        <w:t>（</w:t>
      </w:r>
      <w:r>
        <w:t>D</w:t>
      </w:r>
      <w:r>
        <w:rPr>
          <w:rFonts w:hint="eastAsia"/>
        </w:rPr>
        <w:t>）无法确定</w:t>
      </w:r>
    </w:p>
    <w:p w:rsidR="000A0265" w:rsidRDefault="000A0265" w:rsidP="000A0265">
      <w:pPr>
        <w:spacing w:line="360" w:lineRule="auto"/>
        <w:ind w:firstLineChars="100" w:firstLine="210"/>
      </w:pPr>
      <w:r>
        <w:rPr>
          <w:bCs/>
        </w:rPr>
        <w:t>3</w:t>
      </w:r>
      <w:r>
        <w:rPr>
          <w:rFonts w:hint="eastAsia"/>
          <w:bCs/>
        </w:rPr>
        <w:t>．</w:t>
      </w:r>
      <w:r>
        <w:rPr>
          <w:rFonts w:hint="eastAsia"/>
        </w:rPr>
        <w:t>级数</w:t>
      </w:r>
      <w:r w:rsidRPr="0086720A">
        <w:rPr>
          <w:position w:val="-28"/>
        </w:rPr>
        <w:object w:dxaOrig="840" w:dyaOrig="680">
          <v:shape id="_x0000_i1379" type="#_x0000_t75" style="width:42.1pt;height:33.95pt;mso-position-horizontal-relative:page;mso-position-vertical-relative:page" o:ole="">
            <v:imagedata r:id="rId656" o:title=""/>
          </v:shape>
          <o:OLEObject Type="Embed" ProgID="Equation.DSMT4" ShapeID="_x0000_i1379" DrawAspect="Content" ObjectID="_1591382058" r:id="rId657"/>
        </w:object>
      </w:r>
      <w:r>
        <w:rPr>
          <w:rFonts w:hint="eastAsia"/>
        </w:rPr>
        <w:t>在</w:t>
      </w:r>
      <w:r w:rsidRPr="0086720A">
        <w:rPr>
          <w:position w:val="-6"/>
        </w:rPr>
        <w:object w:dxaOrig="579" w:dyaOrig="280">
          <v:shape id="_x0000_i1380" type="#_x0000_t75" style="width:29.2pt;height:14.25pt;mso-position-horizontal-relative:page;mso-position-vertical-relative:page" o:ole="">
            <v:imagedata r:id="rId658" o:title=""/>
          </v:shape>
          <o:OLEObject Type="Embed" ProgID="Equation.DSMT4" ShapeID="_x0000_i1380" DrawAspect="Content" ObjectID="_1591382059" r:id="rId659"/>
        </w:object>
      </w:r>
      <w:r>
        <w:rPr>
          <w:rFonts w:hint="eastAsia"/>
        </w:rPr>
        <w:t>点收敛，则级数</w:t>
      </w:r>
      <w:r w:rsidRPr="0086720A">
        <w:rPr>
          <w:position w:val="-28"/>
        </w:rPr>
        <w:object w:dxaOrig="840" w:dyaOrig="680">
          <v:shape id="_x0000_i1381" type="#_x0000_t75" style="width:42.1pt;height:33.95pt;mso-position-horizontal-relative:page;mso-position-vertical-relative:page" o:ole="">
            <v:imagedata r:id="rId660" o:title=""/>
          </v:shape>
          <o:OLEObject Type="Embed" ProgID="Equation.DSMT4" ShapeID="_x0000_i1381" DrawAspect="Content" ObjectID="_1591382060" r:id="rId661"/>
        </w:object>
      </w:r>
      <w:r>
        <w:rPr>
          <w:rFonts w:hint="eastAsia"/>
        </w:rPr>
        <w:t>（</w:t>
      </w:r>
      <w:r>
        <w:t xml:space="preserve">     </w:t>
      </w:r>
      <w:r>
        <w:rPr>
          <w:rFonts w:hint="eastAsia"/>
        </w:rPr>
        <w:t>）．</w:t>
      </w:r>
    </w:p>
    <w:p w:rsidR="000A0265" w:rsidRDefault="000A0265" w:rsidP="000A0265">
      <w:pPr>
        <w:spacing w:line="360" w:lineRule="auto"/>
      </w:pPr>
      <w:r>
        <w:t xml:space="preserve">   </w:t>
      </w:r>
      <w:r>
        <w:rPr>
          <w:rFonts w:hint="eastAsia"/>
        </w:rPr>
        <w:t>（</w:t>
      </w:r>
      <w:r>
        <w:t>A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发散</w:t>
      </w:r>
      <w:r>
        <w:t xml:space="preserve">  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条件收敛</w:t>
      </w:r>
      <w:r>
        <w:t xml:space="preserve">  </w:t>
      </w:r>
      <w:r>
        <w:rPr>
          <w:rFonts w:hint="eastAsia"/>
        </w:rPr>
        <w:t>（</w:t>
      </w:r>
      <w:r>
        <w:t>C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绝对收敛</w:t>
      </w:r>
      <w:r>
        <w:t xml:space="preserve">  </w:t>
      </w:r>
      <w:r>
        <w:rPr>
          <w:rFonts w:hint="eastAsia"/>
        </w:rPr>
        <w:t>（</w:t>
      </w:r>
      <w:r>
        <w:t>D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收敛性无法确定</w:t>
      </w:r>
    </w:p>
    <w:p w:rsidR="000A0265" w:rsidRPr="00BC606D" w:rsidRDefault="000A0265" w:rsidP="00BC606D">
      <w:pPr>
        <w:pStyle w:val="a8"/>
        <w:numPr>
          <w:ilvl w:val="0"/>
          <w:numId w:val="26"/>
        </w:numPr>
        <w:ind w:firstLineChars="0"/>
        <w:rPr>
          <w:b/>
          <w:bCs/>
          <w:sz w:val="24"/>
        </w:rPr>
      </w:pPr>
      <w:r w:rsidRPr="00BC606D">
        <w:rPr>
          <w:rFonts w:hint="eastAsia"/>
          <w:b/>
          <w:bCs/>
          <w:sz w:val="24"/>
        </w:rPr>
        <w:t xml:space="preserve">解答题　</w:t>
      </w:r>
    </w:p>
    <w:p w:rsidR="000A0265" w:rsidRDefault="00BC606D" w:rsidP="00BC606D">
      <w:r>
        <w:rPr>
          <w:rFonts w:hint="eastAsia"/>
        </w:rPr>
        <w:t>1</w:t>
      </w:r>
      <w:r>
        <w:rPr>
          <w:rFonts w:hint="eastAsia"/>
        </w:rPr>
        <w:t>．</w:t>
      </w:r>
      <w:r w:rsidR="000A0265">
        <w:rPr>
          <w:rFonts w:hint="eastAsia"/>
        </w:rPr>
        <w:t>求幂级数</w:t>
      </w:r>
      <w:r w:rsidR="000A0265" w:rsidRPr="0086720A">
        <w:object w:dxaOrig="640" w:dyaOrig="700">
          <v:shape id="_x0000_i1382" type="#_x0000_t75" style="width:31.9pt;height:35.3pt;mso-position-horizontal-relative:page;mso-position-vertical-relative:page" o:ole="">
            <v:imagedata r:id="rId662" o:title=""/>
          </v:shape>
          <o:OLEObject Type="Embed" ProgID="Equation.DSMT4" ShapeID="_x0000_i1382" DrawAspect="Content" ObjectID="_1591382061" r:id="rId663"/>
        </w:object>
      </w:r>
      <w:r w:rsidR="000A0265">
        <w:rPr>
          <w:rFonts w:hint="eastAsia"/>
        </w:rPr>
        <w:t>的收敛区间．</w:t>
      </w:r>
    </w:p>
    <w:p w:rsidR="000A0265" w:rsidRDefault="00BC606D" w:rsidP="00BC606D">
      <w:r>
        <w:rPr>
          <w:rFonts w:hint="eastAsia"/>
        </w:rPr>
        <w:t>2</w:t>
      </w:r>
      <w:r>
        <w:rPr>
          <w:rFonts w:hint="eastAsia"/>
        </w:rPr>
        <w:t>．</w:t>
      </w:r>
      <w:r w:rsidR="000A0265">
        <w:rPr>
          <w:rFonts w:hint="eastAsia"/>
        </w:rPr>
        <w:t>求幂级数</w:t>
      </w:r>
      <w:r w:rsidR="000A0265" w:rsidRPr="0086720A">
        <w:rPr>
          <w:position w:val="-28"/>
        </w:rPr>
        <w:object w:dxaOrig="1300" w:dyaOrig="680">
          <v:shape id="_x0000_i1383" type="#_x0000_t75" style="width:65.2pt;height:33.95pt;mso-position-horizontal-relative:page;mso-position-vertical-relative:page" o:ole="">
            <v:imagedata r:id="rId664" o:title=""/>
          </v:shape>
          <o:OLEObject Type="Embed" ProgID="Equation.DSMT4" ShapeID="_x0000_i1383" DrawAspect="Content" ObjectID="_1591382062" r:id="rId665"/>
        </w:object>
      </w:r>
      <w:r w:rsidR="000A0265">
        <w:rPr>
          <w:rFonts w:hint="eastAsia"/>
        </w:rPr>
        <w:t>的收敛区间．</w:t>
      </w:r>
    </w:p>
    <w:p w:rsidR="000A0265" w:rsidRDefault="000A0265" w:rsidP="000A0265">
      <w:pPr>
        <w:rPr>
          <w:b/>
          <w:bCs/>
        </w:rPr>
      </w:pPr>
      <w:r>
        <w:rPr>
          <w:bCs/>
        </w:rPr>
        <w:t>3</w:t>
      </w:r>
      <w:r>
        <w:rPr>
          <w:rFonts w:hint="eastAsia"/>
          <w:bCs/>
        </w:rPr>
        <w:t>．</w:t>
      </w:r>
      <w:r>
        <w:rPr>
          <w:rFonts w:hint="eastAsia"/>
        </w:rPr>
        <w:t>求幂级数</w:t>
      </w:r>
      <w:r w:rsidRPr="0086720A">
        <w:rPr>
          <w:position w:val="-28"/>
        </w:rPr>
        <w:object w:dxaOrig="860" w:dyaOrig="700">
          <v:shape id="_x0000_i1384" type="#_x0000_t75" style="width:42.8pt;height:35.3pt;mso-position-horizontal-relative:page;mso-position-vertical-relative:page" o:ole="">
            <v:imagedata r:id="rId666" o:title=""/>
          </v:shape>
          <o:OLEObject Type="Embed" ProgID="Equation.DSMT4" ShapeID="_x0000_i1384" DrawAspect="Content" ObjectID="_1591382063" r:id="rId667"/>
        </w:object>
      </w:r>
      <w:r>
        <w:rPr>
          <w:rFonts w:hint="eastAsia"/>
        </w:rPr>
        <w:t>的收敛区间．</w:t>
      </w:r>
    </w:p>
    <w:p w:rsidR="000A0265" w:rsidRDefault="000A0265" w:rsidP="000A0265">
      <w:pPr>
        <w:spacing w:line="360" w:lineRule="auto"/>
        <w:ind w:firstLineChars="400" w:firstLine="1124"/>
        <w:rPr>
          <w:rFonts w:ascii="黑体" w:eastAsia="黑体" w:hAnsi="宋体"/>
          <w:b/>
          <w:bCs/>
          <w:sz w:val="28"/>
          <w:szCs w:val="28"/>
        </w:rPr>
      </w:pPr>
      <w:r>
        <w:rPr>
          <w:rFonts w:ascii="黑体" w:eastAsia="黑体" w:hAnsi="宋体" w:hint="eastAsia"/>
          <w:b/>
          <w:bCs/>
          <w:sz w:val="28"/>
          <w:szCs w:val="28"/>
        </w:rPr>
        <w:t>天津科技大学《高等数学》</w:t>
      </w:r>
      <w:r>
        <w:rPr>
          <w:rFonts w:ascii="黑体" w:eastAsia="黑体" w:hAnsi="宋体"/>
          <w:b/>
          <w:bCs/>
          <w:sz w:val="28"/>
          <w:szCs w:val="28"/>
        </w:rPr>
        <w:t>(</w:t>
      </w:r>
      <w:r>
        <w:rPr>
          <w:rFonts w:ascii="黑体" w:eastAsia="黑体" w:hAnsi="宋体" w:hint="eastAsia"/>
          <w:b/>
          <w:bCs/>
          <w:sz w:val="28"/>
          <w:szCs w:val="28"/>
        </w:rPr>
        <w:t>一</w:t>
      </w:r>
      <w:r>
        <w:rPr>
          <w:rFonts w:ascii="黑体" w:eastAsia="黑体" w:hAnsi="宋体"/>
          <w:b/>
          <w:bCs/>
          <w:sz w:val="28"/>
          <w:szCs w:val="28"/>
        </w:rPr>
        <w:t>)</w:t>
      </w:r>
      <w:r>
        <w:rPr>
          <w:rFonts w:ascii="黑体" w:eastAsia="黑体" w:hAnsi="宋体" w:hint="eastAsia"/>
          <w:b/>
          <w:bCs/>
          <w:sz w:val="28"/>
          <w:szCs w:val="28"/>
        </w:rPr>
        <w:t>检测题</w:t>
      </w:r>
      <w:r>
        <w:rPr>
          <w:rFonts w:ascii="黑体" w:eastAsia="黑体" w:hAnsi="宋体"/>
          <w:b/>
          <w:bCs/>
          <w:sz w:val="28"/>
          <w:szCs w:val="28"/>
        </w:rPr>
        <w:t>12-5</w:t>
      </w:r>
    </w:p>
    <w:p w:rsidR="000A0265" w:rsidRDefault="000A0265" w:rsidP="000A0265">
      <w:pPr>
        <w:spacing w:line="360" w:lineRule="auto"/>
        <w:ind w:firstLineChars="400" w:firstLine="840"/>
        <w:rPr>
          <w:rFonts w:ascii="宋体"/>
          <w:szCs w:val="21"/>
          <w:u w:val="single"/>
        </w:rPr>
      </w:pPr>
      <w:r>
        <w:rPr>
          <w:rFonts w:ascii="宋体" w:hAnsi="宋体" w:hint="eastAsia"/>
          <w:szCs w:val="21"/>
        </w:rPr>
        <w:t>专业</w:t>
      </w:r>
      <w:r>
        <w:rPr>
          <w:rFonts w:ascii="宋体" w:hAnsi="宋体"/>
          <w:szCs w:val="21"/>
          <w:u w:val="single"/>
        </w:rPr>
        <w:t xml:space="preserve">              </w:t>
      </w:r>
      <w:r>
        <w:rPr>
          <w:rFonts w:ascii="宋体" w:hAnsi="宋体" w:hint="eastAsia"/>
          <w:szCs w:val="21"/>
        </w:rPr>
        <w:t>学号</w:t>
      </w:r>
      <w:r>
        <w:rPr>
          <w:rFonts w:ascii="宋体" w:hAnsi="宋体"/>
          <w:szCs w:val="21"/>
          <w:u w:val="single"/>
        </w:rPr>
        <w:t xml:space="preserve">               </w:t>
      </w:r>
      <w:r>
        <w:rPr>
          <w:rFonts w:ascii="宋体" w:hAnsi="宋体" w:hint="eastAsia"/>
          <w:szCs w:val="21"/>
        </w:rPr>
        <w:t>姓名</w:t>
      </w:r>
      <w:r>
        <w:rPr>
          <w:rFonts w:ascii="宋体" w:hAnsi="宋体"/>
          <w:szCs w:val="21"/>
          <w:u w:val="single"/>
        </w:rPr>
        <w:t xml:space="preserve">                </w:t>
      </w:r>
    </w:p>
    <w:p w:rsidR="000A0265" w:rsidRDefault="000A0265" w:rsidP="000A0265">
      <w:pPr>
        <w:spacing w:line="360" w:lineRule="auto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一、填空题</w:t>
      </w:r>
    </w:p>
    <w:p w:rsidR="000A0265" w:rsidRDefault="000A0265" w:rsidP="000A0265">
      <w:pPr>
        <w:ind w:firstLineChars="100" w:firstLine="210"/>
      </w:pPr>
      <w:r>
        <w:rPr>
          <w:bCs/>
        </w:rPr>
        <w:lastRenderedPageBreak/>
        <w:t>1</w:t>
      </w:r>
      <w:r>
        <w:rPr>
          <w:rFonts w:hint="eastAsia"/>
          <w:bCs/>
        </w:rPr>
        <w:t>．</w:t>
      </w:r>
      <w:r>
        <w:rPr>
          <w:rFonts w:hint="eastAsia"/>
        </w:rPr>
        <w:t>将函数</w:t>
      </w:r>
      <w:r w:rsidRPr="0086720A">
        <w:rPr>
          <w:position w:val="-24"/>
        </w:rPr>
        <w:object w:dxaOrig="1380" w:dyaOrig="620">
          <v:shape id="_x0000_i1385" type="#_x0000_t75" style="width:69.3pt;height:30.55pt;mso-position-horizontal-relative:page;mso-position-vertical-relative:page" o:ole="">
            <v:imagedata r:id="rId668" o:title=""/>
          </v:shape>
          <o:OLEObject Type="Embed" ProgID="Equation.DSMT4" ShapeID="_x0000_i1385" DrawAspect="Content" ObjectID="_1591382064" r:id="rId669"/>
        </w:object>
      </w:r>
      <w:r>
        <w:rPr>
          <w:rFonts w:hint="eastAsia"/>
        </w:rPr>
        <w:t>展开为</w:t>
      </w:r>
      <w:r w:rsidRPr="0086720A">
        <w:rPr>
          <w:position w:val="-6"/>
        </w:rPr>
        <w:object w:dxaOrig="200" w:dyaOrig="220">
          <v:shape id="_x0000_i1386" type="#_x0000_t75" style="width:9.5pt;height:11.55pt;mso-position-horizontal-relative:page;mso-position-vertical-relative:page" o:ole="">
            <v:imagedata r:id="rId670" o:title=""/>
          </v:shape>
          <o:OLEObject Type="Embed" ProgID="Equation.DSMT4" ShapeID="_x0000_i1386" DrawAspect="Content" ObjectID="_1591382065" r:id="rId671"/>
        </w:object>
      </w:r>
      <w:r>
        <w:rPr>
          <w:rFonts w:hint="eastAsia"/>
        </w:rPr>
        <w:t>的幂级数是</w:t>
      </w:r>
      <w:r>
        <w:rPr>
          <w:u w:val="single"/>
        </w:rPr>
        <w:t xml:space="preserve">                            </w:t>
      </w:r>
      <w:r>
        <w:rPr>
          <w:rFonts w:hint="eastAsia"/>
        </w:rPr>
        <w:t>，</w:t>
      </w:r>
    </w:p>
    <w:p w:rsidR="000A0265" w:rsidRDefault="000A0265" w:rsidP="000A0265">
      <w:pPr>
        <w:ind w:firstLineChars="100" w:firstLine="211"/>
        <w:rPr>
          <w:b/>
          <w:bCs/>
        </w:rPr>
      </w:pPr>
      <w:r>
        <w:rPr>
          <w:b/>
          <w:bCs/>
        </w:rPr>
        <w:t xml:space="preserve">   </w:t>
      </w:r>
      <w:r>
        <w:rPr>
          <w:rFonts w:hint="eastAsia"/>
        </w:rPr>
        <w:t>收敛域为</w:t>
      </w:r>
      <w:r>
        <w:rPr>
          <w:u w:val="single"/>
        </w:rPr>
        <w:t xml:space="preserve">                   </w:t>
      </w:r>
      <w:r>
        <w:rPr>
          <w:rFonts w:hint="eastAsia"/>
        </w:rPr>
        <w:t>．</w:t>
      </w:r>
    </w:p>
    <w:p w:rsidR="000A0265" w:rsidRDefault="000A0265" w:rsidP="000A0265">
      <w:pPr>
        <w:ind w:firstLineChars="100" w:firstLine="210"/>
      </w:pPr>
      <w:r>
        <w:rPr>
          <w:bCs/>
        </w:rPr>
        <w:t>2</w:t>
      </w:r>
      <w:r>
        <w:rPr>
          <w:rFonts w:hint="eastAsia"/>
          <w:bCs/>
        </w:rPr>
        <w:t>．</w:t>
      </w:r>
      <w:r>
        <w:rPr>
          <w:rFonts w:hint="eastAsia"/>
        </w:rPr>
        <w:t>将函数</w:t>
      </w:r>
      <w:r w:rsidRPr="0086720A">
        <w:rPr>
          <w:position w:val="-10"/>
        </w:rPr>
        <w:object w:dxaOrig="1540" w:dyaOrig="320">
          <v:shape id="_x0000_i1387" type="#_x0000_t75" style="width:77.45pt;height:15.6pt;mso-position-horizontal-relative:page;mso-position-vertical-relative:page" o:ole="">
            <v:imagedata r:id="rId672" o:title=""/>
          </v:shape>
          <o:OLEObject Type="Embed" ProgID="Equation.DSMT4" ShapeID="_x0000_i1387" DrawAspect="Content" ObjectID="_1591382066" r:id="rId673"/>
        </w:object>
      </w:r>
      <w:r>
        <w:rPr>
          <w:rFonts w:hint="eastAsia"/>
        </w:rPr>
        <w:t>展开为</w:t>
      </w:r>
      <w:r w:rsidRPr="0086720A">
        <w:rPr>
          <w:position w:val="-6"/>
        </w:rPr>
        <w:object w:dxaOrig="200" w:dyaOrig="220">
          <v:shape id="_x0000_i1388" type="#_x0000_t75" style="width:9.5pt;height:11.55pt;mso-position-horizontal-relative:page;mso-position-vertical-relative:page" o:ole="">
            <v:imagedata r:id="rId670" o:title=""/>
          </v:shape>
          <o:OLEObject Type="Embed" ProgID="Equation.DSMT4" ShapeID="_x0000_i1388" DrawAspect="Content" ObjectID="_1591382067" r:id="rId674"/>
        </w:object>
      </w:r>
      <w:r>
        <w:rPr>
          <w:rFonts w:hint="eastAsia"/>
        </w:rPr>
        <w:t>的幂级数是</w:t>
      </w:r>
      <w:r>
        <w:rPr>
          <w:u w:val="single"/>
        </w:rPr>
        <w:t xml:space="preserve">                          </w:t>
      </w:r>
      <w:r>
        <w:rPr>
          <w:rFonts w:hint="eastAsia"/>
        </w:rPr>
        <w:t>，</w:t>
      </w:r>
    </w:p>
    <w:p w:rsidR="000A0265" w:rsidRDefault="000A0265" w:rsidP="000A0265">
      <w:pPr>
        <w:ind w:firstLineChars="100" w:firstLine="211"/>
      </w:pPr>
      <w:r>
        <w:rPr>
          <w:b/>
          <w:bCs/>
        </w:rPr>
        <w:t xml:space="preserve">   </w:t>
      </w:r>
      <w:r>
        <w:rPr>
          <w:rFonts w:hint="eastAsia"/>
        </w:rPr>
        <w:t>收敛域为</w:t>
      </w:r>
      <w:r>
        <w:rPr>
          <w:u w:val="single"/>
        </w:rPr>
        <w:t xml:space="preserve">                   </w:t>
      </w:r>
      <w:r>
        <w:rPr>
          <w:rFonts w:hint="eastAsia"/>
        </w:rPr>
        <w:t>．</w:t>
      </w:r>
    </w:p>
    <w:p w:rsidR="000A0265" w:rsidRDefault="000A0265" w:rsidP="000A0265">
      <w:pPr>
        <w:ind w:firstLineChars="100" w:firstLine="210"/>
      </w:pPr>
      <w:r>
        <w:t>3</w:t>
      </w:r>
      <w:r>
        <w:rPr>
          <w:rFonts w:hint="eastAsia"/>
        </w:rPr>
        <w:t>．将函数</w:t>
      </w:r>
      <w:r w:rsidRPr="0086720A">
        <w:rPr>
          <w:color w:val="FF0000"/>
          <w:position w:val="-24"/>
          <w:szCs w:val="21"/>
        </w:rPr>
        <w:object w:dxaOrig="1260" w:dyaOrig="620">
          <v:shape id="_x0000_i1389" type="#_x0000_t75" style="width:63.15pt;height:30.55pt;mso-position-horizontal-relative:page;mso-position-vertical-relative:page" o:ole="">
            <v:imagedata r:id="rId675" o:title=""/>
          </v:shape>
          <o:OLEObject Type="Embed" ProgID="Equation.DSMT4" ShapeID="_x0000_i1389" DrawAspect="Content" ObjectID="_1591382068" r:id="rId676"/>
        </w:object>
      </w:r>
      <w:r>
        <w:rPr>
          <w:rFonts w:hint="eastAsia"/>
        </w:rPr>
        <w:t>展开为</w:t>
      </w:r>
      <w:r w:rsidRPr="0086720A">
        <w:rPr>
          <w:position w:val="-6"/>
        </w:rPr>
        <w:object w:dxaOrig="201" w:dyaOrig="221">
          <v:shape id="_x0000_i1390" type="#_x0000_t75" style="width:9.5pt;height:11.55pt;mso-position-horizontal-relative:page;mso-position-vertical-relative:page" o:ole="">
            <v:imagedata r:id="rId677" o:title=""/>
          </v:shape>
          <o:OLEObject Type="Embed" ProgID="Equation.DSMT4" ShapeID="_x0000_i1390" DrawAspect="Content" ObjectID="_1591382069" r:id="rId678"/>
        </w:object>
      </w:r>
      <w:r>
        <w:rPr>
          <w:rFonts w:hint="eastAsia"/>
        </w:rPr>
        <w:t>的幂级数是</w:t>
      </w:r>
      <w:r>
        <w:rPr>
          <w:u w:val="single"/>
        </w:rPr>
        <w:t xml:space="preserve">                            </w:t>
      </w:r>
      <w:r>
        <w:rPr>
          <w:rFonts w:hint="eastAsia"/>
        </w:rPr>
        <w:t>，</w:t>
      </w:r>
    </w:p>
    <w:p w:rsidR="000A0265" w:rsidRDefault="000A0265" w:rsidP="000A0265">
      <w:pPr>
        <w:ind w:firstLineChars="100" w:firstLine="211"/>
      </w:pPr>
      <w:r>
        <w:rPr>
          <w:b/>
          <w:bCs/>
        </w:rPr>
        <w:t xml:space="preserve">   </w:t>
      </w:r>
      <w:r>
        <w:rPr>
          <w:rFonts w:hint="eastAsia"/>
        </w:rPr>
        <w:t>收敛域为</w:t>
      </w:r>
      <w:r>
        <w:rPr>
          <w:u w:val="single"/>
        </w:rPr>
        <w:t xml:space="preserve">                   </w:t>
      </w:r>
      <w:r>
        <w:rPr>
          <w:rFonts w:hint="eastAsia"/>
        </w:rPr>
        <w:t>．</w:t>
      </w:r>
    </w:p>
    <w:p w:rsidR="000A0265" w:rsidRDefault="000A0265" w:rsidP="000A0265">
      <w:pPr>
        <w:ind w:firstLineChars="100" w:firstLine="210"/>
      </w:pPr>
      <w:r>
        <w:t xml:space="preserve">4. </w:t>
      </w:r>
      <w:r>
        <w:rPr>
          <w:rFonts w:hint="eastAsia"/>
        </w:rPr>
        <w:t>将函数</w:t>
      </w:r>
      <w:r w:rsidRPr="0086720A">
        <w:rPr>
          <w:color w:val="FF0000"/>
          <w:position w:val="-10"/>
          <w:szCs w:val="21"/>
        </w:rPr>
        <w:object w:dxaOrig="1160" w:dyaOrig="400">
          <v:shape id="_x0000_i1391" type="#_x0000_t75" style="width:57.75pt;height:20.4pt;mso-position-horizontal-relative:page;mso-position-vertical-relative:page" o:ole="">
            <v:imagedata r:id="rId679" o:title=""/>
          </v:shape>
          <o:OLEObject Type="Embed" ProgID="Equation.DSMT4" ShapeID="_x0000_i1391" DrawAspect="Content" ObjectID="_1591382070" r:id="rId680"/>
        </w:object>
      </w:r>
      <w:r>
        <w:rPr>
          <w:rFonts w:hint="eastAsia"/>
        </w:rPr>
        <w:t>展开为</w:t>
      </w:r>
      <w:r w:rsidRPr="0086720A">
        <w:rPr>
          <w:position w:val="-6"/>
        </w:rPr>
        <w:object w:dxaOrig="200" w:dyaOrig="220">
          <v:shape id="_x0000_i1392" type="#_x0000_t75" style="width:9.5pt;height:11.55pt;mso-position-horizontal-relative:page;mso-position-vertical-relative:page" o:ole="">
            <v:imagedata r:id="rId681" o:title=""/>
          </v:shape>
          <o:OLEObject Type="Embed" ProgID="Equation.DSMT4" ShapeID="_x0000_i1392" DrawAspect="Content" ObjectID="_1591382071" r:id="rId682"/>
        </w:object>
      </w:r>
      <w:r>
        <w:rPr>
          <w:rFonts w:hint="eastAsia"/>
        </w:rPr>
        <w:t>的幂级数是</w:t>
      </w:r>
      <w:r>
        <w:rPr>
          <w:u w:val="single"/>
        </w:rPr>
        <w:t xml:space="preserve">                            </w:t>
      </w:r>
      <w:r>
        <w:rPr>
          <w:rFonts w:hint="eastAsia"/>
        </w:rPr>
        <w:t>，</w:t>
      </w:r>
    </w:p>
    <w:p w:rsidR="000A0265" w:rsidRDefault="000A0265" w:rsidP="000A0265">
      <w:pPr>
        <w:ind w:firstLineChars="250" w:firstLine="525"/>
      </w:pPr>
      <w:r>
        <w:rPr>
          <w:rFonts w:hint="eastAsia"/>
        </w:rPr>
        <w:t>收敛域为</w:t>
      </w:r>
      <w:r>
        <w:rPr>
          <w:u w:val="single"/>
        </w:rPr>
        <w:t xml:space="preserve">                   </w:t>
      </w:r>
      <w:r>
        <w:rPr>
          <w:rFonts w:hint="eastAsia"/>
        </w:rPr>
        <w:t>．</w:t>
      </w:r>
    </w:p>
    <w:p w:rsidR="000A0265" w:rsidRDefault="000A0265" w:rsidP="000A0265">
      <w:pPr>
        <w:ind w:firstLineChars="100" w:firstLine="210"/>
      </w:pPr>
      <w:r>
        <w:t xml:space="preserve">5. </w:t>
      </w:r>
      <w:r>
        <w:rPr>
          <w:rFonts w:hint="eastAsia"/>
        </w:rPr>
        <w:t>将函数</w:t>
      </w:r>
      <w:r w:rsidRPr="00F72DCA">
        <w:rPr>
          <w:color w:val="FF0000"/>
          <w:position w:val="-24"/>
          <w:szCs w:val="21"/>
        </w:rPr>
        <w:object w:dxaOrig="1280" w:dyaOrig="620">
          <v:shape id="_x0000_i1393" type="#_x0000_t75" style="width:63.15pt;height:30.55pt" o:ole="">
            <v:imagedata r:id="rId683" o:title=""/>
          </v:shape>
          <o:OLEObject Type="Embed" ProgID="Equation.DSMT4" ShapeID="_x0000_i1393" DrawAspect="Content" ObjectID="_1591382072" r:id="rId684"/>
        </w:object>
      </w:r>
      <w:r>
        <w:rPr>
          <w:rFonts w:hint="eastAsia"/>
        </w:rPr>
        <w:t>展开为</w:t>
      </w:r>
      <w:r w:rsidRPr="00F72DCA">
        <w:rPr>
          <w:position w:val="-10"/>
        </w:rPr>
        <w:object w:dxaOrig="639" w:dyaOrig="320">
          <v:shape id="_x0000_i1394" type="#_x0000_t75" style="width:31.9pt;height:15.6pt" o:ole="">
            <v:imagedata r:id="rId685" o:title=""/>
          </v:shape>
          <o:OLEObject Type="Embed" ProgID="Equation.DSMT4" ShapeID="_x0000_i1394" DrawAspect="Content" ObjectID="_1591382073" r:id="rId686"/>
        </w:object>
      </w:r>
      <w:r>
        <w:rPr>
          <w:rFonts w:hint="eastAsia"/>
        </w:rPr>
        <w:t>的幂级数</w:t>
      </w:r>
      <w:r>
        <w:rPr>
          <w:u w:val="single"/>
        </w:rPr>
        <w:t xml:space="preserve">                           </w:t>
      </w:r>
      <w:r>
        <w:rPr>
          <w:rFonts w:hint="eastAsia"/>
        </w:rPr>
        <w:t>，</w:t>
      </w:r>
    </w:p>
    <w:p w:rsidR="000A0265" w:rsidRDefault="000A0265" w:rsidP="000A0265">
      <w:pPr>
        <w:ind w:firstLineChars="250" w:firstLine="525"/>
      </w:pPr>
      <w:r>
        <w:rPr>
          <w:rFonts w:hint="eastAsia"/>
        </w:rPr>
        <w:t>收敛域为</w:t>
      </w:r>
      <w:r>
        <w:rPr>
          <w:u w:val="single"/>
        </w:rPr>
        <w:t xml:space="preserve">                   </w:t>
      </w:r>
      <w:r>
        <w:rPr>
          <w:rFonts w:hint="eastAsia"/>
        </w:rPr>
        <w:t>．</w:t>
      </w:r>
    </w:p>
    <w:p w:rsidR="000A0265" w:rsidRDefault="000A0265" w:rsidP="000A0265">
      <w:pPr>
        <w:rPr>
          <w:b/>
          <w:sz w:val="24"/>
        </w:rPr>
      </w:pPr>
      <w:r>
        <w:rPr>
          <w:rFonts w:hint="eastAsia"/>
          <w:b/>
          <w:sz w:val="24"/>
        </w:rPr>
        <w:t>二、</w:t>
      </w:r>
      <w:r>
        <w:rPr>
          <w:rFonts w:hint="eastAsia"/>
          <w:b/>
          <w:bCs/>
          <w:sz w:val="24"/>
        </w:rPr>
        <w:t>解答题</w:t>
      </w:r>
    </w:p>
    <w:p w:rsidR="000A0265" w:rsidRDefault="000A0265" w:rsidP="00BC606D">
      <w:r>
        <w:rPr>
          <w:bCs/>
        </w:rPr>
        <w:t>1</w:t>
      </w:r>
      <w:r>
        <w:rPr>
          <w:rFonts w:hint="eastAsia"/>
          <w:bCs/>
        </w:rPr>
        <w:t>．将</w:t>
      </w:r>
      <w:r>
        <w:rPr>
          <w:rFonts w:hint="eastAsia"/>
        </w:rPr>
        <w:t>函数</w:t>
      </w:r>
      <w:r w:rsidRPr="0086720A">
        <w:rPr>
          <w:position w:val="-24"/>
        </w:rPr>
        <w:object w:dxaOrig="1880" w:dyaOrig="620">
          <v:shape id="_x0000_i1395" type="#_x0000_t75" style="width:92.4pt;height:30.55pt;mso-position-horizontal-relative:page;mso-position-vertical-relative:page" o:ole="">
            <v:imagedata r:id="rId687" o:title=""/>
          </v:shape>
          <o:OLEObject Type="Embed" ProgID="Equation.DSMT4" ShapeID="_x0000_i1395" DrawAspect="Content" ObjectID="_1591382074" r:id="rId688"/>
        </w:object>
      </w:r>
      <w:r>
        <w:rPr>
          <w:rFonts w:hint="eastAsia"/>
        </w:rPr>
        <w:t>展开为</w:t>
      </w:r>
      <w:r w:rsidRPr="0086720A">
        <w:rPr>
          <w:position w:val="-6"/>
        </w:rPr>
        <w:object w:dxaOrig="200" w:dyaOrig="220">
          <v:shape id="_x0000_i1396" type="#_x0000_t75" style="width:9.5pt;height:11.55pt;mso-position-horizontal-relative:page;mso-position-vertical-relative:page" o:ole="">
            <v:imagedata r:id="rId689" o:title=""/>
          </v:shape>
          <o:OLEObject Type="Embed" ProgID="Equation.DSMT4" ShapeID="_x0000_i1396" DrawAspect="Content" ObjectID="_1591382075" r:id="rId690"/>
        </w:object>
      </w:r>
      <w:r>
        <w:rPr>
          <w:rFonts w:hint="eastAsia"/>
        </w:rPr>
        <w:t>的幂级数，并指出收敛范围．</w:t>
      </w:r>
    </w:p>
    <w:p w:rsidR="000A0265" w:rsidRDefault="000A0265" w:rsidP="00BC606D">
      <w:r>
        <w:t>2</w:t>
      </w:r>
      <w:r>
        <w:rPr>
          <w:rFonts w:hint="eastAsia"/>
        </w:rPr>
        <w:t>．将函数</w:t>
      </w:r>
      <w:r w:rsidRPr="0086720A">
        <w:rPr>
          <w:position w:val="-24"/>
        </w:rPr>
        <w:object w:dxaOrig="1880" w:dyaOrig="620">
          <v:shape id="_x0000_i1397" type="#_x0000_t75" style="width:92.4pt;height:30.55pt;mso-position-horizontal-relative:page;mso-position-vertical-relative:page" o:ole="">
            <v:imagedata r:id="rId687" o:title=""/>
          </v:shape>
          <o:OLEObject Type="Embed" ProgID="Equation.DSMT4" ShapeID="_x0000_i1397" DrawAspect="Content" ObjectID="_1591382076" r:id="rId691"/>
        </w:object>
      </w:r>
      <w:r>
        <w:rPr>
          <w:rFonts w:hint="eastAsia"/>
        </w:rPr>
        <w:t>展开为</w:t>
      </w:r>
      <w:r w:rsidRPr="0086720A">
        <w:rPr>
          <w:position w:val="-10"/>
        </w:rPr>
        <w:object w:dxaOrig="700" w:dyaOrig="320">
          <v:shape id="_x0000_i1398" type="#_x0000_t75" style="width:35.3pt;height:15.6pt;mso-position-horizontal-relative:page;mso-position-vertical-relative:page" o:ole="">
            <v:imagedata r:id="rId692" o:title=""/>
          </v:shape>
          <o:OLEObject Type="Embed" ProgID="Equation.DSMT4" ShapeID="_x0000_i1398" DrawAspect="Content" ObjectID="_1591382077" r:id="rId693"/>
        </w:object>
      </w:r>
      <w:r>
        <w:rPr>
          <w:rFonts w:hint="eastAsia"/>
        </w:rPr>
        <w:t>的幂级数，并指出收敛范围．</w:t>
      </w:r>
    </w:p>
    <w:p w:rsidR="000A0265" w:rsidRDefault="000A0265" w:rsidP="000A0265">
      <w:pPr>
        <w:rPr>
          <w:b/>
          <w:bCs/>
        </w:rPr>
      </w:pPr>
      <w:r>
        <w:rPr>
          <w:b/>
          <w:bCs/>
        </w:rPr>
        <w:t>3</w:t>
      </w:r>
      <w:r>
        <w:rPr>
          <w:rFonts w:hint="eastAsia"/>
          <w:b/>
          <w:bCs/>
        </w:rPr>
        <w:t>．</w:t>
      </w:r>
      <w:r w:rsidRPr="006A1F0C">
        <w:rPr>
          <w:rFonts w:ascii="宋体" w:hAnsi="宋体" w:hint="eastAsia"/>
          <w:szCs w:val="21"/>
        </w:rPr>
        <w:t>将函数</w:t>
      </w:r>
      <w:r w:rsidRPr="006A1F0C">
        <w:rPr>
          <w:rFonts w:ascii="宋体" w:hAnsi="宋体" w:hint="eastAsia"/>
          <w:position w:val="-10"/>
          <w:szCs w:val="21"/>
        </w:rPr>
        <w:object w:dxaOrig="1120" w:dyaOrig="340">
          <v:shape id="_x0000_i1399" type="#_x0000_t75" style="width:56.4pt;height:17pt" o:ole="">
            <v:imagedata r:id="rId694" o:title=""/>
          </v:shape>
          <o:OLEObject Type="Embed" ProgID="Equation.DSMT4" ShapeID="_x0000_i1399" DrawAspect="Content" ObjectID="_1591382078" r:id="rId695"/>
        </w:object>
      </w:r>
      <w:r w:rsidRPr="006A1F0C">
        <w:rPr>
          <w:rFonts w:ascii="宋体" w:hAnsi="宋体" w:hint="eastAsia"/>
          <w:szCs w:val="21"/>
        </w:rPr>
        <w:t>展开成</w:t>
      </w:r>
      <w:r w:rsidRPr="00AE2194">
        <w:rPr>
          <w:rFonts w:ascii="宋体" w:hAnsi="宋体" w:hint="eastAsia"/>
          <w:position w:val="-10"/>
          <w:szCs w:val="21"/>
        </w:rPr>
        <w:object w:dxaOrig="639" w:dyaOrig="320">
          <v:shape id="_x0000_i1400" type="#_x0000_t75" style="width:31.9pt;height:15.6pt" o:ole="">
            <v:imagedata r:id="rId696" o:title=""/>
          </v:shape>
          <o:OLEObject Type="Embed" ProgID="Equation.DSMT4" ShapeID="_x0000_i1400" DrawAspect="Content" ObjectID="_1591382079" r:id="rId697"/>
        </w:object>
      </w:r>
      <w:r w:rsidRPr="006A1F0C">
        <w:rPr>
          <w:rFonts w:ascii="宋体" w:hAnsi="宋体" w:hint="eastAsia"/>
          <w:szCs w:val="21"/>
        </w:rPr>
        <w:t>的幂级数</w:t>
      </w:r>
      <w:r>
        <w:rPr>
          <w:rFonts w:ascii="宋体"/>
          <w:szCs w:val="21"/>
        </w:rPr>
        <w:t>.</w:t>
      </w:r>
    </w:p>
    <w:p w:rsidR="000A0265" w:rsidRDefault="000A0265" w:rsidP="000A0265">
      <w:pPr>
        <w:spacing w:line="360" w:lineRule="auto"/>
        <w:jc w:val="center"/>
        <w:rPr>
          <w:rFonts w:ascii="黑体" w:eastAsia="黑体" w:hAnsi="宋体"/>
          <w:b/>
          <w:bCs/>
          <w:sz w:val="28"/>
          <w:szCs w:val="28"/>
        </w:rPr>
      </w:pPr>
      <w:r>
        <w:rPr>
          <w:rFonts w:ascii="黑体" w:eastAsia="黑体" w:hAnsi="宋体" w:hint="eastAsia"/>
          <w:b/>
          <w:bCs/>
          <w:sz w:val="28"/>
          <w:szCs w:val="28"/>
        </w:rPr>
        <w:t>天津科技大学《高等数学》</w:t>
      </w:r>
      <w:r>
        <w:rPr>
          <w:rFonts w:ascii="黑体" w:eastAsia="黑体" w:hAnsi="宋体"/>
          <w:b/>
          <w:bCs/>
          <w:sz w:val="28"/>
          <w:szCs w:val="28"/>
        </w:rPr>
        <w:t>(</w:t>
      </w:r>
      <w:r>
        <w:rPr>
          <w:rFonts w:ascii="黑体" w:eastAsia="黑体" w:hAnsi="宋体" w:hint="eastAsia"/>
          <w:b/>
          <w:bCs/>
          <w:sz w:val="28"/>
          <w:szCs w:val="28"/>
        </w:rPr>
        <w:t>一</w:t>
      </w:r>
      <w:r>
        <w:rPr>
          <w:rFonts w:ascii="黑体" w:eastAsia="黑体" w:hAnsi="宋体"/>
          <w:b/>
          <w:bCs/>
          <w:sz w:val="28"/>
          <w:szCs w:val="28"/>
        </w:rPr>
        <w:t>)</w:t>
      </w:r>
      <w:r>
        <w:rPr>
          <w:rFonts w:ascii="黑体" w:eastAsia="黑体" w:hAnsi="宋体" w:hint="eastAsia"/>
          <w:b/>
          <w:bCs/>
          <w:sz w:val="28"/>
          <w:szCs w:val="28"/>
        </w:rPr>
        <w:t>自测题</w:t>
      </w:r>
      <w:r>
        <w:rPr>
          <w:rFonts w:ascii="黑体" w:eastAsia="黑体" w:hAnsi="宋体"/>
          <w:b/>
          <w:bCs/>
          <w:sz w:val="28"/>
          <w:szCs w:val="28"/>
        </w:rPr>
        <w:t>12</w:t>
      </w:r>
    </w:p>
    <w:p w:rsidR="000A0265" w:rsidRDefault="000A0265" w:rsidP="000A0265">
      <w:pPr>
        <w:spacing w:line="360" w:lineRule="auto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一、填空题</w:t>
      </w:r>
    </w:p>
    <w:p w:rsidR="000A0265" w:rsidRDefault="000A0265" w:rsidP="000A0265">
      <w:pPr>
        <w:ind w:firstLineChars="100" w:firstLine="210"/>
      </w:pPr>
      <w:r>
        <w:rPr>
          <w:bCs/>
        </w:rPr>
        <w:t>1</w:t>
      </w:r>
      <w:r>
        <w:rPr>
          <w:rFonts w:hint="eastAsia"/>
        </w:rPr>
        <w:t>．若级数</w:t>
      </w:r>
      <w:r w:rsidRPr="0086720A">
        <w:rPr>
          <w:position w:val="-28"/>
        </w:rPr>
        <w:object w:dxaOrig="1060" w:dyaOrig="680">
          <v:shape id="_x0000_i1401" type="#_x0000_t75" style="width:53pt;height:33.95pt;mso-position-horizontal-relative:page;mso-position-vertical-relative:page" o:ole="">
            <v:imagedata r:id="rId698" o:title=""/>
          </v:shape>
          <o:OLEObject Type="Embed" ProgID="Equation.DSMT4" ShapeID="_x0000_i1401" DrawAspect="Content" ObjectID="_1591382080" r:id="rId699"/>
        </w:object>
      </w:r>
      <w:r>
        <w:rPr>
          <w:rFonts w:hint="eastAsia"/>
        </w:rPr>
        <w:t>收敛，则</w:t>
      </w:r>
      <w:r w:rsidRPr="0086720A">
        <w:rPr>
          <w:position w:val="-20"/>
        </w:rPr>
        <w:object w:dxaOrig="861" w:dyaOrig="440">
          <v:shape id="_x0000_i1402" type="#_x0000_t75" style="width:42.8pt;height:21.75pt;mso-position-horizontal-relative:page;mso-position-vertical-relative:page" o:ole="">
            <v:imagedata r:id="rId700" o:title=""/>
          </v:shape>
          <o:OLEObject Type="Embed" ProgID="Equation.DSMT4" ShapeID="_x0000_i1402" DrawAspect="Content" ObjectID="_1591382081" r:id="rId701"/>
        </w:object>
      </w:r>
      <w:r>
        <w:rPr>
          <w:u w:val="single"/>
        </w:rPr>
        <w:t xml:space="preserve">       </w:t>
      </w:r>
      <w:r>
        <w:rPr>
          <w:rFonts w:hint="eastAsia"/>
        </w:rPr>
        <w:t>．</w:t>
      </w:r>
    </w:p>
    <w:p w:rsidR="000A0265" w:rsidRDefault="000A0265" w:rsidP="000A0265">
      <w:pPr>
        <w:ind w:firstLineChars="100" w:firstLine="210"/>
      </w:pPr>
      <w:r>
        <w:rPr>
          <w:bCs/>
        </w:rPr>
        <w:t>2</w:t>
      </w:r>
      <w:r>
        <w:rPr>
          <w:rFonts w:hint="eastAsia"/>
          <w:bCs/>
        </w:rPr>
        <w:t>．</w:t>
      </w:r>
      <w:r>
        <w:rPr>
          <w:rFonts w:hint="eastAsia"/>
        </w:rPr>
        <w:t>级数</w:t>
      </w:r>
      <w:r w:rsidRPr="0086720A">
        <w:rPr>
          <w:position w:val="-26"/>
        </w:rPr>
        <w:object w:dxaOrig="2640" w:dyaOrig="700">
          <v:shape id="_x0000_i1403" type="#_x0000_t75" style="width:131.75pt;height:35.3pt;mso-position-horizontal-relative:page;mso-position-vertical-relative:page" o:ole="">
            <v:imagedata r:id="rId702" o:title=""/>
          </v:shape>
          <o:OLEObject Type="Embed" ProgID="Equation.DSMT4" ShapeID="_x0000_i1403" DrawAspect="Content" ObjectID="_1591382082" r:id="rId703"/>
        </w:object>
      </w:r>
      <w:r>
        <w:rPr>
          <w:rFonts w:hint="eastAsia"/>
        </w:rPr>
        <w:t>是</w:t>
      </w:r>
      <w:r>
        <w:rPr>
          <w:b/>
          <w:bCs/>
          <w:u w:val="single"/>
        </w:rPr>
        <w:t xml:space="preserve">         </w:t>
      </w:r>
      <w:r>
        <w:rPr>
          <w:rFonts w:hint="eastAsia"/>
        </w:rPr>
        <w:t>的．（填“收敛”或“发散”）</w:t>
      </w:r>
    </w:p>
    <w:p w:rsidR="000A0265" w:rsidRDefault="000A0265" w:rsidP="000A0265">
      <w:pPr>
        <w:ind w:leftChars="100" w:left="420" w:hangingChars="100" w:hanging="210"/>
      </w:pPr>
      <w:r>
        <w:rPr>
          <w:rFonts w:hint="eastAsia"/>
        </w:rPr>
        <w:t>3</w:t>
      </w:r>
      <w:r>
        <w:rPr>
          <w:rFonts w:hint="eastAsia"/>
        </w:rPr>
        <w:t>．级数</w:t>
      </w:r>
      <w:r w:rsidRPr="0086720A">
        <w:rPr>
          <w:position w:val="-28"/>
        </w:rPr>
        <w:object w:dxaOrig="1420" w:dyaOrig="680">
          <v:shape id="_x0000_i1404" type="#_x0000_t75" style="width:71.3pt;height:33.95pt;mso-position-horizontal-relative:page;mso-position-vertical-relative:page" o:ole="">
            <v:imagedata r:id="rId704" o:title=""/>
          </v:shape>
          <o:OLEObject Type="Embed" ProgID="Equation.DSMT4" ShapeID="_x0000_i1404" DrawAspect="Content" ObjectID="_1591382083" r:id="rId705"/>
        </w:object>
      </w:r>
      <w:r>
        <w:rPr>
          <w:rFonts w:hint="eastAsia"/>
        </w:rPr>
        <w:t>是</w:t>
      </w:r>
      <w:r>
        <w:rPr>
          <w:b/>
          <w:bCs/>
          <w:u w:val="single"/>
        </w:rPr>
        <w:t xml:space="preserve">              </w:t>
      </w:r>
      <w:r>
        <w:rPr>
          <w:rFonts w:hint="eastAsia"/>
        </w:rPr>
        <w:t>的．（</w:t>
      </w:r>
      <w:r>
        <w:rPr>
          <w:rFonts w:ascii="宋体" w:hAnsi="宋体" w:hint="eastAsia"/>
          <w:bCs/>
          <w:szCs w:val="21"/>
        </w:rPr>
        <w:t>填“绝对收敛”、“条件收敛”或“发散”）</w:t>
      </w:r>
    </w:p>
    <w:p w:rsidR="000A0265" w:rsidRDefault="000A0265" w:rsidP="000A0265">
      <w:pPr>
        <w:ind w:firstLineChars="100" w:firstLine="210"/>
        <w:rPr>
          <w:b/>
          <w:bCs/>
        </w:rPr>
      </w:pPr>
      <w:r>
        <w:rPr>
          <w:rFonts w:hint="eastAsia"/>
        </w:rPr>
        <w:t>4</w:t>
      </w:r>
      <w:r>
        <w:rPr>
          <w:rFonts w:hint="eastAsia"/>
        </w:rPr>
        <w:t>．</w:t>
      </w:r>
      <w:r>
        <w:t xml:space="preserve">  </w:t>
      </w:r>
      <w:r>
        <w:rPr>
          <w:rFonts w:hint="eastAsia"/>
        </w:rPr>
        <w:t>幂级数</w:t>
      </w:r>
      <w:r w:rsidRPr="0086720A">
        <w:rPr>
          <w:position w:val="-28"/>
          <w:szCs w:val="21"/>
        </w:rPr>
        <w:object w:dxaOrig="1120" w:dyaOrig="700">
          <v:shape id="_x0000_i1405" type="#_x0000_t75" style="width:56.4pt;height:35.3pt;mso-position-horizontal-relative:page;mso-position-vertical-relative:page" o:ole="">
            <v:imagedata r:id="rId706" o:title=""/>
          </v:shape>
          <o:OLEObject Type="Embed" ProgID="Equation.DSMT4" ShapeID="_x0000_i1405" DrawAspect="Content" ObjectID="_1591382084" r:id="rId707"/>
        </w:object>
      </w:r>
      <w:r>
        <w:rPr>
          <w:rFonts w:hint="eastAsia"/>
        </w:rPr>
        <w:t>的收敛区间为</w:t>
      </w:r>
      <w:r>
        <w:rPr>
          <w:b/>
          <w:bCs/>
          <w:u w:val="single"/>
        </w:rPr>
        <w:t xml:space="preserve">               </w:t>
      </w:r>
      <w:r>
        <w:rPr>
          <w:rFonts w:hint="eastAsia"/>
        </w:rPr>
        <w:t>．</w:t>
      </w:r>
    </w:p>
    <w:p w:rsidR="000A0265" w:rsidRDefault="000A0265" w:rsidP="000A0265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</w:t>
      </w:r>
      <w:r>
        <w:rPr>
          <w:rFonts w:hint="eastAsia"/>
          <w:b/>
          <w:sz w:val="24"/>
        </w:rPr>
        <w:t>、</w:t>
      </w:r>
      <w:r>
        <w:rPr>
          <w:rFonts w:hint="eastAsia"/>
          <w:b/>
          <w:bCs/>
          <w:sz w:val="24"/>
        </w:rPr>
        <w:t>选择题</w:t>
      </w:r>
    </w:p>
    <w:p w:rsidR="000A0265" w:rsidRDefault="000A0265" w:rsidP="000A0265">
      <w:r>
        <w:rPr>
          <w:b/>
          <w:bCs/>
          <w:sz w:val="24"/>
        </w:rPr>
        <w:t xml:space="preserve">  </w:t>
      </w:r>
      <w:r>
        <w:rPr>
          <w:bCs/>
        </w:rPr>
        <w:t>1</w:t>
      </w:r>
      <w:r>
        <w:rPr>
          <w:rFonts w:hint="eastAsia"/>
        </w:rPr>
        <w:t>．设</w:t>
      </w:r>
      <w:r w:rsidRPr="0086720A">
        <w:rPr>
          <w:position w:val="-10"/>
        </w:rPr>
        <w:object w:dxaOrig="560" w:dyaOrig="320">
          <v:shape id="_x0000_i1406" type="#_x0000_t75" style="width:27.85pt;height:15.6pt;mso-position-horizontal-relative:page;mso-position-vertical-relative:page" o:ole="">
            <v:imagedata r:id="rId708" o:title=""/>
          </v:shape>
          <o:OLEObject Type="Embed" ProgID="Equation.DSMT4" ShapeID="_x0000_i1406" DrawAspect="Content" ObjectID="_1591382085" r:id="rId709"/>
        </w:object>
      </w:r>
      <w:r>
        <w:t>,</w:t>
      </w:r>
      <w:r>
        <w:rPr>
          <w:rFonts w:hint="eastAsia"/>
        </w:rPr>
        <w:t>且正项级数</w:t>
      </w:r>
      <w:r w:rsidRPr="0086720A">
        <w:rPr>
          <w:position w:val="-28"/>
        </w:rPr>
        <w:object w:dxaOrig="1460" w:dyaOrig="680">
          <v:shape id="_x0000_i1407" type="#_x0000_t75" style="width:70.65pt;height:33.95pt;mso-position-horizontal-relative:page;mso-position-vertical-relative:page" o:ole="">
            <v:imagedata r:id="rId710" o:title=""/>
          </v:shape>
          <o:OLEObject Type="Embed" ProgID="Equation.DSMT4" ShapeID="_x0000_i1407" DrawAspect="Content" ObjectID="_1591382086" r:id="rId711"/>
        </w:object>
      </w:r>
      <w:r>
        <w:rPr>
          <w:rFonts w:hint="eastAsia"/>
        </w:rPr>
        <w:t>收敛</w:t>
      </w:r>
      <w:r>
        <w:t>,</w:t>
      </w:r>
      <w:r>
        <w:rPr>
          <w:rFonts w:hint="eastAsia"/>
        </w:rPr>
        <w:t>则</w:t>
      </w:r>
      <w:r>
        <w:t xml:space="preserve"> ( </w:t>
      </w:r>
      <w:r>
        <w:rPr>
          <w:rFonts w:hint="eastAsia"/>
        </w:rPr>
        <w:t xml:space="preserve">　</w:t>
      </w:r>
      <w:r>
        <w:t xml:space="preserve">  ) </w:t>
      </w:r>
    </w:p>
    <w:p w:rsidR="000A0265" w:rsidRDefault="000A0265" w:rsidP="000A0265">
      <w:pPr>
        <w:ind w:firstLineChars="150" w:firstLine="315"/>
        <w:jc w:val="left"/>
      </w:pPr>
      <w:r>
        <w:rPr>
          <w:rFonts w:hint="eastAsia"/>
        </w:rPr>
        <w:t>（</w:t>
      </w:r>
      <w:r>
        <w:t>A</w:t>
      </w:r>
      <w:r>
        <w:rPr>
          <w:rFonts w:hint="eastAsia"/>
        </w:rPr>
        <w:t>）</w:t>
      </w:r>
      <w:r>
        <w:t xml:space="preserve">  </w:t>
      </w:r>
      <w:r w:rsidRPr="0086720A">
        <w:rPr>
          <w:position w:val="-24"/>
        </w:rPr>
        <w:object w:dxaOrig="600" w:dyaOrig="620">
          <v:shape id="_x0000_i1408" type="#_x0000_t75" style="width:29.9pt;height:30.55pt;mso-position-horizontal-relative:page;mso-position-vertical-relative:page" o:ole="">
            <v:imagedata r:id="rId712" o:title=""/>
          </v:shape>
          <o:OLEObject Type="Embed" ProgID="Equation.DSMT4" ShapeID="_x0000_i1408" DrawAspect="Content" ObjectID="_1591382087" r:id="rId713"/>
        </w:object>
      </w:r>
      <w:r>
        <w:t xml:space="preserve">      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</w:t>
      </w:r>
      <w:r>
        <w:t xml:space="preserve">  </w:t>
      </w:r>
      <w:r w:rsidRPr="0086720A">
        <w:rPr>
          <w:position w:val="-24"/>
        </w:rPr>
        <w:object w:dxaOrig="600" w:dyaOrig="620">
          <v:shape id="_x0000_i1409" type="#_x0000_t75" style="width:29.9pt;height:30.55pt;mso-position-horizontal-relative:page;mso-position-vertical-relative:page" o:ole="">
            <v:imagedata r:id="rId714" o:title=""/>
          </v:shape>
          <o:OLEObject Type="Embed" ProgID="Equation.DSMT4" ShapeID="_x0000_i1409" DrawAspect="Content" ObjectID="_1591382088" r:id="rId715"/>
        </w:object>
      </w:r>
      <w:r>
        <w:t xml:space="preserve">        (C) </w:t>
      </w:r>
      <w:r w:rsidRPr="0086720A">
        <w:rPr>
          <w:position w:val="-10"/>
        </w:rPr>
        <w:object w:dxaOrig="560" w:dyaOrig="320">
          <v:shape id="_x0000_i1410" type="#_x0000_t75" style="width:27.85pt;height:15.6pt;mso-position-horizontal-relative:page;mso-position-vertical-relative:page" o:ole="">
            <v:imagedata r:id="rId716" o:title=""/>
          </v:shape>
          <o:OLEObject Type="Embed" ProgID="Equation.DSMT4" ShapeID="_x0000_i1410" DrawAspect="Content" ObjectID="_1591382089" r:id="rId717"/>
        </w:object>
      </w:r>
      <w:r>
        <w:t xml:space="preserve">         </w:t>
      </w:r>
      <w:r>
        <w:rPr>
          <w:rFonts w:hint="eastAsia"/>
        </w:rPr>
        <w:t>（</w:t>
      </w:r>
      <w:r>
        <w:t>D</w:t>
      </w:r>
      <w:r>
        <w:rPr>
          <w:rFonts w:hint="eastAsia"/>
        </w:rPr>
        <w:t>）</w:t>
      </w:r>
      <w:r>
        <w:t xml:space="preserve"> </w:t>
      </w:r>
      <w:r>
        <w:rPr>
          <w:noProof/>
          <w:position w:val="-10"/>
        </w:rPr>
        <w:drawing>
          <wp:inline distT="0" distB="0" distL="0" distR="0">
            <wp:extent cx="457200" cy="180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7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265" w:rsidRDefault="000A0265" w:rsidP="000A0265">
      <w:pPr>
        <w:jc w:val="left"/>
      </w:pPr>
      <w:r>
        <w:lastRenderedPageBreak/>
        <w:t xml:space="preserve">  </w:t>
      </w:r>
      <w:r>
        <w:rPr>
          <w:bCs/>
        </w:rPr>
        <w:t>2</w:t>
      </w:r>
      <w:r>
        <w:rPr>
          <w:rFonts w:hint="eastAsia"/>
          <w:bCs/>
        </w:rPr>
        <w:t>．</w:t>
      </w:r>
      <w:r>
        <w:rPr>
          <w:rFonts w:hint="eastAsia"/>
        </w:rPr>
        <w:t>若级数</w:t>
      </w:r>
      <w:r w:rsidRPr="0086720A">
        <w:rPr>
          <w:position w:val="-28"/>
        </w:rPr>
        <w:object w:dxaOrig="600" w:dyaOrig="680">
          <v:shape id="_x0000_i1411" type="#_x0000_t75" style="width:29.9pt;height:33.95pt;mso-position-horizontal-relative:page;mso-position-vertical-relative:page" o:ole="">
            <v:imagedata r:id="rId719" o:title=""/>
          </v:shape>
          <o:OLEObject Type="Embed" ProgID="Equation.DSMT4" ShapeID="_x0000_i1411" DrawAspect="Content" ObjectID="_1591382090" r:id="rId720"/>
        </w:object>
      </w:r>
      <w:r>
        <w:rPr>
          <w:rFonts w:hint="eastAsia"/>
        </w:rPr>
        <w:t>收敛，则级数</w:t>
      </w:r>
      <w:r w:rsidRPr="0086720A">
        <w:rPr>
          <w:position w:val="-28"/>
        </w:rPr>
        <w:object w:dxaOrig="580" w:dyaOrig="680">
          <v:shape id="_x0000_i1412" type="#_x0000_t75" style="width:29.2pt;height:33.95pt;mso-position-horizontal-relative:page;mso-position-vertical-relative:page" o:ole="">
            <v:imagedata r:id="rId721" o:title=""/>
          </v:shape>
          <o:OLEObject Type="Embed" ProgID="Equation.DSMT4" ShapeID="_x0000_i1412" DrawAspect="Content" ObjectID="_1591382091" r:id="rId722"/>
        </w:object>
      </w:r>
      <w:r>
        <w:t xml:space="preserve">  </w:t>
      </w:r>
      <w:r>
        <w:rPr>
          <w:rFonts w:hint="eastAsia"/>
        </w:rPr>
        <w:t>（</w:t>
      </w:r>
      <w:r>
        <w:t xml:space="preserve">     </w:t>
      </w:r>
      <w:r>
        <w:rPr>
          <w:rFonts w:hint="eastAsia"/>
        </w:rPr>
        <w:t>）</w:t>
      </w:r>
    </w:p>
    <w:p w:rsidR="000A0265" w:rsidRDefault="000A0265" w:rsidP="000A0265">
      <w:pPr>
        <w:ind w:firstLineChars="100" w:firstLine="210"/>
        <w:jc w:val="left"/>
      </w:pPr>
      <w:r>
        <w:rPr>
          <w:rFonts w:hint="eastAsia"/>
        </w:rPr>
        <w:t>（</w:t>
      </w:r>
      <w:r>
        <w:t>A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发散</w:t>
      </w:r>
      <w:r>
        <w:t xml:space="preserve">     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）绝对收敛</w:t>
      </w:r>
      <w:r>
        <w:t xml:space="preserve">     (C) </w:t>
      </w:r>
      <w:r>
        <w:rPr>
          <w:rFonts w:hint="eastAsia"/>
        </w:rPr>
        <w:t>条件收敛</w:t>
      </w:r>
      <w:r>
        <w:t xml:space="preserve">   </w:t>
      </w:r>
      <w:r>
        <w:rPr>
          <w:rFonts w:hint="eastAsia"/>
        </w:rPr>
        <w:t>（</w:t>
      </w:r>
      <w:r>
        <w:t>D</w:t>
      </w:r>
      <w:r>
        <w:rPr>
          <w:rFonts w:hint="eastAsia"/>
        </w:rPr>
        <w:t>）敛散性不能判定</w:t>
      </w:r>
    </w:p>
    <w:p w:rsidR="000A0265" w:rsidRDefault="000A0265" w:rsidP="000A0265">
      <w:pPr>
        <w:jc w:val="left"/>
      </w:pPr>
      <w:r>
        <w:rPr>
          <w:b/>
          <w:bCs/>
        </w:rPr>
        <w:t xml:space="preserve"> </w:t>
      </w:r>
      <w:r>
        <w:rPr>
          <w:bCs/>
        </w:rPr>
        <w:t xml:space="preserve"> 3</w:t>
      </w:r>
      <w:r>
        <w:rPr>
          <w:rFonts w:hint="eastAsia"/>
          <w:bCs/>
        </w:rPr>
        <w:t>．</w:t>
      </w:r>
      <w:r>
        <w:rPr>
          <w:rFonts w:hint="eastAsia"/>
        </w:rPr>
        <w:t>交错级数</w:t>
      </w:r>
      <w:r w:rsidRPr="0086720A">
        <w:rPr>
          <w:position w:val="-28"/>
        </w:rPr>
        <w:object w:dxaOrig="2280" w:dyaOrig="680">
          <v:shape id="_x0000_i1413" type="#_x0000_t75" style="width:114.1pt;height:33.95pt;mso-position-horizontal-relative:page;mso-position-vertical-relative:page" o:ole="">
            <v:imagedata r:id="rId723" o:title=""/>
          </v:shape>
          <o:OLEObject Type="Embed" ProgID="Equation.DSMT4" ShapeID="_x0000_i1413" DrawAspect="Content" ObjectID="_1591382092" r:id="rId724"/>
        </w:object>
      </w:r>
      <w:r>
        <w:rPr>
          <w:rFonts w:hint="eastAsia"/>
        </w:rPr>
        <w:t>（</w:t>
      </w:r>
      <w:r>
        <w:t xml:space="preserve">      </w:t>
      </w:r>
      <w:r>
        <w:rPr>
          <w:rFonts w:hint="eastAsia"/>
        </w:rPr>
        <w:t>）</w:t>
      </w:r>
    </w:p>
    <w:p w:rsidR="000A0265" w:rsidRDefault="000A0265" w:rsidP="000A0265">
      <w:pPr>
        <w:ind w:firstLineChars="100" w:firstLine="210"/>
        <w:jc w:val="left"/>
      </w:pPr>
      <w:r>
        <w:rPr>
          <w:rFonts w:hint="eastAsia"/>
        </w:rPr>
        <w:t>（</w:t>
      </w:r>
      <w:r>
        <w:t>A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绝对收敛</w:t>
      </w:r>
      <w:r>
        <w:t xml:space="preserve">    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）发散</w:t>
      </w:r>
      <w:r>
        <w:t xml:space="preserve">    (C) </w:t>
      </w:r>
      <w:r>
        <w:rPr>
          <w:rFonts w:hint="eastAsia"/>
        </w:rPr>
        <w:t>条件收敛</w:t>
      </w:r>
      <w:r>
        <w:t xml:space="preserve">   </w:t>
      </w:r>
      <w:r>
        <w:rPr>
          <w:rFonts w:hint="eastAsia"/>
        </w:rPr>
        <w:t>（</w:t>
      </w:r>
      <w:r>
        <w:t>D</w:t>
      </w:r>
      <w:r>
        <w:rPr>
          <w:rFonts w:hint="eastAsia"/>
        </w:rPr>
        <w:t>）敛散性不能判定</w:t>
      </w:r>
    </w:p>
    <w:p w:rsidR="000A0265" w:rsidRDefault="000A0265" w:rsidP="000A0265">
      <w:pPr>
        <w:spacing w:line="360" w:lineRule="auto"/>
        <w:ind w:firstLineChars="100" w:firstLine="210"/>
        <w:rPr>
          <w:rFonts w:ascii="宋体"/>
          <w:szCs w:val="21"/>
        </w:rPr>
      </w:pPr>
      <w:r>
        <w:t>4</w:t>
      </w:r>
      <w:r>
        <w:rPr>
          <w:rFonts w:hint="eastAsia"/>
        </w:rPr>
        <w:t>．</w:t>
      </w:r>
      <w:r>
        <w:t xml:space="preserve"> </w:t>
      </w:r>
      <w:r>
        <w:rPr>
          <w:rFonts w:ascii="宋体" w:hAnsi="宋体" w:hint="eastAsia"/>
          <w:szCs w:val="21"/>
        </w:rPr>
        <w:t>下列命题中正确的是（</w:t>
      </w:r>
      <w:r>
        <w:rPr>
          <w:rFonts w:ascii="宋体" w:hAnsi="宋体"/>
          <w:szCs w:val="21"/>
        </w:rPr>
        <w:t xml:space="preserve">     </w:t>
      </w:r>
      <w:r>
        <w:rPr>
          <w:rFonts w:ascii="宋体" w:hAnsi="宋体" w:hint="eastAsia"/>
          <w:szCs w:val="21"/>
        </w:rPr>
        <w:t>）</w:t>
      </w:r>
    </w:p>
    <w:p w:rsidR="000A0265" w:rsidRPr="003926A6" w:rsidRDefault="000A0265" w:rsidP="000A0265">
      <w:pPr>
        <w:spacing w:line="360" w:lineRule="auto"/>
        <w:ind w:firstLineChars="100" w:firstLine="210"/>
        <w:rPr>
          <w:rFonts w:ascii="宋体"/>
          <w:szCs w:val="21"/>
        </w:rPr>
      </w:pPr>
      <w:r>
        <w:rPr>
          <w:rFonts w:hint="eastAsia"/>
        </w:rPr>
        <w:t>（</w:t>
      </w:r>
      <w:r>
        <w:t>A</w:t>
      </w:r>
      <w:r>
        <w:rPr>
          <w:rFonts w:hint="eastAsia"/>
        </w:rPr>
        <w:t>）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若幂级数</w:t>
      </w:r>
      <w:r w:rsidRPr="0086720A">
        <w:rPr>
          <w:rFonts w:ascii="宋体" w:hAnsi="宋体" w:hint="eastAsia"/>
          <w:position w:val="-28"/>
          <w:szCs w:val="21"/>
        </w:rPr>
        <w:object w:dxaOrig="800" w:dyaOrig="680">
          <v:shape id="_x0000_i1414" type="#_x0000_t75" style="width:40.1pt;height:33.95pt;mso-position-horizontal-relative:page;mso-position-vertical-relative:page" o:ole="">
            <v:imagedata r:id="rId725" o:title=""/>
          </v:shape>
          <o:OLEObject Type="Embed" ProgID="Equation.DSMT4" ShapeID="_x0000_i1414" DrawAspect="Content" ObjectID="_1591382093" r:id="rId726"/>
        </w:object>
      </w:r>
      <w:r>
        <w:rPr>
          <w:rFonts w:ascii="宋体" w:hAnsi="宋体" w:hint="eastAsia"/>
          <w:szCs w:val="21"/>
        </w:rPr>
        <w:t>的收敛半径为</w:t>
      </w:r>
      <w:r w:rsidRPr="0086720A">
        <w:rPr>
          <w:rFonts w:ascii="宋体" w:hAnsi="宋体" w:hint="eastAsia"/>
          <w:position w:val="-6"/>
          <w:szCs w:val="21"/>
        </w:rPr>
        <w:object w:dxaOrig="619" w:dyaOrig="280">
          <v:shape id="_x0000_i1415" type="#_x0000_t75" style="width:30.55pt;height:14.25pt;mso-position-horizontal-relative:page;mso-position-vertical-relative:page" o:ole="">
            <v:imagedata r:id="rId727" o:title=""/>
          </v:shape>
          <o:OLEObject Type="Embed" ProgID="Equation.DSMT4" ShapeID="_x0000_i1415" DrawAspect="Content" ObjectID="_1591382094" r:id="rId728"/>
        </w:object>
      </w:r>
      <w:r>
        <w:rPr>
          <w:rFonts w:ascii="宋体" w:hAnsi="宋体" w:hint="eastAsia"/>
          <w:szCs w:val="21"/>
        </w:rPr>
        <w:t>，则</w:t>
      </w:r>
      <w:r w:rsidRPr="0086720A">
        <w:rPr>
          <w:rFonts w:ascii="宋体" w:hAnsi="宋体" w:hint="eastAsia"/>
          <w:position w:val="-32"/>
          <w:szCs w:val="21"/>
        </w:rPr>
        <w:object w:dxaOrig="1340" w:dyaOrig="760">
          <v:shape id="_x0000_i1416" type="#_x0000_t75" style="width:65.9pt;height:38.05pt;mso-position-horizontal-relative:page;mso-position-vertical-relative:page" o:ole="">
            <v:imagedata r:id="rId729" o:title=""/>
          </v:shape>
          <o:OLEObject Type="Embed" ProgID="Equation.DSMT4" ShapeID="_x0000_i1416" DrawAspect="Content" ObjectID="_1591382095" r:id="rId730"/>
        </w:object>
      </w:r>
    </w:p>
    <w:p w:rsidR="000A0265" w:rsidRDefault="000A0265" w:rsidP="000A0265">
      <w:pPr>
        <w:spacing w:line="360" w:lineRule="auto"/>
        <w:ind w:firstLineChars="100" w:firstLine="210"/>
        <w:rPr>
          <w:rFonts w:ascii="宋体"/>
          <w:szCs w:val="21"/>
        </w:rPr>
      </w:pPr>
      <w:r>
        <w:rPr>
          <w:rFonts w:hint="eastAsia"/>
        </w:rPr>
        <w:t>（</w:t>
      </w:r>
      <w:r>
        <w:t>B</w:t>
      </w:r>
      <w:r>
        <w:rPr>
          <w:rFonts w:hint="eastAsia"/>
        </w:rPr>
        <w:t>）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若极限</w:t>
      </w:r>
      <w:r w:rsidRPr="0086720A">
        <w:rPr>
          <w:rFonts w:ascii="宋体" w:hAnsi="宋体" w:hint="eastAsia"/>
          <w:position w:val="-32"/>
          <w:szCs w:val="21"/>
        </w:rPr>
        <w:object w:dxaOrig="880" w:dyaOrig="760">
          <v:shape id="_x0000_i1417" type="#_x0000_t75" style="width:44.15pt;height:38.05pt;mso-position-horizontal-relative:page;mso-position-vertical-relative:page" o:ole="">
            <v:imagedata r:id="rId731" o:title=""/>
          </v:shape>
          <o:OLEObject Type="Embed" ProgID="Equation.DSMT4" ShapeID="_x0000_i1417" DrawAspect="Content" ObjectID="_1591382096" r:id="rId732"/>
        </w:object>
      </w:r>
      <w:r>
        <w:rPr>
          <w:rFonts w:ascii="宋体" w:hAnsi="宋体" w:hint="eastAsia"/>
          <w:szCs w:val="21"/>
        </w:rPr>
        <w:t>不存在，则幂级数</w:t>
      </w:r>
      <w:r w:rsidRPr="0086720A">
        <w:rPr>
          <w:rFonts w:ascii="宋体" w:hAnsi="宋体" w:hint="eastAsia"/>
          <w:position w:val="-28"/>
          <w:szCs w:val="21"/>
        </w:rPr>
        <w:object w:dxaOrig="800" w:dyaOrig="680">
          <v:shape id="_x0000_i1418" type="#_x0000_t75" style="width:40.1pt;height:33.95pt;mso-position-horizontal-relative:page;mso-position-vertical-relative:page" o:ole="">
            <v:imagedata r:id="rId725" o:title=""/>
          </v:shape>
          <o:OLEObject Type="Embed" ProgID="Equation.DSMT4" ShapeID="_x0000_i1418" DrawAspect="Content" ObjectID="_1591382097" r:id="rId733"/>
        </w:object>
      </w:r>
      <w:r>
        <w:rPr>
          <w:rFonts w:ascii="宋体" w:hAnsi="宋体" w:hint="eastAsia"/>
          <w:szCs w:val="21"/>
        </w:rPr>
        <w:t>没有收敛半径</w:t>
      </w:r>
    </w:p>
    <w:p w:rsidR="000A0265" w:rsidRDefault="000A0265" w:rsidP="000A0265">
      <w:pPr>
        <w:spacing w:line="360" w:lineRule="auto"/>
        <w:ind w:leftChars="150" w:left="315"/>
        <w:outlineLvl w:val="2"/>
        <w:rPr>
          <w:szCs w:val="21"/>
        </w:rPr>
      </w:pPr>
      <w:r>
        <w:t>(C)</w:t>
      </w:r>
      <w:r>
        <w:rPr>
          <w:rFonts w:ascii="宋体" w:hAnsi="宋体" w:hint="eastAsia"/>
          <w:szCs w:val="21"/>
        </w:rPr>
        <w:t>幂级数</w:t>
      </w:r>
      <w:r w:rsidRPr="0086720A">
        <w:rPr>
          <w:rFonts w:ascii="宋体" w:hAnsi="宋体" w:hint="eastAsia"/>
          <w:position w:val="-28"/>
          <w:szCs w:val="21"/>
        </w:rPr>
        <w:object w:dxaOrig="1460" w:dyaOrig="680">
          <v:shape id="_x0000_i1419" type="#_x0000_t75" style="width:70.65pt;height:33.95pt;mso-position-horizontal-relative:page;mso-position-vertical-relative:page" o:ole="">
            <v:imagedata r:id="rId734" o:title=""/>
          </v:shape>
          <o:OLEObject Type="Embed" ProgID="Equation.DSMT4" ShapeID="_x0000_i1419" DrawAspect="Content" ObjectID="_1591382098" r:id="rId735"/>
        </w:object>
      </w:r>
      <w:r>
        <w:rPr>
          <w:rFonts w:ascii="宋体" w:hAnsi="宋体" w:hint="eastAsia"/>
          <w:szCs w:val="21"/>
        </w:rPr>
        <w:t>，如果在</w:t>
      </w:r>
      <w:r w:rsidRPr="0086720A">
        <w:rPr>
          <w:rFonts w:ascii="宋体" w:hAnsi="宋体" w:hint="eastAsia"/>
          <w:position w:val="-6"/>
          <w:szCs w:val="21"/>
        </w:rPr>
        <w:object w:dxaOrig="580" w:dyaOrig="220">
          <v:shape id="_x0000_i1420" type="#_x0000_t75" style="width:29.2pt;height:11.55pt;mso-position-horizontal-relative:page;mso-position-vertical-relative:page" o:ole="">
            <v:imagedata r:id="rId736" o:title=""/>
          </v:shape>
          <o:OLEObject Type="Embed" ProgID="Equation.DSMT4" ShapeID="_x0000_i1420" DrawAspect="Content" ObjectID="_1591382099" r:id="rId737"/>
        </w:object>
      </w:r>
      <w:r>
        <w:rPr>
          <w:rFonts w:ascii="宋体" w:hAnsi="宋体" w:hint="eastAsia"/>
          <w:szCs w:val="21"/>
        </w:rPr>
        <w:t>点收敛，则在</w:t>
      </w:r>
      <w:r w:rsidRPr="0086720A">
        <w:rPr>
          <w:rFonts w:ascii="宋体" w:hAnsi="宋体" w:hint="eastAsia"/>
          <w:position w:val="-14"/>
          <w:szCs w:val="21"/>
        </w:rPr>
        <w:object w:dxaOrig="1620" w:dyaOrig="400">
          <v:shape id="_x0000_i1421" type="#_x0000_t75" style="width:80.85pt;height:20.4pt;mso-position-horizontal-relative:page;mso-position-vertical-relative:page" o:ole="">
            <v:imagedata r:id="rId738" o:title=""/>
          </v:shape>
          <o:OLEObject Type="Embed" ProgID="Equation.DSMT4" ShapeID="_x0000_i1421" DrawAspect="Content" ObjectID="_1591382100" r:id="rId739"/>
        </w:object>
      </w:r>
      <w:r>
        <w:rPr>
          <w:rFonts w:ascii="宋体" w:hAnsi="宋体" w:hint="eastAsia"/>
          <w:szCs w:val="21"/>
        </w:rPr>
        <w:t>内该幂级数绝对收敛，如果在</w:t>
      </w:r>
      <w:r w:rsidRPr="0086720A">
        <w:rPr>
          <w:rFonts w:ascii="宋体" w:hAnsi="宋体" w:hint="eastAsia"/>
          <w:position w:val="-6"/>
          <w:szCs w:val="21"/>
        </w:rPr>
        <w:object w:dxaOrig="559" w:dyaOrig="280">
          <v:shape id="_x0000_i1422" type="#_x0000_t75" style="width:27.85pt;height:14.25pt;mso-position-horizontal-relative:page;mso-position-vertical-relative:page" o:ole="">
            <v:imagedata r:id="rId740" o:title=""/>
          </v:shape>
          <o:OLEObject Type="Embed" ProgID="Equation.DSMT4" ShapeID="_x0000_i1422" DrawAspect="Content" ObjectID="_1591382101" r:id="rId741"/>
        </w:object>
      </w:r>
      <w:r>
        <w:rPr>
          <w:rFonts w:ascii="宋体" w:hAnsi="宋体" w:hint="eastAsia"/>
          <w:szCs w:val="21"/>
        </w:rPr>
        <w:t>点发散，则在</w:t>
      </w:r>
      <w:r w:rsidRPr="0086720A">
        <w:rPr>
          <w:rFonts w:ascii="宋体" w:hAnsi="宋体" w:hint="eastAsia"/>
          <w:position w:val="-14"/>
          <w:szCs w:val="21"/>
        </w:rPr>
        <w:object w:dxaOrig="1620" w:dyaOrig="400">
          <v:shape id="_x0000_i1423" type="#_x0000_t75" style="width:80.85pt;height:20.4pt;mso-position-horizontal-relative:page;mso-position-vertical-relative:page" o:ole="">
            <v:imagedata r:id="rId742" o:title=""/>
          </v:shape>
          <o:OLEObject Type="Embed" ProgID="Equation.DSMT4" ShapeID="_x0000_i1423" DrawAspect="Content" ObjectID="_1591382102" r:id="rId743"/>
        </w:object>
      </w:r>
      <w:r>
        <w:rPr>
          <w:rFonts w:ascii="宋体" w:hAnsi="宋体" w:hint="eastAsia"/>
          <w:szCs w:val="21"/>
        </w:rPr>
        <w:t>内该幂级数发散</w:t>
      </w:r>
    </w:p>
    <w:p w:rsidR="000A0265" w:rsidRDefault="000A0265" w:rsidP="000A0265">
      <w:pPr>
        <w:spacing w:line="360" w:lineRule="auto"/>
        <w:ind w:firstLineChars="100" w:firstLine="210"/>
        <w:rPr>
          <w:rFonts w:ascii="宋体"/>
          <w:szCs w:val="21"/>
        </w:rPr>
      </w:pPr>
      <w:r>
        <w:rPr>
          <w:rFonts w:hint="eastAsia"/>
        </w:rPr>
        <w:t>（</w:t>
      </w:r>
      <w:r>
        <w:t>D</w:t>
      </w:r>
      <w:r>
        <w:rPr>
          <w:rFonts w:hint="eastAsia"/>
        </w:rPr>
        <w:t>）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以上都对</w:t>
      </w:r>
    </w:p>
    <w:p w:rsidR="000A0265" w:rsidRDefault="000A0265" w:rsidP="000A0265">
      <w:pPr>
        <w:rPr>
          <w:b/>
          <w:bCs/>
          <w:sz w:val="24"/>
        </w:rPr>
      </w:pPr>
      <w:r>
        <w:rPr>
          <w:rFonts w:hint="eastAsia"/>
          <w:b/>
          <w:sz w:val="24"/>
        </w:rPr>
        <w:t>三、解答题</w:t>
      </w:r>
    </w:p>
    <w:p w:rsidR="000A0265" w:rsidRDefault="000A0265" w:rsidP="000A0265">
      <w:r>
        <w:t xml:space="preserve">  </w:t>
      </w:r>
      <w:r>
        <w:rPr>
          <w:bCs/>
        </w:rPr>
        <w:t>1</w:t>
      </w:r>
      <w:r>
        <w:rPr>
          <w:rFonts w:hint="eastAsia"/>
          <w:bCs/>
        </w:rPr>
        <w:t>．</w:t>
      </w:r>
      <w:r>
        <w:rPr>
          <w:rFonts w:hint="eastAsia"/>
        </w:rPr>
        <w:t>判断级数</w:t>
      </w:r>
      <w:r>
        <w:rPr>
          <w:b/>
          <w:bCs/>
        </w:rPr>
        <w:t xml:space="preserve"> </w:t>
      </w:r>
      <w:r w:rsidRPr="0086720A">
        <w:rPr>
          <w:position w:val="-28"/>
          <w:szCs w:val="21"/>
        </w:rPr>
        <w:object w:dxaOrig="1120" w:dyaOrig="680">
          <v:shape id="_x0000_i1424" type="#_x0000_t75" style="width:56.4pt;height:33.95pt;mso-position-horizontal-relative:page;mso-position-vertical-relative:page" o:ole="">
            <v:imagedata r:id="rId744" o:title=""/>
          </v:shape>
          <o:OLEObject Type="Embed" ProgID="Equation.DSMT4" ShapeID="_x0000_i1424" DrawAspect="Content" ObjectID="_1591382103" r:id="rId745"/>
        </w:object>
      </w:r>
      <w:r>
        <w:rPr>
          <w:rFonts w:hint="eastAsia"/>
        </w:rPr>
        <w:t>的收敛性．</w:t>
      </w:r>
    </w:p>
    <w:p w:rsidR="000A0265" w:rsidRDefault="000A0265" w:rsidP="000A0265">
      <w:pPr>
        <w:rPr>
          <w:b/>
          <w:bCs/>
        </w:rPr>
      </w:pPr>
      <w:r>
        <w:rPr>
          <w:b/>
          <w:bCs/>
        </w:rPr>
        <w:t xml:space="preserve">  </w:t>
      </w:r>
      <w:r>
        <w:rPr>
          <w:bCs/>
        </w:rPr>
        <w:t>2</w:t>
      </w:r>
      <w:r>
        <w:rPr>
          <w:rFonts w:hint="eastAsia"/>
          <w:bCs/>
        </w:rPr>
        <w:t>．讨论级数</w:t>
      </w:r>
      <w:r w:rsidRPr="0086720A">
        <w:rPr>
          <w:position w:val="-28"/>
          <w:szCs w:val="21"/>
        </w:rPr>
        <w:object w:dxaOrig="1520" w:dyaOrig="680">
          <v:shape id="_x0000_i1425" type="#_x0000_t75" style="width:73.35pt;height:33.95pt;mso-position-horizontal-relative:page;mso-position-vertical-relative:page" o:ole="">
            <v:imagedata r:id="rId746" o:title=""/>
          </v:shape>
          <o:OLEObject Type="Embed" ProgID="Equation.DSMT4" ShapeID="_x0000_i1425" DrawAspect="Content" ObjectID="_1591382104" r:id="rId747"/>
        </w:object>
      </w:r>
      <w:r>
        <w:rPr>
          <w:rFonts w:hint="eastAsia"/>
          <w:szCs w:val="21"/>
        </w:rPr>
        <w:t>敛散性；若收敛，判断是条件收敛还是绝对收敛．</w:t>
      </w:r>
    </w:p>
    <w:p w:rsidR="000A0265" w:rsidRPr="003C6C9B" w:rsidRDefault="000A0265" w:rsidP="000A0265">
      <w:pPr>
        <w:ind w:firstLineChars="100" w:firstLine="210"/>
      </w:pPr>
      <w:r>
        <w:t>3</w:t>
      </w:r>
      <w:r>
        <w:rPr>
          <w:rFonts w:hint="eastAsia"/>
        </w:rPr>
        <w:t>．求幂级数</w:t>
      </w:r>
      <w:r w:rsidRPr="0086720A">
        <w:rPr>
          <w:rFonts w:ascii="宋体" w:hAnsi="宋体" w:hint="eastAsia"/>
          <w:position w:val="-28"/>
          <w:szCs w:val="21"/>
        </w:rPr>
        <w:object w:dxaOrig="1540" w:dyaOrig="700">
          <v:shape id="_x0000_i1426" type="#_x0000_t75" style="width:77.45pt;height:35.3pt;mso-position-horizontal-relative:page;mso-position-vertical-relative:page" o:ole="">
            <v:imagedata r:id="rId748" o:title=""/>
          </v:shape>
          <o:OLEObject Type="Embed" ProgID="Equation.DSMT4" ShapeID="_x0000_i1426" DrawAspect="Content" ObjectID="_1591382105" r:id="rId749"/>
        </w:object>
      </w:r>
      <w:r>
        <w:rPr>
          <w:rFonts w:hint="eastAsia"/>
        </w:rPr>
        <w:t>的收敛域．</w:t>
      </w:r>
    </w:p>
    <w:p w:rsidR="000A0265" w:rsidRDefault="000A0265" w:rsidP="000A0265">
      <w:pPr>
        <w:ind w:firstLineChars="100" w:firstLine="210"/>
        <w:rPr>
          <w:b/>
          <w:bCs/>
        </w:rPr>
      </w:pPr>
      <w:r>
        <w:rPr>
          <w:bCs/>
        </w:rPr>
        <w:t>4</w:t>
      </w:r>
      <w:r>
        <w:rPr>
          <w:rFonts w:hint="eastAsia"/>
          <w:bCs/>
        </w:rPr>
        <w:t>．求幂</w:t>
      </w:r>
      <w:r>
        <w:rPr>
          <w:rFonts w:hint="eastAsia"/>
        </w:rPr>
        <w:t>级数</w:t>
      </w:r>
      <w:r w:rsidRPr="0086720A">
        <w:rPr>
          <w:position w:val="-28"/>
        </w:rPr>
        <w:object w:dxaOrig="860" w:dyaOrig="680">
          <v:shape id="_x0000_i1427" type="#_x0000_t75" style="width:42.8pt;height:33.95pt;mso-position-horizontal-relative:page;mso-position-vertical-relative:page" o:ole="">
            <v:imagedata r:id="rId750" o:title=""/>
          </v:shape>
          <o:OLEObject Type="Embed" ProgID="Equation.DSMT4" ShapeID="_x0000_i1427" DrawAspect="Content" ObjectID="_1591382106" r:id="rId751"/>
        </w:object>
      </w:r>
      <w:r>
        <w:rPr>
          <w:rFonts w:hint="eastAsia"/>
        </w:rPr>
        <w:t>的和函数</w:t>
      </w:r>
      <w:r w:rsidRPr="0086720A">
        <w:rPr>
          <w:position w:val="-10"/>
        </w:rPr>
        <w:object w:dxaOrig="480" w:dyaOrig="320">
          <v:shape id="_x0000_i1428" type="#_x0000_t75" style="width:23.75pt;height:15.6pt;mso-position-horizontal-relative:page;mso-position-vertical-relative:page" o:ole="">
            <v:imagedata r:id="rId752" o:title=""/>
          </v:shape>
          <o:OLEObject Type="Embed" ProgID="Equation.DSMT4" ShapeID="_x0000_i1428" DrawAspect="Content" ObjectID="_1591382107" r:id="rId753"/>
        </w:object>
      </w:r>
      <w:r>
        <w:rPr>
          <w:rFonts w:hint="eastAsia"/>
        </w:rPr>
        <w:t>，并求常数项级数</w:t>
      </w:r>
      <w:r w:rsidRPr="0086720A">
        <w:rPr>
          <w:position w:val="-28"/>
        </w:rPr>
        <w:object w:dxaOrig="780" w:dyaOrig="680">
          <v:shape id="_x0000_i1429" type="#_x0000_t75" style="width:38.7pt;height:33.95pt;mso-position-horizontal-relative:page;mso-position-vertical-relative:page" o:ole="">
            <v:imagedata r:id="rId754" o:title=""/>
          </v:shape>
          <o:OLEObject Type="Embed" ProgID="Equation.DSMT4" ShapeID="_x0000_i1429" DrawAspect="Content" ObjectID="_1591382108" r:id="rId755"/>
        </w:object>
      </w:r>
      <w:r>
        <w:rPr>
          <w:rFonts w:hint="eastAsia"/>
        </w:rPr>
        <w:t>的和．</w:t>
      </w:r>
    </w:p>
    <w:p w:rsidR="000A0265" w:rsidRDefault="000A0265" w:rsidP="000A0265">
      <w:pPr>
        <w:ind w:left="225"/>
      </w:pPr>
      <w:r>
        <w:rPr>
          <w:rFonts w:ascii="宋体" w:hAnsi="宋体"/>
          <w:szCs w:val="21"/>
        </w:rPr>
        <w:t>5</w:t>
      </w:r>
      <w:r>
        <w:rPr>
          <w:rFonts w:ascii="宋体" w:hAnsi="宋体" w:hint="eastAsia"/>
          <w:szCs w:val="21"/>
        </w:rPr>
        <w:t>．将函数</w:t>
      </w:r>
      <w:r w:rsidRPr="0086720A">
        <w:rPr>
          <w:rFonts w:ascii="宋体" w:hAnsi="宋体" w:hint="eastAsia"/>
          <w:position w:val="-22"/>
          <w:szCs w:val="21"/>
        </w:rPr>
        <w:object w:dxaOrig="1241" w:dyaOrig="579">
          <v:shape id="_x0000_i1430" type="#_x0000_t75" style="width:66.55pt;height:30.55pt;mso-position-horizontal-relative:page;mso-position-vertical-relative:page" o:ole="">
            <v:imagedata r:id="rId756" o:title=""/>
            <o:lock v:ext="edit" aspectratio="f"/>
          </v:shape>
          <o:OLEObject Type="Embed" ProgID="Equation.DSMT4" ShapeID="_x0000_i1430" DrawAspect="Content" ObjectID="_1591382109" r:id="rId757"/>
        </w:object>
      </w:r>
      <w:r>
        <w:rPr>
          <w:rFonts w:hint="eastAsia"/>
        </w:rPr>
        <w:t>展开为</w:t>
      </w:r>
      <w:r w:rsidRPr="0086720A">
        <w:rPr>
          <w:position w:val="-10"/>
        </w:rPr>
        <w:object w:dxaOrig="640" w:dyaOrig="320">
          <v:shape id="_x0000_i1431" type="#_x0000_t75" style="width:31.9pt;height:15.6pt;mso-position-horizontal-relative:page;mso-position-vertical-relative:page" o:ole="">
            <v:imagedata r:id="rId758" o:title=""/>
          </v:shape>
          <o:OLEObject Type="Embed" ProgID="Equation.DSMT4" ShapeID="_x0000_i1431" DrawAspect="Content" ObjectID="_1591382110" r:id="rId759"/>
        </w:object>
      </w:r>
      <w:r>
        <w:rPr>
          <w:rFonts w:hint="eastAsia"/>
        </w:rPr>
        <w:t>的幂级数</w:t>
      </w:r>
      <w:r>
        <w:rPr>
          <w:rFonts w:ascii="宋体" w:hAnsi="宋体"/>
          <w:b/>
          <w:szCs w:val="21"/>
        </w:rPr>
        <w:t xml:space="preserve">, </w:t>
      </w:r>
      <w:r>
        <w:rPr>
          <w:rFonts w:ascii="宋体" w:hAnsi="宋体" w:hint="eastAsia"/>
          <w:szCs w:val="21"/>
        </w:rPr>
        <w:t>并求</w:t>
      </w:r>
      <w:r w:rsidRPr="0086720A">
        <w:rPr>
          <w:rFonts w:ascii="宋体" w:hAnsi="宋体" w:hint="eastAsia"/>
          <w:position w:val="-10"/>
          <w:szCs w:val="21"/>
        </w:rPr>
        <w:object w:dxaOrig="701" w:dyaOrig="340">
          <v:shape id="_x0000_i1432" type="#_x0000_t75" style="width:36.7pt;height:18.35pt;mso-position-horizontal-relative:page;mso-position-vertical-relative:page" o:ole="">
            <v:imagedata r:id="rId760" o:title=""/>
            <o:lock v:ext="edit" aspectratio="f"/>
          </v:shape>
          <o:OLEObject Type="Embed" ProgID="Equation.DSMT4" ShapeID="_x0000_i1432" DrawAspect="Content" ObjectID="_1591382111" r:id="rId761"/>
        </w:object>
      </w:r>
      <w:r>
        <w:rPr>
          <w:rFonts w:ascii="宋体" w:hAnsi="宋体" w:hint="eastAsia"/>
          <w:szCs w:val="21"/>
        </w:rPr>
        <w:t>．</w:t>
      </w:r>
    </w:p>
    <w:p w:rsidR="000A0265" w:rsidRPr="00690D24" w:rsidRDefault="000A0265" w:rsidP="000A0265">
      <w:pPr>
        <w:spacing w:line="360" w:lineRule="auto"/>
        <w:jc w:val="center"/>
        <w:rPr>
          <w:rFonts w:ascii="黑体" w:eastAsia="黑体" w:hAnsi="宋体"/>
          <w:b/>
          <w:bCs/>
          <w:sz w:val="28"/>
          <w:szCs w:val="28"/>
        </w:rPr>
      </w:pPr>
      <w:r w:rsidRPr="00690D24">
        <w:rPr>
          <w:rFonts w:ascii="黑体" w:eastAsia="黑体" w:hAnsi="宋体" w:hint="eastAsia"/>
          <w:b/>
          <w:bCs/>
          <w:sz w:val="28"/>
          <w:szCs w:val="28"/>
        </w:rPr>
        <w:t>天津科技大学</w:t>
      </w:r>
      <w:r>
        <w:rPr>
          <w:rFonts w:ascii="黑体" w:eastAsia="黑体" w:hAnsi="宋体" w:hint="eastAsia"/>
          <w:b/>
          <w:bCs/>
          <w:sz w:val="28"/>
          <w:szCs w:val="28"/>
        </w:rPr>
        <w:t>《</w:t>
      </w:r>
      <w:r w:rsidRPr="00690D24">
        <w:rPr>
          <w:rFonts w:ascii="黑体" w:eastAsia="黑体" w:hAnsi="宋体" w:hint="eastAsia"/>
          <w:b/>
          <w:bCs/>
          <w:sz w:val="28"/>
          <w:szCs w:val="28"/>
        </w:rPr>
        <w:t>高等数学</w:t>
      </w:r>
      <w:r>
        <w:rPr>
          <w:rFonts w:ascii="黑体" w:eastAsia="黑体" w:hAnsi="宋体" w:hint="eastAsia"/>
          <w:b/>
          <w:bCs/>
          <w:sz w:val="28"/>
          <w:szCs w:val="28"/>
        </w:rPr>
        <w:t>》（一）</w:t>
      </w:r>
      <w:r w:rsidRPr="00690D24">
        <w:rPr>
          <w:rFonts w:ascii="黑体" w:eastAsia="黑体" w:hAnsi="宋体" w:hint="eastAsia"/>
          <w:b/>
          <w:bCs/>
          <w:sz w:val="28"/>
          <w:szCs w:val="28"/>
        </w:rPr>
        <w:t>检测题</w:t>
      </w:r>
      <w:r>
        <w:rPr>
          <w:rFonts w:ascii="黑体" w:eastAsia="黑体" w:hAnsi="宋体"/>
          <w:b/>
          <w:bCs/>
          <w:sz w:val="28"/>
          <w:szCs w:val="28"/>
        </w:rPr>
        <w:t>7</w:t>
      </w:r>
      <w:r w:rsidRPr="00690D24">
        <w:rPr>
          <w:rFonts w:ascii="黑体" w:eastAsia="黑体" w:hAnsi="宋体"/>
          <w:b/>
          <w:bCs/>
          <w:sz w:val="28"/>
          <w:szCs w:val="28"/>
        </w:rPr>
        <w:t>-</w:t>
      </w:r>
      <w:r>
        <w:rPr>
          <w:rFonts w:ascii="黑体" w:eastAsia="黑体" w:hAnsi="宋体"/>
          <w:b/>
          <w:bCs/>
          <w:sz w:val="28"/>
          <w:szCs w:val="28"/>
        </w:rPr>
        <w:t>1</w:t>
      </w:r>
    </w:p>
    <w:p w:rsidR="000A0265" w:rsidRDefault="000A0265" w:rsidP="000A0265">
      <w:pPr>
        <w:spacing w:line="360" w:lineRule="auto"/>
        <w:ind w:firstLineChars="400" w:firstLine="840"/>
        <w:rPr>
          <w:rFonts w:ascii="宋体"/>
          <w:szCs w:val="21"/>
        </w:rPr>
      </w:pPr>
      <w:r>
        <w:rPr>
          <w:rFonts w:ascii="宋体" w:hAnsi="宋体" w:hint="eastAsia"/>
          <w:szCs w:val="21"/>
        </w:rPr>
        <w:t>专业</w:t>
      </w:r>
      <w:r>
        <w:rPr>
          <w:rFonts w:ascii="宋体" w:hAnsi="宋体"/>
          <w:szCs w:val="21"/>
          <w:u w:val="single"/>
        </w:rPr>
        <w:t xml:space="preserve">              </w:t>
      </w:r>
      <w:r>
        <w:rPr>
          <w:rFonts w:ascii="宋体" w:hAnsi="宋体" w:hint="eastAsia"/>
          <w:szCs w:val="21"/>
        </w:rPr>
        <w:t>学号</w:t>
      </w:r>
      <w:r>
        <w:rPr>
          <w:rFonts w:ascii="宋体" w:hAnsi="宋体"/>
          <w:szCs w:val="21"/>
          <w:u w:val="single"/>
        </w:rPr>
        <w:t xml:space="preserve">               </w:t>
      </w:r>
      <w:r>
        <w:rPr>
          <w:rFonts w:ascii="宋体" w:hAnsi="宋体" w:hint="eastAsia"/>
          <w:szCs w:val="21"/>
        </w:rPr>
        <w:t>姓名</w:t>
      </w:r>
      <w:r w:rsidRPr="00690D24">
        <w:rPr>
          <w:rFonts w:ascii="宋体" w:hAnsi="宋体"/>
          <w:szCs w:val="21"/>
          <w:u w:val="single"/>
        </w:rPr>
        <w:t xml:space="preserve"> </w:t>
      </w:r>
      <w:r>
        <w:rPr>
          <w:rFonts w:ascii="宋体" w:hAnsi="宋体"/>
          <w:szCs w:val="21"/>
          <w:u w:val="single"/>
        </w:rPr>
        <w:t xml:space="preserve">             </w:t>
      </w:r>
      <w:r w:rsidRPr="00690D24">
        <w:rPr>
          <w:rFonts w:ascii="宋体" w:hAnsi="宋体"/>
          <w:szCs w:val="21"/>
          <w:u w:val="single"/>
        </w:rPr>
        <w:t xml:space="preserve"> </w:t>
      </w:r>
    </w:p>
    <w:p w:rsidR="000A0265" w:rsidRDefault="000A0265" w:rsidP="000A0265">
      <w:pPr>
        <w:spacing w:line="360" w:lineRule="auto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一、填空题</w:t>
      </w:r>
    </w:p>
    <w:p w:rsidR="000A0265" w:rsidRDefault="000A0265" w:rsidP="000A0265">
      <w:pPr>
        <w:spacing w:line="360" w:lineRule="auto"/>
        <w:ind w:left="180"/>
        <w:rPr>
          <w:rFonts w:ascii="宋体"/>
        </w:rPr>
      </w:pPr>
      <w:r>
        <w:t>1</w:t>
      </w:r>
      <w:r>
        <w:rPr>
          <w:rFonts w:hint="eastAsia"/>
        </w:rPr>
        <w:t>．微分方程</w:t>
      </w:r>
      <w:r w:rsidRPr="00F10525">
        <w:rPr>
          <w:position w:val="-10"/>
        </w:rPr>
        <w:object w:dxaOrig="1860" w:dyaOrig="360">
          <v:shape id="_x0000_i1433" type="#_x0000_t75" style="width:93.05pt;height:18.35pt" o:ole="">
            <v:imagedata r:id="rId762" o:title=""/>
          </v:shape>
          <o:OLEObject Type="Embed" ProgID="Equation.DSMT4" ShapeID="_x0000_i1433" DrawAspect="Content" ObjectID="_1591382112" r:id="rId763"/>
        </w:object>
      </w:r>
      <w:r>
        <w:rPr>
          <w:rFonts w:hint="eastAsia"/>
        </w:rPr>
        <w:t>的阶数为</w: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       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Chars="100" w:left="420" w:hangingChars="100" w:hanging="210"/>
        <w:rPr>
          <w:rFonts w:ascii="宋体"/>
        </w:rPr>
      </w:pPr>
      <w:r>
        <w:lastRenderedPageBreak/>
        <w:t>2</w:t>
      </w:r>
      <w:r>
        <w:rPr>
          <w:rFonts w:hint="eastAsia"/>
        </w:rPr>
        <w:t>．在</w:t>
      </w:r>
      <w:r>
        <w:rPr>
          <w:rFonts w:hint="eastAsia"/>
          <w:szCs w:val="21"/>
        </w:rPr>
        <w:t>微分方程</w:t>
      </w:r>
      <w:r w:rsidRPr="009E0399">
        <w:rPr>
          <w:position w:val="-10"/>
          <w:szCs w:val="21"/>
        </w:rPr>
        <w:object w:dxaOrig="859" w:dyaOrig="360">
          <v:shape id="_x0000_i1434" type="#_x0000_t75" style="width:42.8pt;height:18.35pt" o:ole="">
            <v:imagedata r:id="rId764" o:title=""/>
          </v:shape>
          <o:OLEObject Type="Embed" ProgID="Equation.DSMT4" ShapeID="_x0000_i1434" DrawAspect="Content" ObjectID="_1591382113" r:id="rId765"/>
        </w:object>
      </w:r>
      <w:r>
        <w:rPr>
          <w:rFonts w:hint="eastAsia"/>
          <w:szCs w:val="21"/>
        </w:rPr>
        <w:t>的积分曲线簇中，过点</w:t>
      </w:r>
      <w:r w:rsidRPr="009E0399">
        <w:rPr>
          <w:position w:val="-14"/>
          <w:szCs w:val="21"/>
        </w:rPr>
        <w:object w:dxaOrig="600" w:dyaOrig="380">
          <v:shape id="_x0000_i1435" type="#_x0000_t75" style="width:29.9pt;height:19pt" o:ole="">
            <v:imagedata r:id="rId766" o:title=""/>
          </v:shape>
          <o:OLEObject Type="Embed" ProgID="Equation.DSMT4" ShapeID="_x0000_i1435" DrawAspect="Content" ObjectID="_1591382114" r:id="rId767"/>
        </w:object>
      </w:r>
      <w:r>
        <w:rPr>
          <w:rFonts w:hint="eastAsia"/>
          <w:szCs w:val="21"/>
        </w:rPr>
        <w:t>的积分曲线为</w:t>
      </w:r>
      <w:r w:rsidRPr="008B28B3">
        <w:rPr>
          <w:u w:val="single"/>
        </w:rPr>
        <w:t xml:space="preserve">  </w:t>
      </w:r>
      <w:r>
        <w:rPr>
          <w:u w:val="single"/>
        </w:rPr>
        <w:t xml:space="preserve">                    </w:t>
      </w:r>
      <w:r w:rsidRPr="008B28B3">
        <w:rPr>
          <w:u w:val="single"/>
        </w:rPr>
        <w:t xml:space="preserve"> 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Chars="100" w:left="420" w:hangingChars="100" w:hanging="210"/>
        <w:rPr>
          <w:rFonts w:ascii="宋体"/>
        </w:rPr>
      </w:pPr>
      <w:r>
        <w:rPr>
          <w:rFonts w:ascii="宋体" w:hAnsi="宋体"/>
        </w:rPr>
        <w:t>3.</w:t>
      </w:r>
      <w:r w:rsidRPr="00201DDD">
        <w:rPr>
          <w:szCs w:val="21"/>
        </w:rPr>
        <w:t xml:space="preserve"> </w:t>
      </w:r>
      <w:r>
        <w:rPr>
          <w:rFonts w:hint="eastAsia"/>
          <w:szCs w:val="21"/>
        </w:rPr>
        <w:t>已知曲线在点</w:t>
      </w:r>
      <w:r w:rsidRPr="009E0399">
        <w:rPr>
          <w:position w:val="-10"/>
          <w:szCs w:val="21"/>
        </w:rPr>
        <w:object w:dxaOrig="580" w:dyaOrig="320">
          <v:shape id="_x0000_i1436" type="#_x0000_t75" style="width:29.2pt;height:15.6pt" o:ole="">
            <v:imagedata r:id="rId768" o:title=""/>
          </v:shape>
          <o:OLEObject Type="Embed" ProgID="Equation.DSMT4" ShapeID="_x0000_i1436" DrawAspect="Content" ObjectID="_1591382115" r:id="rId769"/>
        </w:object>
      </w:r>
      <w:r>
        <w:rPr>
          <w:rFonts w:hint="eastAsia"/>
          <w:szCs w:val="21"/>
        </w:rPr>
        <w:t>处的切线斜率与该点横坐标之比等于该点纵坐标的平方，可建立微分方程为</w:t>
      </w:r>
      <w:r w:rsidRPr="008B28B3">
        <w:rPr>
          <w:u w:val="single"/>
        </w:rPr>
        <w:t xml:space="preserve">  </w:t>
      </w:r>
      <w:r>
        <w:rPr>
          <w:u w:val="single"/>
        </w:rPr>
        <w:t xml:space="preserve">              </w:t>
      </w:r>
      <w:r w:rsidRPr="008B28B3">
        <w:rPr>
          <w:u w:val="single"/>
        </w:rPr>
        <w:t xml:space="preserve"> 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="180"/>
        <w:rPr>
          <w:rFonts w:ascii="宋体"/>
        </w:rPr>
      </w:pPr>
      <w:r>
        <w:t>4</w:t>
      </w:r>
      <w:r>
        <w:rPr>
          <w:rFonts w:hint="eastAsia"/>
        </w:rPr>
        <w:t>．</w:t>
      </w:r>
      <w:r>
        <w:rPr>
          <w:rFonts w:ascii="宋体" w:hAnsi="宋体" w:hint="eastAsia"/>
        </w:rPr>
        <w:t>微分方程的通解</w:t>
      </w:r>
      <w:r w:rsidRPr="008B28B3">
        <w:rPr>
          <w:u w:val="single"/>
        </w:rPr>
        <w:t xml:space="preserve">  </w:t>
      </w:r>
      <w:r>
        <w:rPr>
          <w:u w:val="single"/>
        </w:rPr>
        <w:t xml:space="preserve">          </w:t>
      </w:r>
      <w:r>
        <w:rPr>
          <w:rFonts w:ascii="宋体" w:hAnsi="宋体" w:hint="eastAsia"/>
        </w:rPr>
        <w:t>是该方程的所有解．（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“一定”或“不一定”）</w:t>
      </w:r>
    </w:p>
    <w:p w:rsidR="000A0265" w:rsidRDefault="000A0265" w:rsidP="000A0265">
      <w:pPr>
        <w:spacing w:line="360" w:lineRule="auto"/>
        <w:ind w:left="180"/>
        <w:rPr>
          <w:rFonts w:ascii="宋体"/>
        </w:rPr>
      </w:pPr>
      <w:r>
        <w:t>5</w:t>
      </w:r>
      <w:r>
        <w:rPr>
          <w:rFonts w:hint="eastAsia"/>
        </w:rPr>
        <w:t>．</w:t>
      </w:r>
      <w:r>
        <w:rPr>
          <w:rFonts w:hint="eastAsia"/>
          <w:szCs w:val="21"/>
        </w:rPr>
        <w:t>微分方程</w:t>
      </w:r>
      <w:r w:rsidRPr="00BF387E">
        <w:rPr>
          <w:position w:val="-28"/>
        </w:rPr>
        <w:object w:dxaOrig="1040" w:dyaOrig="700">
          <v:shape id="_x0000_i1437" type="#_x0000_t75" style="width:51.6pt;height:35.3pt" o:ole="">
            <v:imagedata r:id="rId770" o:title=""/>
          </v:shape>
          <o:OLEObject Type="Embed" ProgID="Equation.DSMT4" ShapeID="_x0000_i1437" DrawAspect="Content" ObjectID="_1591382116" r:id="rId771"/>
        </w:object>
      </w:r>
      <w:r>
        <w:rPr>
          <w:rFonts w:hint="eastAsia"/>
        </w:rPr>
        <w:t>可</w:t>
      </w:r>
      <w:r>
        <w:rPr>
          <w:rFonts w:hint="eastAsia"/>
          <w:szCs w:val="21"/>
        </w:rPr>
        <w:t>分离变量为</w:t>
      </w:r>
      <w:r w:rsidRPr="008B28B3">
        <w:rPr>
          <w:u w:val="single"/>
        </w:rPr>
        <w:t xml:space="preserve">  </w:t>
      </w:r>
      <w:r>
        <w:rPr>
          <w:u w:val="single"/>
        </w:rPr>
        <w:t xml:space="preserve">           </w:t>
      </w:r>
      <w:r w:rsidRPr="008B28B3">
        <w:rPr>
          <w:u w:val="single"/>
        </w:rPr>
        <w:t xml:space="preserve"> 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="180"/>
        <w:rPr>
          <w:rFonts w:ascii="宋体"/>
        </w:rPr>
      </w:pPr>
      <w:r>
        <w:t>6</w:t>
      </w:r>
      <w:r>
        <w:rPr>
          <w:rFonts w:hint="eastAsia"/>
        </w:rPr>
        <w:t>．微分方程</w:t>
      </w:r>
      <w:r w:rsidRPr="002411FB">
        <w:rPr>
          <w:position w:val="-10"/>
        </w:rPr>
        <w:object w:dxaOrig="900" w:dyaOrig="360">
          <v:shape id="_x0000_i1438" type="#_x0000_t75" style="width:44.85pt;height:18.35pt" o:ole="">
            <v:imagedata r:id="rId772" o:title=""/>
          </v:shape>
          <o:OLEObject Type="Embed" ProgID="Equation.DSMT4" ShapeID="_x0000_i1438" DrawAspect="Content" ObjectID="_1591382117" r:id="rId773"/>
        </w:object>
      </w:r>
      <w:r>
        <w:rPr>
          <w:rFonts w:hint="eastAsia"/>
        </w:rPr>
        <w:t>的通解是</w:t>
      </w:r>
      <w:r w:rsidRPr="008B28B3">
        <w:rPr>
          <w:u w:val="single"/>
        </w:rPr>
        <w:t xml:space="preserve">  </w:t>
      </w:r>
      <w:r>
        <w:rPr>
          <w:u w:val="single"/>
        </w:rPr>
        <w:t xml:space="preserve">           </w:t>
      </w:r>
      <w:r w:rsidRPr="008B28B3">
        <w:rPr>
          <w:u w:val="single"/>
        </w:rPr>
        <w:t xml:space="preserve">  </w:t>
      </w:r>
      <w:r>
        <w:rPr>
          <w:rFonts w:ascii="宋体"/>
        </w:rPr>
        <w:t>.</w:t>
      </w:r>
    </w:p>
    <w:p w:rsidR="000A0265" w:rsidRPr="00201DDD" w:rsidRDefault="000A0265" w:rsidP="000A0265">
      <w:pPr>
        <w:spacing w:line="360" w:lineRule="auto"/>
        <w:rPr>
          <w:szCs w:val="21"/>
        </w:rPr>
      </w:pPr>
      <w:r>
        <w:rPr>
          <w:rFonts w:ascii="宋体" w:hAnsi="宋体" w:hint="eastAsia"/>
          <w:b/>
          <w:bCs/>
          <w:sz w:val="24"/>
        </w:rPr>
        <w:t>二、选择题</w:t>
      </w:r>
    </w:p>
    <w:p w:rsidR="000A0265" w:rsidRDefault="000A0265" w:rsidP="000A0265">
      <w:pPr>
        <w:spacing w:line="360" w:lineRule="auto"/>
        <w:ind w:left="180"/>
        <w:rPr>
          <w:rFonts w:ascii="宋体"/>
        </w:rPr>
      </w:pPr>
      <w:r>
        <w:rPr>
          <w:rFonts w:ascii="宋体" w:hAnsi="宋体"/>
        </w:rPr>
        <w:t>1</w:t>
      </w:r>
      <w:r>
        <w:rPr>
          <w:rFonts w:ascii="宋体" w:hAnsi="宋体" w:hint="eastAsia"/>
        </w:rPr>
        <w:t>．</w:t>
      </w:r>
      <w:r>
        <w:rPr>
          <w:rFonts w:hint="eastAsia"/>
        </w:rPr>
        <w:t>微分方程</w:t>
      </w:r>
      <w:r w:rsidRPr="00F10525">
        <w:rPr>
          <w:position w:val="-10"/>
        </w:rPr>
        <w:object w:dxaOrig="1620" w:dyaOrig="360">
          <v:shape id="_x0000_i1439" type="#_x0000_t75" style="width:80.85pt;height:18.35pt" o:ole="">
            <v:imagedata r:id="rId774" o:title=""/>
          </v:shape>
          <o:OLEObject Type="Embed" ProgID="Equation.DSMT4" ShapeID="_x0000_i1439" DrawAspect="Content" ObjectID="_1591382118" r:id="rId775"/>
        </w:object>
      </w:r>
      <w:r>
        <w:rPr>
          <w:rFonts w:hint="eastAsia"/>
        </w:rPr>
        <w:t>的通解中含有</w: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</w:t>
      </w:r>
      <w:r w:rsidRPr="002C2E60">
        <w:rPr>
          <w:rFonts w:hint="eastAsia"/>
        </w:rPr>
        <w:t>个独立</w:t>
      </w:r>
      <w:r>
        <w:rPr>
          <w:rFonts w:hint="eastAsia"/>
        </w:rPr>
        <w:t>的</w:t>
      </w:r>
      <w:r>
        <w:rPr>
          <w:rFonts w:ascii="宋体" w:hAnsi="宋体" w:hint="eastAsia"/>
        </w:rPr>
        <w:t>任意常数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Chars="128" w:left="269" w:firstLineChars="214" w:firstLine="449"/>
        <w:rPr>
          <w:rFonts w:ascii="宋体"/>
        </w:rPr>
      </w:pPr>
      <w:r>
        <w:t>(A)  1</w: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  </w:t>
      </w:r>
      <w:r>
        <w:t>(B)  2</w: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   </w:t>
      </w:r>
      <w:r>
        <w:t>(C)   3</w: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  </w:t>
      </w:r>
      <w:r>
        <w:t>(D)  4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firstLineChars="50" w:firstLine="105"/>
        <w:rPr>
          <w:rFonts w:ascii="宋体"/>
        </w:rPr>
      </w:pPr>
      <w:r>
        <w:rPr>
          <w:rFonts w:ascii="宋体" w:hAnsi="宋体"/>
        </w:rPr>
        <w:t>2</w:t>
      </w:r>
      <w:r>
        <w:rPr>
          <w:rFonts w:ascii="宋体" w:hAnsi="宋体" w:hint="eastAsia"/>
        </w:rPr>
        <w:t>．函数</w:t>
      </w:r>
      <w:r w:rsidRPr="00F901F7">
        <w:rPr>
          <w:rFonts w:ascii="宋体" w:hAnsi="宋体" w:hint="eastAsia"/>
          <w:position w:val="-10"/>
        </w:rPr>
        <w:object w:dxaOrig="1200" w:dyaOrig="360">
          <v:shape id="_x0000_i1440" type="#_x0000_t75" style="width:59.75pt;height:18.35pt" o:ole="">
            <v:imagedata r:id="rId776" o:title=""/>
          </v:shape>
          <o:OLEObject Type="Embed" ProgID="Equation.DSMT4" ShapeID="_x0000_i1440" DrawAspect="Content" ObjectID="_1591382119" r:id="rId777"/>
        </w:object>
      </w:r>
      <w:r>
        <w:rPr>
          <w:rFonts w:ascii="宋体" w:hAnsi="宋体" w:hint="eastAsia"/>
        </w:rPr>
        <w:t>（其中</w:t>
      </w:r>
      <w:r w:rsidRPr="00F7166B">
        <w:rPr>
          <w:rFonts w:ascii="宋体" w:hAnsi="宋体" w:hint="eastAsia"/>
          <w:position w:val="-6"/>
        </w:rPr>
        <w:object w:dxaOrig="240" w:dyaOrig="279">
          <v:shape id="_x0000_i1441" type="#_x0000_t75" style="width:12.25pt;height:14.25pt" o:ole="">
            <v:imagedata r:id="rId778" o:title=""/>
          </v:shape>
          <o:OLEObject Type="Embed" ProgID="Equation.DSMT4" ShapeID="_x0000_i1441" DrawAspect="Content" ObjectID="_1591382120" r:id="rId779"/>
        </w:object>
      </w:r>
      <w:r>
        <w:rPr>
          <w:rFonts w:ascii="宋体" w:hAnsi="宋体" w:hint="eastAsia"/>
        </w:rPr>
        <w:t>是任意常数）是微分方程</w:t>
      </w:r>
      <w:r w:rsidRPr="00F901F7">
        <w:rPr>
          <w:rFonts w:ascii="宋体" w:hAnsi="宋体" w:hint="eastAsia"/>
          <w:position w:val="-10"/>
        </w:rPr>
        <w:object w:dxaOrig="680" w:dyaOrig="320">
          <v:shape id="_x0000_i1442" type="#_x0000_t75" style="width:33.95pt;height:15.6pt" o:ole="">
            <v:imagedata r:id="rId780" o:title=""/>
          </v:shape>
          <o:OLEObject Type="Embed" ProgID="Equation.DSMT4" ShapeID="_x0000_i1442" DrawAspect="Content" ObjectID="_1591382121" r:id="rId781"/>
        </w:object>
      </w:r>
      <w:r>
        <w:rPr>
          <w:rFonts w:ascii="宋体" w:hAnsi="宋体" w:hint="eastAsia"/>
        </w:rPr>
        <w:t>的（</w:t>
      </w:r>
      <w:r>
        <w:rPr>
          <w:rFonts w:ascii="宋体" w:hAnsi="宋体"/>
        </w:rPr>
        <w:t xml:space="preserve">      </w:t>
      </w:r>
      <w:r>
        <w:rPr>
          <w:rFonts w:ascii="宋体" w:hAnsi="宋体" w:hint="eastAsia"/>
        </w:rPr>
        <w:t>）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Chars="128" w:left="269" w:firstLineChars="214" w:firstLine="449"/>
        <w:rPr>
          <w:rFonts w:ascii="宋体"/>
        </w:rPr>
      </w:pPr>
      <w:r>
        <w:t xml:space="preserve">(A) </w:t>
      </w:r>
      <w:r>
        <w:rPr>
          <w:rFonts w:hint="eastAsia"/>
        </w:rPr>
        <w:t>通解</w: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</w:t>
      </w:r>
      <w:r>
        <w:t xml:space="preserve">(B) </w:t>
      </w:r>
      <w:r>
        <w:rPr>
          <w:rFonts w:hint="eastAsia"/>
        </w:rPr>
        <w:t>特解</w: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</w:t>
      </w:r>
      <w:r>
        <w:t xml:space="preserve">(C) </w:t>
      </w:r>
      <w:r>
        <w:rPr>
          <w:rFonts w:hint="eastAsia"/>
        </w:rPr>
        <w:t>所有解</w: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</w:t>
      </w:r>
      <w:r>
        <w:t xml:space="preserve">(D) </w:t>
      </w:r>
      <w:r>
        <w:rPr>
          <w:rFonts w:hint="eastAsia"/>
        </w:rPr>
        <w:t>以上都不对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firstLineChars="50" w:firstLine="105"/>
        <w:rPr>
          <w:rFonts w:ascii="宋体"/>
        </w:rPr>
      </w:pPr>
      <w:r>
        <w:rPr>
          <w:rFonts w:ascii="宋体" w:hAnsi="宋体"/>
        </w:rPr>
        <w:t>3</w:t>
      </w:r>
      <w:r>
        <w:rPr>
          <w:rFonts w:ascii="宋体" w:hAnsi="宋体" w:hint="eastAsia"/>
        </w:rPr>
        <w:t>．下列</w:t>
      </w:r>
      <w:r>
        <w:rPr>
          <w:rFonts w:hint="eastAsia"/>
        </w:rPr>
        <w:t>微分方程</w:t>
      </w:r>
      <w:r>
        <w:rPr>
          <w:rFonts w:ascii="宋体" w:hAnsi="宋体" w:hint="eastAsia"/>
        </w:rPr>
        <w:t>不是可分离变量的是（</w:t>
      </w:r>
      <w:r>
        <w:rPr>
          <w:rFonts w:ascii="宋体" w:hAnsi="宋体"/>
        </w:rPr>
        <w:t xml:space="preserve">      </w:t>
      </w:r>
      <w:r>
        <w:rPr>
          <w:rFonts w:ascii="宋体" w:hAnsi="宋体" w:hint="eastAsia"/>
        </w:rPr>
        <w:t>）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firstLineChars="250" w:firstLine="525"/>
        <w:rPr>
          <w:rFonts w:ascii="宋体"/>
        </w:rPr>
      </w:pPr>
      <w:r>
        <w:t>(A)</w:t>
      </w:r>
      <w:r w:rsidRPr="00A82D86">
        <w:t xml:space="preserve"> </w:t>
      </w:r>
      <w:r w:rsidRPr="00A82D86">
        <w:rPr>
          <w:position w:val="-10"/>
        </w:rPr>
        <w:object w:dxaOrig="880" w:dyaOrig="320">
          <v:shape id="_x0000_i1443" type="#_x0000_t75" style="width:44.15pt;height:15.6pt" o:ole="">
            <v:imagedata r:id="rId782" o:title=""/>
          </v:shape>
          <o:OLEObject Type="Embed" ProgID="Equation.DSMT4" ShapeID="_x0000_i1443" DrawAspect="Content" ObjectID="_1591382122" r:id="rId783"/>
        </w:objec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       </w:t>
      </w:r>
      <w:r>
        <w:t>(B)</w:t>
      </w:r>
      <w:r w:rsidRPr="00A82D86">
        <w:t xml:space="preserve"> </w:t>
      </w:r>
      <w:r w:rsidRPr="005176FE">
        <w:rPr>
          <w:position w:val="-26"/>
        </w:rPr>
        <w:object w:dxaOrig="1260" w:dyaOrig="720">
          <v:shape id="_x0000_i1444" type="#_x0000_t75" style="width:63.15pt;height:36pt" o:ole="">
            <v:imagedata r:id="rId784" o:title=""/>
          </v:shape>
          <o:OLEObject Type="Embed" ProgID="Equation.DSMT4" ShapeID="_x0000_i1444" DrawAspect="Content" ObjectID="_1591382123" r:id="rId785"/>
        </w:object>
      </w:r>
      <w:r>
        <w:rPr>
          <w:rFonts w:ascii="宋体" w:hAnsi="宋体" w:hint="eastAsia"/>
        </w:rPr>
        <w:t>；</w:t>
      </w:r>
    </w:p>
    <w:p w:rsidR="000A0265" w:rsidRDefault="000A0265" w:rsidP="000A0265">
      <w:pPr>
        <w:spacing w:line="360" w:lineRule="auto"/>
        <w:rPr>
          <w:rFonts w:ascii="宋体"/>
        </w:rPr>
      </w:pPr>
      <w:r>
        <w:rPr>
          <w:rFonts w:ascii="宋体" w:hAnsi="宋体"/>
        </w:rPr>
        <w:t xml:space="preserve">     </w:t>
      </w:r>
      <w:r>
        <w:t>(C)</w:t>
      </w:r>
      <w:r w:rsidRPr="00A82D86">
        <w:t xml:space="preserve"> </w:t>
      </w:r>
      <w:r w:rsidRPr="00A82D86">
        <w:rPr>
          <w:position w:val="-10"/>
        </w:rPr>
        <w:object w:dxaOrig="2360" w:dyaOrig="320">
          <v:shape id="_x0000_i1445" type="#_x0000_t75" style="width:116.85pt;height:15.6pt" o:ole="">
            <v:imagedata r:id="rId786" o:title=""/>
          </v:shape>
          <o:OLEObject Type="Embed" ProgID="Equation.DSMT4" ShapeID="_x0000_i1445" DrawAspect="Content" ObjectID="_1591382124" r:id="rId787"/>
        </w:objec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 </w:t>
      </w:r>
      <w:r>
        <w:t xml:space="preserve">(D) </w:t>
      </w:r>
      <w:r w:rsidRPr="003A5FF1">
        <w:rPr>
          <w:position w:val="-10"/>
        </w:rPr>
        <w:object w:dxaOrig="1120" w:dyaOrig="320">
          <v:shape id="_x0000_i1446" type="#_x0000_t75" style="width:56.4pt;height:15.6pt" o:ole="">
            <v:imagedata r:id="rId788" o:title=""/>
          </v:shape>
          <o:OLEObject Type="Embed" ProgID="Equation.DSMT4" ShapeID="_x0000_i1446" DrawAspect="Content" ObjectID="_1591382125" r:id="rId789"/>
        </w:objec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三、计算题</w:t>
      </w:r>
    </w:p>
    <w:p w:rsidR="000A0265" w:rsidRDefault="000A0265" w:rsidP="00BC606D">
      <w:pPr>
        <w:spacing w:line="360" w:lineRule="auto"/>
        <w:ind w:leftChars="75" w:left="158"/>
        <w:rPr>
          <w:szCs w:val="21"/>
        </w:rPr>
      </w:pPr>
      <w:r>
        <w:rPr>
          <w:rFonts w:ascii="宋体" w:hAnsi="宋体"/>
        </w:rPr>
        <w:t>1</w:t>
      </w:r>
      <w:r>
        <w:rPr>
          <w:rFonts w:ascii="宋体" w:hAnsi="宋体" w:hint="eastAsia"/>
        </w:rPr>
        <w:t>．</w:t>
      </w:r>
      <w:r>
        <w:rPr>
          <w:rFonts w:hint="eastAsia"/>
          <w:szCs w:val="21"/>
        </w:rPr>
        <w:t>验证函数</w:t>
      </w:r>
      <w:r w:rsidRPr="009A7234">
        <w:rPr>
          <w:position w:val="-10"/>
          <w:szCs w:val="21"/>
        </w:rPr>
        <w:object w:dxaOrig="1700" w:dyaOrig="360">
          <v:shape id="_x0000_i1447" type="#_x0000_t75" style="width:82.85pt;height:18.35pt" o:ole="">
            <v:imagedata r:id="rId790" o:title=""/>
          </v:shape>
          <o:OLEObject Type="Embed" ProgID="Equation.DSMT4" ShapeID="_x0000_i1447" DrawAspect="Content" ObjectID="_1591382126" r:id="rId791"/>
        </w:object>
      </w:r>
      <w:r>
        <w:rPr>
          <w:rFonts w:hint="eastAsia"/>
          <w:szCs w:val="21"/>
        </w:rPr>
        <w:t>是微分方程</w:t>
      </w:r>
      <w:r w:rsidRPr="00E94EF8">
        <w:rPr>
          <w:position w:val="-10"/>
          <w:szCs w:val="21"/>
        </w:rPr>
        <w:object w:dxaOrig="1040" w:dyaOrig="320">
          <v:shape id="_x0000_i1448" type="#_x0000_t75" style="width:51.6pt;height:15.6pt" o:ole="">
            <v:imagedata r:id="rId792" o:title=""/>
          </v:shape>
          <o:OLEObject Type="Embed" ProgID="Equation.DSMT4" ShapeID="_x0000_i1448" DrawAspect="Content" ObjectID="_1591382127" r:id="rId793"/>
        </w:object>
      </w:r>
      <w:r>
        <w:rPr>
          <w:rFonts w:hint="eastAsia"/>
          <w:szCs w:val="21"/>
        </w:rPr>
        <w:t>的通解，并求满足初始条件</w:t>
      </w:r>
      <w:r w:rsidRPr="002164D2">
        <w:rPr>
          <w:position w:val="-14"/>
          <w:szCs w:val="21"/>
        </w:rPr>
        <w:object w:dxaOrig="920" w:dyaOrig="400">
          <v:shape id="_x0000_i1449" type="#_x0000_t75" style="width:45.5pt;height:20.4pt" o:ole="">
            <v:imagedata r:id="rId794" o:title=""/>
          </v:shape>
          <o:OLEObject Type="Embed" ProgID="Equation.DSMT4" ShapeID="_x0000_i1449" DrawAspect="Content" ObjectID="_1591382128" r:id="rId795"/>
        </w:object>
      </w:r>
      <w:r>
        <w:rPr>
          <w:rFonts w:hint="eastAsia"/>
          <w:szCs w:val="21"/>
        </w:rPr>
        <w:t>，</w:t>
      </w:r>
      <w:r w:rsidRPr="002164D2">
        <w:rPr>
          <w:position w:val="-14"/>
          <w:szCs w:val="21"/>
        </w:rPr>
        <w:object w:dxaOrig="980" w:dyaOrig="400">
          <v:shape id="_x0000_i1450" type="#_x0000_t75" style="width:48.9pt;height:20.4pt" o:ole="">
            <v:imagedata r:id="rId796" o:title=""/>
          </v:shape>
          <o:OLEObject Type="Embed" ProgID="Equation.DSMT4" ShapeID="_x0000_i1450" DrawAspect="Content" ObjectID="_1591382129" r:id="rId797"/>
        </w:object>
      </w:r>
      <w:r>
        <w:rPr>
          <w:rFonts w:hint="eastAsia"/>
          <w:szCs w:val="21"/>
        </w:rPr>
        <w:t>的特解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="160"/>
        <w:rPr>
          <w:rFonts w:ascii="宋体"/>
        </w:rPr>
      </w:pPr>
      <w:r>
        <w:t>2</w:t>
      </w:r>
      <w:r>
        <w:rPr>
          <w:rFonts w:hint="eastAsia"/>
        </w:rPr>
        <w:t>．求微分方程</w:t>
      </w:r>
      <w:r w:rsidRPr="00555AE2">
        <w:rPr>
          <w:position w:val="-24"/>
        </w:rPr>
        <w:object w:dxaOrig="1060" w:dyaOrig="620">
          <v:shape id="_x0000_i1451" type="#_x0000_t75" style="width:53pt;height:30.55pt" o:ole="">
            <v:imagedata r:id="rId798" o:title=""/>
          </v:shape>
          <o:OLEObject Type="Embed" ProgID="Equation.DSMT4" ShapeID="_x0000_i1451" DrawAspect="Content" ObjectID="_1591382130" r:id="rId799"/>
        </w:object>
      </w:r>
      <w:r>
        <w:rPr>
          <w:rFonts w:hint="eastAsia"/>
        </w:rPr>
        <w:t>的通解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firstLineChars="50" w:firstLine="105"/>
        <w:rPr>
          <w:rFonts w:ascii="宋体"/>
        </w:rPr>
      </w:pPr>
      <w:r>
        <w:t>3</w:t>
      </w:r>
      <w:r>
        <w:rPr>
          <w:rFonts w:ascii="宋体" w:hAnsi="宋体" w:hint="eastAsia"/>
        </w:rPr>
        <w:t>．</w:t>
      </w:r>
      <w:r>
        <w:rPr>
          <w:rFonts w:hint="eastAsia"/>
        </w:rPr>
        <w:t>求微分方程</w:t>
      </w:r>
      <w:r w:rsidRPr="00AB2AC8">
        <w:rPr>
          <w:position w:val="-24"/>
        </w:rPr>
        <w:object w:dxaOrig="1920" w:dyaOrig="620">
          <v:shape id="_x0000_i1452" type="#_x0000_t75" style="width:95.75pt;height:30.55pt" o:ole="">
            <v:imagedata r:id="rId800" o:title=""/>
          </v:shape>
          <o:OLEObject Type="Embed" ProgID="Equation.DSMT4" ShapeID="_x0000_i1452" DrawAspect="Content" ObjectID="_1591382131" r:id="rId801"/>
        </w:object>
      </w:r>
      <w:r>
        <w:rPr>
          <w:rFonts w:ascii="宋体" w:hAnsi="宋体" w:hint="eastAsia"/>
          <w:szCs w:val="21"/>
        </w:rPr>
        <w:t>满足初始条件</w:t>
      </w:r>
      <w:r w:rsidRPr="008755EC">
        <w:rPr>
          <w:rFonts w:ascii="宋体" w:hAnsi="宋体" w:hint="eastAsia"/>
          <w:position w:val="-10"/>
          <w:szCs w:val="21"/>
        </w:rPr>
        <w:object w:dxaOrig="820" w:dyaOrig="320">
          <v:shape id="_x0000_i1453" type="#_x0000_t75" style="width:41.45pt;height:15.6pt" o:ole="">
            <v:imagedata r:id="rId802" o:title=""/>
          </v:shape>
          <o:OLEObject Type="Embed" ProgID="Equation.DSMT4" ShapeID="_x0000_i1453" DrawAspect="Content" ObjectID="_1591382132" r:id="rId803"/>
        </w:object>
      </w:r>
      <w:r>
        <w:rPr>
          <w:rFonts w:hint="eastAsia"/>
        </w:rPr>
        <w:t>的特解</w:t>
      </w:r>
      <w:r>
        <w:rPr>
          <w:rFonts w:ascii="宋体"/>
        </w:rPr>
        <w:t>.</w:t>
      </w:r>
    </w:p>
    <w:p w:rsidR="000A0265" w:rsidRPr="00690D24" w:rsidRDefault="000A0265" w:rsidP="000A0265">
      <w:pPr>
        <w:spacing w:line="360" w:lineRule="auto"/>
        <w:jc w:val="center"/>
        <w:rPr>
          <w:rFonts w:ascii="黑体" w:eastAsia="黑体" w:hAnsi="宋体"/>
          <w:b/>
          <w:bCs/>
          <w:sz w:val="28"/>
          <w:szCs w:val="28"/>
        </w:rPr>
      </w:pPr>
      <w:r w:rsidRPr="00690D24">
        <w:rPr>
          <w:rFonts w:ascii="黑体" w:eastAsia="黑体" w:hAnsi="宋体" w:hint="eastAsia"/>
          <w:b/>
          <w:bCs/>
          <w:sz w:val="28"/>
          <w:szCs w:val="28"/>
        </w:rPr>
        <w:t>天津科技大学</w:t>
      </w:r>
      <w:r>
        <w:rPr>
          <w:rFonts w:ascii="黑体" w:eastAsia="黑体" w:hAnsi="宋体" w:hint="eastAsia"/>
          <w:b/>
          <w:bCs/>
          <w:sz w:val="28"/>
          <w:szCs w:val="28"/>
        </w:rPr>
        <w:t>《</w:t>
      </w:r>
      <w:r w:rsidRPr="00690D24">
        <w:rPr>
          <w:rFonts w:ascii="黑体" w:eastAsia="黑体" w:hAnsi="宋体" w:hint="eastAsia"/>
          <w:b/>
          <w:bCs/>
          <w:sz w:val="28"/>
          <w:szCs w:val="28"/>
        </w:rPr>
        <w:t>高等数学</w:t>
      </w:r>
      <w:r>
        <w:rPr>
          <w:rFonts w:ascii="黑体" w:eastAsia="黑体" w:hAnsi="宋体" w:hint="eastAsia"/>
          <w:b/>
          <w:bCs/>
          <w:sz w:val="28"/>
          <w:szCs w:val="28"/>
        </w:rPr>
        <w:t>》（一）</w:t>
      </w:r>
      <w:r w:rsidRPr="00690D24">
        <w:rPr>
          <w:rFonts w:ascii="黑体" w:eastAsia="黑体" w:hAnsi="宋体" w:hint="eastAsia"/>
          <w:b/>
          <w:bCs/>
          <w:sz w:val="28"/>
          <w:szCs w:val="28"/>
        </w:rPr>
        <w:t>检测题</w:t>
      </w:r>
      <w:r>
        <w:rPr>
          <w:rFonts w:ascii="黑体" w:eastAsia="黑体" w:hAnsi="宋体"/>
          <w:b/>
          <w:bCs/>
          <w:sz w:val="28"/>
          <w:szCs w:val="28"/>
        </w:rPr>
        <w:t>7</w:t>
      </w:r>
      <w:r w:rsidRPr="00690D24">
        <w:rPr>
          <w:rFonts w:ascii="黑体" w:eastAsia="黑体" w:hAnsi="宋体"/>
          <w:b/>
          <w:bCs/>
          <w:sz w:val="28"/>
          <w:szCs w:val="28"/>
        </w:rPr>
        <w:t>-</w:t>
      </w:r>
      <w:r>
        <w:rPr>
          <w:rFonts w:ascii="黑体" w:eastAsia="黑体" w:hAnsi="宋体"/>
          <w:b/>
          <w:bCs/>
          <w:sz w:val="28"/>
          <w:szCs w:val="28"/>
        </w:rPr>
        <w:t>2</w:t>
      </w:r>
    </w:p>
    <w:p w:rsidR="000A0265" w:rsidRDefault="000A0265" w:rsidP="000A0265">
      <w:pPr>
        <w:spacing w:line="360" w:lineRule="auto"/>
        <w:ind w:firstLineChars="400" w:firstLine="840"/>
        <w:rPr>
          <w:rFonts w:ascii="宋体"/>
          <w:szCs w:val="21"/>
        </w:rPr>
      </w:pPr>
      <w:r>
        <w:rPr>
          <w:rFonts w:ascii="宋体" w:hAnsi="宋体" w:hint="eastAsia"/>
          <w:szCs w:val="21"/>
        </w:rPr>
        <w:t>专业</w:t>
      </w:r>
      <w:r>
        <w:rPr>
          <w:rFonts w:ascii="宋体" w:hAnsi="宋体"/>
          <w:szCs w:val="21"/>
          <w:u w:val="single"/>
        </w:rPr>
        <w:t xml:space="preserve">              </w:t>
      </w:r>
      <w:r>
        <w:rPr>
          <w:rFonts w:ascii="宋体" w:hAnsi="宋体" w:hint="eastAsia"/>
          <w:szCs w:val="21"/>
        </w:rPr>
        <w:t>学号</w:t>
      </w:r>
      <w:r>
        <w:rPr>
          <w:rFonts w:ascii="宋体" w:hAnsi="宋体"/>
          <w:szCs w:val="21"/>
          <w:u w:val="single"/>
        </w:rPr>
        <w:t xml:space="preserve">               </w:t>
      </w:r>
      <w:r>
        <w:rPr>
          <w:rFonts w:ascii="宋体" w:hAnsi="宋体" w:hint="eastAsia"/>
          <w:szCs w:val="21"/>
        </w:rPr>
        <w:t>姓名</w:t>
      </w:r>
      <w:r w:rsidRPr="00690D24">
        <w:rPr>
          <w:rFonts w:ascii="宋体" w:hAnsi="宋体"/>
          <w:szCs w:val="21"/>
          <w:u w:val="single"/>
        </w:rPr>
        <w:t xml:space="preserve"> </w:t>
      </w:r>
      <w:r>
        <w:rPr>
          <w:rFonts w:ascii="宋体" w:hAnsi="宋体"/>
          <w:szCs w:val="21"/>
          <w:u w:val="single"/>
        </w:rPr>
        <w:t xml:space="preserve">             </w:t>
      </w:r>
      <w:r w:rsidRPr="00690D24">
        <w:rPr>
          <w:rFonts w:ascii="宋体" w:hAnsi="宋体"/>
          <w:szCs w:val="21"/>
          <w:u w:val="single"/>
        </w:rPr>
        <w:t xml:space="preserve"> </w:t>
      </w:r>
    </w:p>
    <w:p w:rsidR="000A0265" w:rsidRDefault="000A0265" w:rsidP="000A0265">
      <w:pPr>
        <w:spacing w:line="360" w:lineRule="auto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一、填空题</w:t>
      </w:r>
    </w:p>
    <w:p w:rsidR="000A0265" w:rsidRDefault="000A0265" w:rsidP="000A0265">
      <w:pPr>
        <w:spacing w:line="360" w:lineRule="auto"/>
        <w:ind w:left="180"/>
        <w:rPr>
          <w:rFonts w:ascii="宋体"/>
        </w:rPr>
      </w:pPr>
      <w:r>
        <w:lastRenderedPageBreak/>
        <w:t>1</w:t>
      </w:r>
      <w:r>
        <w:rPr>
          <w:rFonts w:hint="eastAsia"/>
        </w:rPr>
        <w:t>．齐次</w:t>
      </w:r>
      <w:r>
        <w:rPr>
          <w:rFonts w:hint="eastAsia"/>
          <w:szCs w:val="21"/>
        </w:rPr>
        <w:t>方程</w:t>
      </w:r>
      <w:r w:rsidRPr="000D1C4D">
        <w:rPr>
          <w:position w:val="-24"/>
        </w:rPr>
        <w:object w:dxaOrig="1040" w:dyaOrig="620">
          <v:shape id="_x0000_i1454" type="#_x0000_t75" style="width:51.6pt;height:30.55pt" o:ole="">
            <v:imagedata r:id="rId804" o:title=""/>
          </v:shape>
          <o:OLEObject Type="Embed" ProgID="Equation.DSMT4" ShapeID="_x0000_i1454" DrawAspect="Content" ObjectID="_1591382133" r:id="rId805"/>
        </w:object>
      </w:r>
      <w:r>
        <w:rPr>
          <w:rFonts w:hint="eastAsia"/>
        </w:rPr>
        <w:t>所用的变量代换为</w:t>
      </w:r>
      <w:r w:rsidRPr="008B28B3">
        <w:rPr>
          <w:u w:val="single"/>
        </w:rPr>
        <w:t xml:space="preserve">  </w:t>
      </w:r>
      <w:r>
        <w:rPr>
          <w:u w:val="single"/>
        </w:rPr>
        <w:t xml:space="preserve">           </w:t>
      </w:r>
      <w:r w:rsidRPr="008B28B3">
        <w:rPr>
          <w:u w:val="single"/>
        </w:rPr>
        <w:t xml:space="preserve"> 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="160"/>
        <w:rPr>
          <w:rFonts w:ascii="宋体"/>
        </w:rPr>
      </w:pPr>
      <w:r>
        <w:t>2</w:t>
      </w:r>
      <w:r>
        <w:rPr>
          <w:rFonts w:hint="eastAsia"/>
        </w:rPr>
        <w:t>．微分方程</w:t>
      </w:r>
      <w:r w:rsidRPr="001669A5">
        <w:rPr>
          <w:position w:val="-24"/>
        </w:rPr>
        <w:object w:dxaOrig="1900" w:dyaOrig="620">
          <v:shape id="_x0000_i1455" type="#_x0000_t75" style="width:95.1pt;height:30.55pt" o:ole="">
            <v:imagedata r:id="rId806" o:title=""/>
          </v:shape>
          <o:OLEObject Type="Embed" ProgID="Equation.DSMT4" ShapeID="_x0000_i1455" DrawAspect="Content" ObjectID="_1591382134" r:id="rId807"/>
        </w:object>
      </w:r>
      <w:r>
        <w:rPr>
          <w:rFonts w:hint="eastAsia"/>
        </w:rPr>
        <w:t>的通解是</w:t>
      </w:r>
      <w:r w:rsidRPr="00B9114E">
        <w:rPr>
          <w:position w:val="-10"/>
        </w:rPr>
        <w:object w:dxaOrig="400" w:dyaOrig="260">
          <v:shape id="_x0000_i1456" type="#_x0000_t75" style="width:20.4pt;height:12.9pt" o:ole="">
            <v:imagedata r:id="rId808" o:title=""/>
          </v:shape>
          <o:OLEObject Type="Embed" ProgID="Equation.DSMT4" ShapeID="_x0000_i1456" DrawAspect="Content" ObjectID="_1591382135" r:id="rId809"/>
        </w:objec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                      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="160"/>
        <w:rPr>
          <w:rFonts w:ascii="宋体"/>
        </w:rPr>
      </w:pPr>
      <w:r>
        <w:t>3</w:t>
      </w:r>
      <w:r>
        <w:rPr>
          <w:rFonts w:hint="eastAsia"/>
        </w:rPr>
        <w:t>．微分方程</w:t>
      </w:r>
      <w:r w:rsidRPr="005268D7">
        <w:rPr>
          <w:position w:val="-28"/>
        </w:rPr>
        <w:object w:dxaOrig="1900" w:dyaOrig="660">
          <v:shape id="_x0000_i1457" type="#_x0000_t75" style="width:95.1pt;height:33.3pt" o:ole="">
            <v:imagedata r:id="rId810" o:title=""/>
          </v:shape>
          <o:OLEObject Type="Embed" ProgID="Equation.DSMT4" ShapeID="_x0000_i1457" DrawAspect="Content" ObjectID="_1591382136" r:id="rId811"/>
        </w:object>
      </w:r>
      <w:r>
        <w:rPr>
          <w:rFonts w:hint="eastAsia"/>
        </w:rPr>
        <w:t>的通解是</w:t>
      </w:r>
      <w:r w:rsidRPr="005268D7">
        <w:rPr>
          <w:position w:val="-6"/>
        </w:rPr>
        <w:object w:dxaOrig="400" w:dyaOrig="220">
          <v:shape id="_x0000_i1458" type="#_x0000_t75" style="width:20.4pt;height:11.55pt" o:ole="">
            <v:imagedata r:id="rId812" o:title=""/>
          </v:shape>
          <o:OLEObject Type="Embed" ProgID="Equation.DSMT4" ShapeID="_x0000_i1458" DrawAspect="Content" ObjectID="_1591382137" r:id="rId813"/>
        </w:objec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                      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="160"/>
        <w:rPr>
          <w:rFonts w:ascii="宋体"/>
        </w:rPr>
      </w:pPr>
      <w:r>
        <w:rPr>
          <w:rFonts w:ascii="宋体" w:hAnsi="宋体"/>
        </w:rPr>
        <w:t xml:space="preserve">4. </w:t>
      </w:r>
      <w:r>
        <w:rPr>
          <w:rFonts w:ascii="宋体" w:hAnsi="宋体" w:hint="eastAsia"/>
        </w:rPr>
        <w:t>一阶线性微分方程</w:t>
      </w:r>
      <w:r w:rsidRPr="0046183A">
        <w:rPr>
          <w:rFonts w:ascii="宋体" w:hAnsi="宋体"/>
          <w:position w:val="-10"/>
        </w:rPr>
        <w:object w:dxaOrig="1140" w:dyaOrig="300">
          <v:shape id="_x0000_i1459" type="#_x0000_t75" style="width:71.3pt;height:19pt" o:ole="">
            <v:imagedata r:id="rId814" o:title=""/>
          </v:shape>
          <o:OLEObject Type="Embed" ProgID="Equation.3" ShapeID="_x0000_i1459" DrawAspect="Content" ObjectID="_1591382138" r:id="rId815"/>
        </w:object>
      </w:r>
      <w:r>
        <w:rPr>
          <w:rFonts w:hint="eastAsia"/>
        </w:rPr>
        <w:t>中，</w:t>
      </w:r>
      <w:r w:rsidRPr="001669A5">
        <w:rPr>
          <w:position w:val="-10"/>
        </w:rPr>
        <w:object w:dxaOrig="720" w:dyaOrig="320">
          <v:shape id="_x0000_i1460" type="#_x0000_t75" style="width:36pt;height:15.6pt" o:ole="">
            <v:imagedata r:id="rId816" o:title=""/>
          </v:shape>
          <o:OLEObject Type="Embed" ProgID="Equation.DSMT4" ShapeID="_x0000_i1460" DrawAspect="Content" ObjectID="_1591382139" r:id="rId817"/>
        </w:objec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 </w:t>
      </w:r>
      <w:r>
        <w:rPr>
          <w:rFonts w:hint="eastAsia"/>
        </w:rPr>
        <w:t>，</w:t>
      </w:r>
      <w:r w:rsidRPr="001669A5">
        <w:rPr>
          <w:position w:val="-10"/>
        </w:rPr>
        <w:object w:dxaOrig="740" w:dyaOrig="320">
          <v:shape id="_x0000_i1461" type="#_x0000_t75" style="width:36.7pt;height:15.6pt" o:ole="">
            <v:imagedata r:id="rId818" o:title=""/>
          </v:shape>
          <o:OLEObject Type="Embed" ProgID="Equation.DSMT4" ShapeID="_x0000_i1461" DrawAspect="Content" ObjectID="_1591382140" r:id="rId819"/>
        </w:objec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 </w:t>
      </w:r>
      <w:r>
        <w:rPr>
          <w:rFonts w:ascii="宋体"/>
        </w:rPr>
        <w:t>.</w:t>
      </w:r>
    </w:p>
    <w:p w:rsidR="000A0265" w:rsidRPr="00201DDD" w:rsidRDefault="000A0265" w:rsidP="000A0265">
      <w:pPr>
        <w:spacing w:line="360" w:lineRule="auto"/>
        <w:rPr>
          <w:szCs w:val="21"/>
        </w:rPr>
      </w:pPr>
      <w:r>
        <w:rPr>
          <w:rFonts w:ascii="宋体" w:hAnsi="宋体" w:hint="eastAsia"/>
          <w:b/>
          <w:bCs/>
          <w:sz w:val="24"/>
        </w:rPr>
        <w:t>二、选择题</w:t>
      </w:r>
    </w:p>
    <w:p w:rsidR="000A0265" w:rsidRDefault="000A0265" w:rsidP="000A0265">
      <w:pPr>
        <w:spacing w:line="360" w:lineRule="auto"/>
        <w:ind w:firstLineChars="100" w:firstLine="210"/>
        <w:rPr>
          <w:rFonts w:ascii="宋体"/>
        </w:rPr>
      </w:pPr>
      <w:r>
        <w:rPr>
          <w:rFonts w:ascii="宋体" w:hAnsi="宋体"/>
        </w:rPr>
        <w:t>1</w:t>
      </w:r>
      <w:r>
        <w:rPr>
          <w:rFonts w:ascii="宋体" w:hAnsi="宋体" w:hint="eastAsia"/>
        </w:rPr>
        <w:t>．下列</w:t>
      </w:r>
      <w:r>
        <w:rPr>
          <w:rFonts w:hint="eastAsia"/>
        </w:rPr>
        <w:t>微分方程</w:t>
      </w:r>
      <w:r>
        <w:rPr>
          <w:rFonts w:ascii="宋体" w:hAnsi="宋体" w:hint="eastAsia"/>
        </w:rPr>
        <w:t>不能化为齐次方程的是（</w:t>
      </w:r>
      <w:r>
        <w:rPr>
          <w:rFonts w:ascii="宋体" w:hAnsi="宋体"/>
        </w:rPr>
        <w:t xml:space="preserve">      </w:t>
      </w:r>
      <w:r>
        <w:rPr>
          <w:rFonts w:ascii="宋体" w:hAnsi="宋体" w:hint="eastAsia"/>
        </w:rPr>
        <w:t>）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firstLineChars="200" w:firstLine="420"/>
        <w:rPr>
          <w:rFonts w:ascii="宋体"/>
        </w:rPr>
      </w:pPr>
      <w:r>
        <w:t>(A)</w:t>
      </w:r>
      <w:r w:rsidRPr="00A82D86">
        <w:t xml:space="preserve"> </w:t>
      </w:r>
      <w:r w:rsidRPr="007C483D">
        <w:rPr>
          <w:position w:val="-28"/>
        </w:rPr>
        <w:object w:dxaOrig="1140" w:dyaOrig="660">
          <v:shape id="_x0000_i1462" type="#_x0000_t75" style="width:57.05pt;height:33.3pt" o:ole="">
            <v:imagedata r:id="rId820" o:title=""/>
          </v:shape>
          <o:OLEObject Type="Embed" ProgID="Equation.DSMT4" ShapeID="_x0000_i1462" DrawAspect="Content" ObjectID="_1591382141" r:id="rId821"/>
        </w:objec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       </w:t>
      </w:r>
      <w:r>
        <w:t>(B)</w:t>
      </w:r>
      <w:r w:rsidRPr="00A82D86">
        <w:t xml:space="preserve"> </w:t>
      </w:r>
      <w:r w:rsidRPr="00AB2AC8">
        <w:rPr>
          <w:position w:val="-24"/>
        </w:rPr>
        <w:object w:dxaOrig="1320" w:dyaOrig="620">
          <v:shape id="_x0000_i1463" type="#_x0000_t75" style="width:65.9pt;height:30.55pt" o:ole="">
            <v:imagedata r:id="rId822" o:title=""/>
          </v:shape>
          <o:OLEObject Type="Embed" ProgID="Equation.DSMT4" ShapeID="_x0000_i1463" DrawAspect="Content" ObjectID="_1591382142" r:id="rId823"/>
        </w:object>
      </w:r>
      <w:r>
        <w:rPr>
          <w:rFonts w:ascii="宋体" w:hAnsi="宋体" w:hint="eastAsia"/>
        </w:rPr>
        <w:t>；</w:t>
      </w:r>
    </w:p>
    <w:p w:rsidR="000A0265" w:rsidRDefault="000A0265" w:rsidP="000A0265">
      <w:pPr>
        <w:spacing w:line="360" w:lineRule="auto"/>
      </w:pPr>
      <w:r>
        <w:rPr>
          <w:rFonts w:ascii="宋体" w:hAnsi="宋体"/>
        </w:rPr>
        <w:t xml:space="preserve">    </w:t>
      </w:r>
      <w:r>
        <w:t>(C)</w:t>
      </w:r>
      <w:r w:rsidRPr="00A82D86">
        <w:t xml:space="preserve"> </w:t>
      </w:r>
      <w:r w:rsidRPr="000D1C4D">
        <w:rPr>
          <w:position w:val="-24"/>
        </w:rPr>
        <w:object w:dxaOrig="1200" w:dyaOrig="620">
          <v:shape id="_x0000_i1464" type="#_x0000_t75" style="width:59.75pt;height:30.55pt" o:ole="">
            <v:imagedata r:id="rId824" o:title=""/>
          </v:shape>
          <o:OLEObject Type="Embed" ProgID="Equation.DSMT4" ShapeID="_x0000_i1464" DrawAspect="Content" ObjectID="_1591382143" r:id="rId825"/>
        </w:objec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      </w:t>
      </w:r>
      <w:r>
        <w:t>(D)</w:t>
      </w:r>
      <w:r w:rsidRPr="000D1C4D">
        <w:t xml:space="preserve"> </w:t>
      </w:r>
      <w:r w:rsidRPr="00FE6DBA">
        <w:rPr>
          <w:position w:val="-24"/>
        </w:rPr>
        <w:object w:dxaOrig="1660" w:dyaOrig="620">
          <v:shape id="_x0000_i1465" type="#_x0000_t75" style="width:83.55pt;height:30.55pt" o:ole="">
            <v:imagedata r:id="rId826" o:title=""/>
          </v:shape>
          <o:OLEObject Type="Embed" ProgID="Equation.DSMT4" ShapeID="_x0000_i1465" DrawAspect="Content" ObjectID="_1591382144" r:id="rId827"/>
        </w:object>
      </w:r>
      <w:r>
        <w:rPr>
          <w:rFonts w:ascii="宋体"/>
        </w:rPr>
        <w:t>.</w:t>
      </w:r>
      <w:r w:rsidRPr="000D1C4D">
        <w:t xml:space="preserve"> </w:t>
      </w:r>
    </w:p>
    <w:p w:rsidR="000A0265" w:rsidRDefault="000A0265" w:rsidP="000A0265">
      <w:pPr>
        <w:spacing w:line="360" w:lineRule="auto"/>
        <w:ind w:firstLineChars="100" w:firstLine="210"/>
        <w:rPr>
          <w:rFonts w:ascii="宋体"/>
        </w:rPr>
      </w:pPr>
      <w:r>
        <w:rPr>
          <w:rFonts w:ascii="宋体" w:hAnsi="宋体"/>
        </w:rPr>
        <w:t>2</w:t>
      </w:r>
      <w:r>
        <w:rPr>
          <w:rFonts w:ascii="宋体" w:hAnsi="宋体" w:hint="eastAsia"/>
        </w:rPr>
        <w:t>．</w:t>
      </w:r>
      <w:r>
        <w:rPr>
          <w:rFonts w:hint="eastAsia"/>
        </w:rPr>
        <w:t>下列微分方程中为一阶线性微分方程的是</w:t>
      </w:r>
      <w:r>
        <w:rPr>
          <w:rFonts w:ascii="宋体" w:hAnsi="宋体" w:hint="eastAsia"/>
        </w:rPr>
        <w:t>（</w:t>
      </w:r>
      <w:r>
        <w:rPr>
          <w:rFonts w:ascii="宋体" w:hAnsi="宋体"/>
        </w:rPr>
        <w:t xml:space="preserve">      </w:t>
      </w:r>
      <w:r>
        <w:rPr>
          <w:rFonts w:ascii="宋体" w:hAnsi="宋体" w:hint="eastAsia"/>
        </w:rPr>
        <w:t>）</w:t>
      </w:r>
      <w:r>
        <w:rPr>
          <w:rFonts w:ascii="宋体" w:hAnsi="宋体"/>
        </w:rPr>
        <w:t xml:space="preserve">.         </w:t>
      </w:r>
    </w:p>
    <w:p w:rsidR="000A0265" w:rsidRDefault="000A0265" w:rsidP="000A0265">
      <w:pPr>
        <w:spacing w:line="360" w:lineRule="auto"/>
        <w:ind w:firstLineChars="250" w:firstLine="525"/>
        <w:rPr>
          <w:rFonts w:ascii="宋体"/>
        </w:rPr>
      </w:pPr>
      <w:r>
        <w:t xml:space="preserve">(A) </w:t>
      </w:r>
      <w:r w:rsidRPr="00AB2AC8">
        <w:rPr>
          <w:position w:val="-24"/>
        </w:rPr>
        <w:object w:dxaOrig="1760" w:dyaOrig="620">
          <v:shape id="_x0000_i1466" type="#_x0000_t75" style="width:86.25pt;height:30.55pt" o:ole="">
            <v:imagedata r:id="rId828" o:title=""/>
          </v:shape>
          <o:OLEObject Type="Embed" ProgID="Equation.DSMT4" ShapeID="_x0000_i1466" DrawAspect="Content" ObjectID="_1591382145" r:id="rId829"/>
        </w:objec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    </w:t>
      </w:r>
      <w:r>
        <w:t>(B)</w:t>
      </w:r>
      <w:r w:rsidRPr="003016A9">
        <w:t xml:space="preserve"> </w:t>
      </w:r>
      <w:r w:rsidRPr="00AB2AC8">
        <w:rPr>
          <w:position w:val="-24"/>
        </w:rPr>
        <w:object w:dxaOrig="1960" w:dyaOrig="680">
          <v:shape id="_x0000_i1467" type="#_x0000_t75" style="width:98.5pt;height:33.95pt" o:ole="">
            <v:imagedata r:id="rId830" o:title=""/>
          </v:shape>
          <o:OLEObject Type="Embed" ProgID="Equation.DSMT4" ShapeID="_x0000_i1467" DrawAspect="Content" ObjectID="_1591382146" r:id="rId831"/>
        </w:objec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        </w:t>
      </w:r>
    </w:p>
    <w:p w:rsidR="000A0265" w:rsidRDefault="000A0265" w:rsidP="000A0265">
      <w:pPr>
        <w:spacing w:line="360" w:lineRule="auto"/>
        <w:ind w:firstLineChars="250" w:firstLine="525"/>
        <w:rPr>
          <w:rFonts w:ascii="宋体"/>
        </w:rPr>
      </w:pPr>
      <w:r>
        <w:t>(C)</w:t>
      </w:r>
      <w:r w:rsidRPr="006F7105">
        <w:t xml:space="preserve"> </w:t>
      </w:r>
      <w:r w:rsidRPr="00AB2AC8">
        <w:rPr>
          <w:position w:val="-24"/>
        </w:rPr>
        <w:object w:dxaOrig="1340" w:dyaOrig="620">
          <v:shape id="_x0000_i1468" type="#_x0000_t75" style="width:65.9pt;height:30.55pt" o:ole="">
            <v:imagedata r:id="rId832" o:title=""/>
          </v:shape>
          <o:OLEObject Type="Embed" ProgID="Equation.DSMT4" ShapeID="_x0000_i1468" DrawAspect="Content" ObjectID="_1591382147" r:id="rId833"/>
        </w:objec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        </w:t>
      </w:r>
      <w:r>
        <w:t>(D)</w:t>
      </w:r>
      <w:r w:rsidRPr="00AB2AC8">
        <w:rPr>
          <w:position w:val="-24"/>
        </w:rPr>
        <w:t xml:space="preserve"> </w:t>
      </w:r>
      <w:r w:rsidRPr="00AB2AC8">
        <w:rPr>
          <w:position w:val="-24"/>
        </w:rPr>
        <w:object w:dxaOrig="1420" w:dyaOrig="620">
          <v:shape id="_x0000_i1469" type="#_x0000_t75" style="width:70.65pt;height:30.55pt" o:ole="">
            <v:imagedata r:id="rId834" o:title=""/>
          </v:shape>
          <o:OLEObject Type="Embed" ProgID="Equation.DSMT4" ShapeID="_x0000_i1469" DrawAspect="Content" ObjectID="_1591382148" r:id="rId835"/>
        </w:objec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firstLineChars="100" w:firstLine="210"/>
        <w:rPr>
          <w:rFonts w:ascii="宋体"/>
        </w:rPr>
      </w:pPr>
      <w:r>
        <w:rPr>
          <w:rFonts w:ascii="宋体" w:hAnsi="宋体"/>
        </w:rPr>
        <w:t>3</w:t>
      </w:r>
      <w:r>
        <w:rPr>
          <w:rFonts w:ascii="宋体" w:hAnsi="宋体" w:hint="eastAsia"/>
        </w:rPr>
        <w:t>．</w:t>
      </w:r>
      <w:r>
        <w:rPr>
          <w:rFonts w:hint="eastAsia"/>
        </w:rPr>
        <w:t>微分方程</w:t>
      </w:r>
      <w:r w:rsidRPr="009478E8">
        <w:rPr>
          <w:position w:val="-24"/>
        </w:rPr>
        <w:object w:dxaOrig="2140" w:dyaOrig="620">
          <v:shape id="_x0000_i1470" type="#_x0000_t75" style="width:107.3pt;height:30.55pt" o:ole="">
            <v:imagedata r:id="rId836" o:title=""/>
          </v:shape>
          <o:OLEObject Type="Embed" ProgID="Equation.DSMT4" ShapeID="_x0000_i1470" DrawAspect="Content" ObjectID="_1591382149" r:id="rId837"/>
        </w:object>
      </w:r>
      <w:r>
        <w:rPr>
          <w:rFonts w:hint="eastAsia"/>
        </w:rPr>
        <w:t>是</w:t>
      </w:r>
      <w:r>
        <w:rPr>
          <w:rFonts w:ascii="宋体" w:hAnsi="宋体" w:hint="eastAsia"/>
        </w:rPr>
        <w:t>（</w:t>
      </w:r>
      <w:r>
        <w:rPr>
          <w:rFonts w:ascii="宋体" w:hAnsi="宋体"/>
        </w:rPr>
        <w:t xml:space="preserve">      </w:t>
      </w:r>
      <w:r>
        <w:rPr>
          <w:rFonts w:ascii="宋体" w:hAnsi="宋体" w:hint="eastAsia"/>
        </w:rPr>
        <w:t>）</w:t>
      </w:r>
      <w:r>
        <w:rPr>
          <w:rFonts w:ascii="宋体"/>
        </w:rPr>
        <w:t>.</w:t>
      </w:r>
    </w:p>
    <w:p w:rsidR="000A0265" w:rsidRDefault="000A0265" w:rsidP="000A0265">
      <w:pPr>
        <w:ind w:firstLineChars="250" w:firstLine="525"/>
        <w:rPr>
          <w:rFonts w:ascii="宋体"/>
        </w:rPr>
      </w:pPr>
      <w:r>
        <w:t xml:space="preserve">(A) </w:t>
      </w:r>
      <w:r>
        <w:rPr>
          <w:rFonts w:hint="eastAsia"/>
        </w:rPr>
        <w:t>变量可分离方程</w: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          </w:t>
      </w:r>
      <w:r>
        <w:t xml:space="preserve">(B) </w:t>
      </w:r>
      <w:r>
        <w:rPr>
          <w:rFonts w:hint="eastAsia"/>
        </w:rPr>
        <w:t>齐次方程</w: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      </w:t>
      </w:r>
    </w:p>
    <w:p w:rsidR="000A0265" w:rsidRDefault="000A0265" w:rsidP="000A0265">
      <w:pPr>
        <w:ind w:firstLineChars="250" w:firstLine="525"/>
        <w:rPr>
          <w:rFonts w:ascii="宋体"/>
        </w:rPr>
      </w:pPr>
      <w:r>
        <w:t xml:space="preserve">(C) </w:t>
      </w:r>
      <w:r>
        <w:rPr>
          <w:rFonts w:hint="eastAsia"/>
        </w:rPr>
        <w:t>关于</w:t>
      </w:r>
      <w:r w:rsidRPr="000A6542">
        <w:rPr>
          <w:position w:val="-6"/>
        </w:rPr>
        <w:object w:dxaOrig="600" w:dyaOrig="279">
          <v:shape id="_x0000_i1471" type="#_x0000_t75" style="width:29.9pt;height:14.25pt" o:ole="">
            <v:imagedata r:id="rId838" o:title=""/>
          </v:shape>
          <o:OLEObject Type="Embed" ProgID="Equation.DSMT4" ShapeID="_x0000_i1471" DrawAspect="Content" ObjectID="_1591382150" r:id="rId839"/>
        </w:object>
      </w:r>
      <w:r>
        <w:rPr>
          <w:rFonts w:hint="eastAsia"/>
        </w:rPr>
        <w:t>的一阶线性方程</w: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</w:t>
      </w:r>
      <w:r>
        <w:t>(D)</w:t>
      </w:r>
      <w:r w:rsidRPr="00AB4B03">
        <w:t xml:space="preserve"> </w:t>
      </w:r>
      <w:r>
        <w:rPr>
          <w:rFonts w:hint="eastAsia"/>
        </w:rPr>
        <w:t>关于</w:t>
      </w:r>
      <w:r w:rsidRPr="000A6542">
        <w:rPr>
          <w:position w:val="-10"/>
        </w:rPr>
        <w:object w:dxaOrig="620" w:dyaOrig="320">
          <v:shape id="_x0000_i1472" type="#_x0000_t75" style="width:30.55pt;height:15.6pt" o:ole="">
            <v:imagedata r:id="rId840" o:title=""/>
          </v:shape>
          <o:OLEObject Type="Embed" ProgID="Equation.DSMT4" ShapeID="_x0000_i1472" DrawAspect="Content" ObjectID="_1591382151" r:id="rId841"/>
        </w:object>
      </w:r>
      <w:r>
        <w:rPr>
          <w:rFonts w:hint="eastAsia"/>
        </w:rPr>
        <w:t>的一阶线性方程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三、计算题</w:t>
      </w:r>
    </w:p>
    <w:p w:rsidR="000A0265" w:rsidRDefault="000A0265" w:rsidP="00BC606D">
      <w:pPr>
        <w:spacing w:line="360" w:lineRule="auto"/>
        <w:ind w:firstLineChars="50" w:firstLine="105"/>
        <w:rPr>
          <w:rFonts w:ascii="宋体"/>
        </w:rPr>
      </w:pPr>
      <w:r>
        <w:t>1</w:t>
      </w:r>
      <w:r>
        <w:rPr>
          <w:rFonts w:hint="eastAsia"/>
        </w:rPr>
        <w:t>．求微分方程</w:t>
      </w:r>
      <w:r w:rsidRPr="007C483D">
        <w:rPr>
          <w:position w:val="-28"/>
        </w:rPr>
        <w:object w:dxaOrig="1180" w:dyaOrig="660">
          <v:shape id="_x0000_i1473" type="#_x0000_t75" style="width:59.1pt;height:33.3pt" o:ole="">
            <v:imagedata r:id="rId842" o:title=""/>
          </v:shape>
          <o:OLEObject Type="Embed" ProgID="Equation.DSMT4" ShapeID="_x0000_i1473" DrawAspect="Content" ObjectID="_1591382152" r:id="rId843"/>
        </w:object>
      </w:r>
      <w:r>
        <w:rPr>
          <w:rFonts w:hint="eastAsia"/>
        </w:rPr>
        <w:t>的通解</w:t>
      </w:r>
      <w:r>
        <w:rPr>
          <w:rFonts w:ascii="宋体"/>
        </w:rPr>
        <w:t>.</w:t>
      </w:r>
    </w:p>
    <w:p w:rsidR="000A0265" w:rsidRDefault="000A0265" w:rsidP="000A0265">
      <w:pPr>
        <w:ind w:firstLineChars="50" w:firstLine="105"/>
        <w:rPr>
          <w:rFonts w:ascii="宋体"/>
        </w:rPr>
      </w:pPr>
      <w:r>
        <w:t>2</w:t>
      </w:r>
      <w:r>
        <w:rPr>
          <w:rFonts w:ascii="宋体"/>
        </w:rPr>
        <w:t>.</w:t>
      </w:r>
      <w:r>
        <w:t xml:space="preserve"> </w:t>
      </w:r>
      <w:r>
        <w:rPr>
          <w:rFonts w:hint="eastAsia"/>
        </w:rPr>
        <w:t>求微分方程</w:t>
      </w:r>
      <w:r w:rsidRPr="007C483D">
        <w:rPr>
          <w:position w:val="-24"/>
        </w:rPr>
        <w:object w:dxaOrig="2260" w:dyaOrig="620">
          <v:shape id="_x0000_i1474" type="#_x0000_t75" style="width:113.45pt;height:30.55pt" o:ole="">
            <v:imagedata r:id="rId844" o:title=""/>
          </v:shape>
          <o:OLEObject Type="Embed" ProgID="Equation.DSMT4" ShapeID="_x0000_i1474" DrawAspect="Content" ObjectID="_1591382153" r:id="rId845"/>
        </w:object>
      </w:r>
      <w:r>
        <w:rPr>
          <w:rFonts w:hint="eastAsia"/>
        </w:rPr>
        <w:t>的满足</w:t>
      </w:r>
      <w:r w:rsidRPr="005E4505">
        <w:rPr>
          <w:position w:val="-10"/>
        </w:rPr>
        <w:object w:dxaOrig="820" w:dyaOrig="320">
          <v:shape id="_x0000_i1475" type="#_x0000_t75" style="width:41.45pt;height:15.6pt" o:ole="">
            <v:imagedata r:id="rId846" o:title=""/>
          </v:shape>
          <o:OLEObject Type="Embed" ProgID="Equation.DSMT4" ShapeID="_x0000_i1475" DrawAspect="Content" ObjectID="_1591382154" r:id="rId847"/>
        </w:object>
      </w:r>
      <w:r>
        <w:rPr>
          <w:rFonts w:hint="eastAsia"/>
        </w:rPr>
        <w:t>的特解</w:t>
      </w:r>
      <w:r>
        <w:rPr>
          <w:rFonts w:ascii="宋体"/>
        </w:rPr>
        <w:t>.</w:t>
      </w:r>
      <w:r>
        <w:t>.</w:t>
      </w:r>
    </w:p>
    <w:p w:rsidR="000A0265" w:rsidRPr="009C4114" w:rsidRDefault="000A0265" w:rsidP="00BC606D">
      <w:pPr>
        <w:spacing w:line="360" w:lineRule="auto"/>
        <w:ind w:firstLineChars="50" w:firstLine="105"/>
        <w:rPr>
          <w:position w:val="-10"/>
        </w:rPr>
      </w:pPr>
      <w:r>
        <w:t>3</w:t>
      </w:r>
      <w:r>
        <w:rPr>
          <w:rFonts w:hint="eastAsia"/>
        </w:rPr>
        <w:t>．求微分方程</w:t>
      </w:r>
      <w:r w:rsidRPr="009C4114">
        <w:rPr>
          <w:position w:val="-10"/>
        </w:rPr>
        <w:object w:dxaOrig="1200" w:dyaOrig="360">
          <v:shape id="_x0000_i1476" type="#_x0000_t75" style="width:59.75pt;height:18.35pt" o:ole="">
            <v:imagedata r:id="rId848" o:title=""/>
          </v:shape>
          <o:OLEObject Type="Embed" ProgID="Equation.DSMT4" ShapeID="_x0000_i1476" DrawAspect="Content" ObjectID="_1591382155" r:id="rId849"/>
        </w:object>
      </w:r>
      <w:r>
        <w:rPr>
          <w:rFonts w:hint="eastAsia"/>
        </w:rPr>
        <w:t>满足初始条件</w:t>
      </w:r>
      <w:r w:rsidRPr="005B6AE9">
        <w:rPr>
          <w:position w:val="-10"/>
        </w:rPr>
        <w:object w:dxaOrig="820" w:dyaOrig="320">
          <v:shape id="_x0000_i1477" type="#_x0000_t75" style="width:41.45pt;height:15.6pt" o:ole="">
            <v:imagedata r:id="rId850" o:title=""/>
          </v:shape>
          <o:OLEObject Type="Embed" ProgID="Equation.DSMT4" ShapeID="_x0000_i1477" DrawAspect="Content" ObjectID="_1591382156" r:id="rId851"/>
        </w:object>
      </w:r>
      <w:r>
        <w:rPr>
          <w:rFonts w:hint="eastAsia"/>
        </w:rPr>
        <w:t>的特解</w:t>
      </w:r>
      <w:r>
        <w:rPr>
          <w:rFonts w:ascii="宋体"/>
        </w:rPr>
        <w:t>.</w:t>
      </w:r>
    </w:p>
    <w:p w:rsidR="000A0265" w:rsidRPr="00690D24" w:rsidRDefault="000A0265" w:rsidP="000A0265">
      <w:pPr>
        <w:spacing w:line="360" w:lineRule="auto"/>
        <w:jc w:val="center"/>
        <w:rPr>
          <w:rFonts w:ascii="黑体" w:eastAsia="黑体" w:hAnsi="宋体"/>
          <w:b/>
          <w:bCs/>
          <w:sz w:val="28"/>
          <w:szCs w:val="28"/>
        </w:rPr>
      </w:pPr>
      <w:r w:rsidRPr="00690D24">
        <w:rPr>
          <w:rFonts w:ascii="黑体" w:eastAsia="黑体" w:hAnsi="宋体" w:hint="eastAsia"/>
          <w:b/>
          <w:bCs/>
          <w:sz w:val="28"/>
          <w:szCs w:val="28"/>
        </w:rPr>
        <w:t>天津科技大学</w:t>
      </w:r>
      <w:r>
        <w:rPr>
          <w:rFonts w:ascii="黑体" w:eastAsia="黑体" w:hAnsi="宋体" w:hint="eastAsia"/>
          <w:b/>
          <w:bCs/>
          <w:sz w:val="28"/>
          <w:szCs w:val="28"/>
        </w:rPr>
        <w:t>《</w:t>
      </w:r>
      <w:r w:rsidRPr="00690D24">
        <w:rPr>
          <w:rFonts w:ascii="黑体" w:eastAsia="黑体" w:hAnsi="宋体" w:hint="eastAsia"/>
          <w:b/>
          <w:bCs/>
          <w:sz w:val="28"/>
          <w:szCs w:val="28"/>
        </w:rPr>
        <w:t>高等数学</w:t>
      </w:r>
      <w:r>
        <w:rPr>
          <w:rFonts w:ascii="黑体" w:eastAsia="黑体" w:hAnsi="宋体" w:hint="eastAsia"/>
          <w:b/>
          <w:bCs/>
          <w:sz w:val="28"/>
          <w:szCs w:val="28"/>
        </w:rPr>
        <w:t>》（一）</w:t>
      </w:r>
      <w:r w:rsidRPr="00690D24">
        <w:rPr>
          <w:rFonts w:ascii="黑体" w:eastAsia="黑体" w:hAnsi="宋体" w:hint="eastAsia"/>
          <w:b/>
          <w:bCs/>
          <w:sz w:val="28"/>
          <w:szCs w:val="28"/>
        </w:rPr>
        <w:t>检测题</w:t>
      </w:r>
      <w:r>
        <w:rPr>
          <w:rFonts w:ascii="黑体" w:eastAsia="黑体" w:hAnsi="宋体"/>
          <w:b/>
          <w:bCs/>
          <w:sz w:val="28"/>
          <w:szCs w:val="28"/>
        </w:rPr>
        <w:t>7</w:t>
      </w:r>
      <w:r w:rsidRPr="00690D24">
        <w:rPr>
          <w:rFonts w:ascii="黑体" w:eastAsia="黑体" w:hAnsi="宋体"/>
          <w:b/>
          <w:bCs/>
          <w:sz w:val="28"/>
          <w:szCs w:val="28"/>
        </w:rPr>
        <w:t>-</w:t>
      </w:r>
      <w:r>
        <w:rPr>
          <w:rFonts w:ascii="黑体" w:eastAsia="黑体" w:hAnsi="宋体"/>
          <w:b/>
          <w:bCs/>
          <w:sz w:val="28"/>
          <w:szCs w:val="28"/>
        </w:rPr>
        <w:t xml:space="preserve">3 </w:t>
      </w:r>
    </w:p>
    <w:p w:rsidR="000A0265" w:rsidRDefault="000A0265" w:rsidP="000A0265">
      <w:pPr>
        <w:spacing w:line="360" w:lineRule="auto"/>
        <w:ind w:firstLineChars="400" w:firstLine="840"/>
        <w:rPr>
          <w:rFonts w:ascii="宋体"/>
          <w:szCs w:val="21"/>
        </w:rPr>
      </w:pPr>
      <w:r>
        <w:rPr>
          <w:rFonts w:ascii="宋体" w:hAnsi="宋体" w:hint="eastAsia"/>
          <w:szCs w:val="21"/>
        </w:rPr>
        <w:t>专业</w:t>
      </w:r>
      <w:r>
        <w:rPr>
          <w:rFonts w:ascii="宋体" w:hAnsi="宋体"/>
          <w:szCs w:val="21"/>
          <w:u w:val="single"/>
        </w:rPr>
        <w:t xml:space="preserve">              </w:t>
      </w:r>
      <w:r>
        <w:rPr>
          <w:rFonts w:ascii="宋体" w:hAnsi="宋体" w:hint="eastAsia"/>
          <w:szCs w:val="21"/>
        </w:rPr>
        <w:t>学号</w:t>
      </w:r>
      <w:r>
        <w:rPr>
          <w:rFonts w:ascii="宋体" w:hAnsi="宋体"/>
          <w:szCs w:val="21"/>
          <w:u w:val="single"/>
        </w:rPr>
        <w:t xml:space="preserve">               </w:t>
      </w:r>
      <w:r>
        <w:rPr>
          <w:rFonts w:ascii="宋体" w:hAnsi="宋体" w:hint="eastAsia"/>
          <w:szCs w:val="21"/>
        </w:rPr>
        <w:t>姓名</w:t>
      </w:r>
      <w:r w:rsidRPr="00690D24">
        <w:rPr>
          <w:rFonts w:ascii="宋体" w:hAnsi="宋体"/>
          <w:szCs w:val="21"/>
          <w:u w:val="single"/>
        </w:rPr>
        <w:t xml:space="preserve"> </w:t>
      </w:r>
      <w:r>
        <w:rPr>
          <w:rFonts w:ascii="宋体" w:hAnsi="宋体"/>
          <w:szCs w:val="21"/>
          <w:u w:val="single"/>
        </w:rPr>
        <w:t xml:space="preserve">             </w:t>
      </w:r>
      <w:r w:rsidRPr="00690D24">
        <w:rPr>
          <w:rFonts w:ascii="宋体" w:hAnsi="宋体"/>
          <w:szCs w:val="21"/>
          <w:u w:val="single"/>
        </w:rPr>
        <w:t xml:space="preserve"> </w:t>
      </w:r>
    </w:p>
    <w:p w:rsidR="000A0265" w:rsidRDefault="000A0265" w:rsidP="000A0265">
      <w:pPr>
        <w:spacing w:line="360" w:lineRule="auto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一、填空题</w:t>
      </w:r>
    </w:p>
    <w:p w:rsidR="000A0265" w:rsidRDefault="000A0265" w:rsidP="000A0265">
      <w:pPr>
        <w:spacing w:line="360" w:lineRule="auto"/>
        <w:ind w:left="160"/>
        <w:rPr>
          <w:rFonts w:ascii="宋体"/>
        </w:rPr>
      </w:pPr>
      <w:r>
        <w:t>1</w:t>
      </w:r>
      <w:r>
        <w:rPr>
          <w:rFonts w:hint="eastAsia"/>
        </w:rPr>
        <w:t>．微分方程</w:t>
      </w:r>
      <w:r w:rsidRPr="003B2257">
        <w:rPr>
          <w:position w:val="-10"/>
        </w:rPr>
        <w:object w:dxaOrig="1320" w:dyaOrig="320">
          <v:shape id="_x0000_i1478" type="#_x0000_t75" style="width:65.9pt;height:15.6pt" o:ole="">
            <v:imagedata r:id="rId852" o:title=""/>
          </v:shape>
          <o:OLEObject Type="Embed" ProgID="Equation.DSMT4" ShapeID="_x0000_i1478" DrawAspect="Content" ObjectID="_1591382157" r:id="rId853"/>
        </w:object>
      </w:r>
      <w:r>
        <w:rPr>
          <w:rFonts w:hint="eastAsia"/>
        </w:rPr>
        <w:t>的通解是</w: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              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="160"/>
        <w:rPr>
          <w:rFonts w:ascii="宋体"/>
        </w:rPr>
      </w:pPr>
      <w:r>
        <w:rPr>
          <w:rFonts w:ascii="宋体" w:hAnsi="宋体"/>
        </w:rPr>
        <w:lastRenderedPageBreak/>
        <w:t>2</w:t>
      </w:r>
      <w:r>
        <w:rPr>
          <w:rFonts w:ascii="宋体" w:hAnsi="宋体" w:hint="eastAsia"/>
        </w:rPr>
        <w:t>．在</w:t>
      </w:r>
      <w:r>
        <w:rPr>
          <w:rFonts w:hint="eastAsia"/>
        </w:rPr>
        <w:t>微分方程</w:t>
      </w:r>
      <w:r w:rsidRPr="003B2257">
        <w:rPr>
          <w:position w:val="-10"/>
        </w:rPr>
        <w:object w:dxaOrig="1160" w:dyaOrig="320">
          <v:shape id="_x0000_i1479" type="#_x0000_t75" style="width:57.75pt;height:15.6pt" o:ole="">
            <v:imagedata r:id="rId854" o:title=""/>
          </v:shape>
          <o:OLEObject Type="Embed" ProgID="Equation.DSMT4" ShapeID="_x0000_i1479" DrawAspect="Content" ObjectID="_1591382158" r:id="rId855"/>
        </w:object>
      </w:r>
      <w:r>
        <w:rPr>
          <w:rFonts w:hint="eastAsia"/>
        </w:rPr>
        <w:t>中，作变量代换</w:t>
      </w:r>
      <w:r w:rsidRPr="001C5090">
        <w:rPr>
          <w:position w:val="-10"/>
        </w:rPr>
        <w:object w:dxaOrig="580" w:dyaOrig="300">
          <v:shape id="_x0000_i1480" type="#_x0000_t75" style="width:29.2pt;height:14.95pt" o:ole="">
            <v:imagedata r:id="rId856" o:title=""/>
          </v:shape>
          <o:OLEObject Type="Embed" ProgID="Equation.3" ShapeID="_x0000_i1480" DrawAspect="Content" ObjectID="_1591382159" r:id="rId857"/>
        </w:object>
      </w:r>
      <w:r>
        <w:t>，则</w:t>
      </w:r>
      <w:r w:rsidRPr="001C5090">
        <w:rPr>
          <w:position w:val="-10"/>
        </w:rPr>
        <w:object w:dxaOrig="279" w:dyaOrig="300">
          <v:shape id="_x0000_i1481" type="#_x0000_t75" style="width:14.25pt;height:14.95pt" o:ole="">
            <v:imagedata r:id="rId858" o:title=""/>
          </v:shape>
          <o:OLEObject Type="Embed" ProgID="Equation.3" ShapeID="_x0000_i1481" DrawAspect="Content" ObjectID="_1591382160" r:id="rId859"/>
        </w:object>
      </w:r>
      <w:r>
        <w:t>可化为</w:t>
      </w:r>
      <w:r>
        <w:rPr>
          <w:u w:val="single"/>
        </w:rPr>
        <w:t xml:space="preserve">               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Chars="5" w:left="10" w:firstLineChars="50" w:firstLine="105"/>
        <w:rPr>
          <w:rFonts w:ascii="宋体"/>
        </w:rPr>
      </w:pPr>
      <w:r>
        <w:rPr>
          <w:rFonts w:ascii="宋体" w:hAnsi="宋体"/>
        </w:rPr>
        <w:t>3</w:t>
      </w:r>
      <w:r>
        <w:rPr>
          <w:rFonts w:ascii="宋体" w:hAnsi="宋体" w:hint="eastAsia"/>
        </w:rPr>
        <w:t>．</w:t>
      </w:r>
      <w:r>
        <w:rPr>
          <w:rFonts w:hint="eastAsia"/>
        </w:rPr>
        <w:t>在微分方程</w:t>
      </w:r>
      <w:r w:rsidRPr="00B9114E">
        <w:rPr>
          <w:position w:val="-10"/>
        </w:rPr>
        <w:object w:dxaOrig="1060" w:dyaOrig="320">
          <v:shape id="_x0000_i1482" type="#_x0000_t75" style="width:53pt;height:15.6pt" o:ole="">
            <v:imagedata r:id="rId860" o:title=""/>
          </v:shape>
          <o:OLEObject Type="Embed" ProgID="Equation.DSMT4" ShapeID="_x0000_i1482" DrawAspect="Content" ObjectID="_1591382161" r:id="rId861"/>
        </w:object>
      </w:r>
      <w:r>
        <w:rPr>
          <w:rFonts w:hint="eastAsia"/>
        </w:rPr>
        <w:t>中，作变量代换</w:t>
      </w:r>
      <w:r w:rsidRPr="001C5090">
        <w:rPr>
          <w:position w:val="-10"/>
        </w:rPr>
        <w:object w:dxaOrig="580" w:dyaOrig="300">
          <v:shape id="_x0000_i1483" type="#_x0000_t75" style="width:29.2pt;height:14.95pt" o:ole="">
            <v:imagedata r:id="rId856" o:title=""/>
          </v:shape>
          <o:OLEObject Type="Embed" ProgID="Equation.3" ShapeID="_x0000_i1483" DrawAspect="Content" ObjectID="_1591382162" r:id="rId862"/>
        </w:object>
      </w:r>
      <w:r>
        <w:t>，则</w:t>
      </w:r>
      <w:r w:rsidRPr="001C5090">
        <w:rPr>
          <w:position w:val="-10"/>
        </w:rPr>
        <w:object w:dxaOrig="279" w:dyaOrig="300">
          <v:shape id="_x0000_i1484" type="#_x0000_t75" style="width:14.25pt;height:14.95pt" o:ole="">
            <v:imagedata r:id="rId858" o:title=""/>
          </v:shape>
          <o:OLEObject Type="Embed" ProgID="Equation.3" ShapeID="_x0000_i1484" DrawAspect="Content" ObjectID="_1591382163" r:id="rId863"/>
        </w:object>
      </w:r>
      <w:r>
        <w:t>可化为</w:t>
      </w:r>
      <w:r>
        <w:rPr>
          <w:u w:val="single"/>
        </w:rPr>
        <w:t xml:space="preserve">               </w:t>
      </w:r>
      <w:r>
        <w:rPr>
          <w:rFonts w:ascii="宋体"/>
        </w:rPr>
        <w:t>.</w:t>
      </w:r>
    </w:p>
    <w:p w:rsidR="000A0265" w:rsidRPr="002C2429" w:rsidRDefault="000A0265" w:rsidP="000A0265">
      <w:pPr>
        <w:spacing w:line="360" w:lineRule="auto"/>
        <w:rPr>
          <w:rFonts w:ascii="宋体"/>
        </w:rPr>
      </w:pPr>
      <w:r>
        <w:rPr>
          <w:rFonts w:ascii="宋体" w:hAnsi="宋体" w:hint="eastAsia"/>
          <w:b/>
          <w:bCs/>
          <w:sz w:val="24"/>
        </w:rPr>
        <w:t>二、选择题</w:t>
      </w:r>
    </w:p>
    <w:p w:rsidR="000A0265" w:rsidRDefault="000A0265" w:rsidP="000A0265">
      <w:pPr>
        <w:spacing w:line="360" w:lineRule="auto"/>
        <w:ind w:firstLineChars="50" w:firstLine="105"/>
        <w:rPr>
          <w:rFonts w:ascii="宋体"/>
        </w:rPr>
      </w:pPr>
      <w:r>
        <w:rPr>
          <w:rFonts w:ascii="宋体" w:hAnsi="宋体"/>
        </w:rPr>
        <w:t>1</w:t>
      </w:r>
      <w:r>
        <w:rPr>
          <w:rFonts w:ascii="宋体" w:hAnsi="宋体" w:hint="eastAsia"/>
        </w:rPr>
        <w:t>．</w:t>
      </w:r>
      <w:r>
        <w:rPr>
          <w:rFonts w:hint="eastAsia"/>
        </w:rPr>
        <w:t>微分方程</w:t>
      </w:r>
      <w:r w:rsidRPr="00AE4DD3">
        <w:rPr>
          <w:rFonts w:ascii="宋体" w:hAnsi="宋体" w:hint="eastAsia"/>
          <w:bCs/>
          <w:position w:val="-10"/>
          <w:szCs w:val="21"/>
        </w:rPr>
        <w:object w:dxaOrig="760" w:dyaOrig="360">
          <v:shape id="_x0000_i1485" type="#_x0000_t75" style="width:38.05pt;height:18.35pt" o:ole="">
            <v:imagedata r:id="rId864" o:title=""/>
          </v:shape>
          <o:OLEObject Type="Embed" ProgID="Equation.DSMT4" ShapeID="_x0000_i1485" DrawAspect="Content" ObjectID="_1591382164" r:id="rId865"/>
        </w:object>
      </w:r>
      <w:r>
        <w:rPr>
          <w:rFonts w:hint="eastAsia"/>
        </w:rPr>
        <w:t>满足初始条件</w:t>
      </w:r>
      <w:r w:rsidRPr="00025376">
        <w:rPr>
          <w:position w:val="-12"/>
        </w:rPr>
        <w:object w:dxaOrig="1780" w:dyaOrig="360">
          <v:shape id="_x0000_i1486" type="#_x0000_t75" style="width:89pt;height:18.35pt" o:ole="">
            <v:imagedata r:id="rId866" o:title=""/>
          </v:shape>
          <o:OLEObject Type="Embed" ProgID="Equation.DSMT4" ShapeID="_x0000_i1486" DrawAspect="Content" ObjectID="_1591382165" r:id="rId867"/>
        </w:object>
      </w:r>
      <w:r>
        <w:rPr>
          <w:rFonts w:hint="eastAsia"/>
        </w:rPr>
        <w:t>的特解是</w:t>
      </w:r>
      <w:r>
        <w:rPr>
          <w:rFonts w:ascii="宋体" w:hAnsi="宋体" w:hint="eastAsia"/>
        </w:rPr>
        <w:t>（</w:t>
      </w:r>
      <w:r>
        <w:rPr>
          <w:rFonts w:ascii="宋体" w:hAnsi="宋体"/>
        </w:rPr>
        <w:t xml:space="preserve">      </w:t>
      </w:r>
      <w:r>
        <w:rPr>
          <w:rFonts w:ascii="宋体" w:hAnsi="宋体" w:hint="eastAsia"/>
        </w:rPr>
        <w:t>）</w:t>
      </w:r>
      <w:r>
        <w:rPr>
          <w:rFonts w:ascii="宋体" w:hAnsi="宋体"/>
        </w:rPr>
        <w:t xml:space="preserve">.         </w:t>
      </w:r>
    </w:p>
    <w:p w:rsidR="000A0265" w:rsidRDefault="000A0265" w:rsidP="000A0265">
      <w:pPr>
        <w:spacing w:line="360" w:lineRule="auto"/>
        <w:ind w:firstLineChars="300" w:firstLine="630"/>
        <w:rPr>
          <w:rFonts w:ascii="宋体"/>
        </w:rPr>
      </w:pPr>
      <w:r>
        <w:t xml:space="preserve">(A) </w:t>
      </w:r>
      <w:r w:rsidRPr="00AE4DD3">
        <w:rPr>
          <w:rFonts w:ascii="宋体" w:hAnsi="宋体" w:hint="eastAsia"/>
          <w:bCs/>
          <w:position w:val="-10"/>
          <w:szCs w:val="21"/>
        </w:rPr>
        <w:object w:dxaOrig="1400" w:dyaOrig="360">
          <v:shape id="_x0000_i1487" type="#_x0000_t75" style="width:67.9pt;height:18.35pt" o:ole="">
            <v:imagedata r:id="rId868" o:title=""/>
          </v:shape>
          <o:OLEObject Type="Embed" ProgID="Equation.DSMT4" ShapeID="_x0000_i1487" DrawAspect="Content" ObjectID="_1591382166" r:id="rId869"/>
        </w:objec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            </w:t>
      </w:r>
      <w:r>
        <w:t>(B)</w:t>
      </w:r>
      <w:r w:rsidRPr="00025376">
        <w:rPr>
          <w:position w:val="-24"/>
        </w:rPr>
        <w:t xml:space="preserve"> </w:t>
      </w:r>
      <w:r w:rsidRPr="00AB2AC8">
        <w:rPr>
          <w:position w:val="-10"/>
        </w:rPr>
        <w:object w:dxaOrig="1660" w:dyaOrig="360">
          <v:shape id="_x0000_i1488" type="#_x0000_t75" style="width:83.55pt;height:18.35pt" o:ole="">
            <v:imagedata r:id="rId870" o:title=""/>
          </v:shape>
          <o:OLEObject Type="Embed" ProgID="Equation.DSMT4" ShapeID="_x0000_i1488" DrawAspect="Content" ObjectID="_1591382167" r:id="rId871"/>
        </w:object>
      </w:r>
      <w:r>
        <w:rPr>
          <w:rFonts w:ascii="宋体" w:hAnsi="宋体" w:hint="eastAsia"/>
        </w:rPr>
        <w:t>；</w:t>
      </w:r>
    </w:p>
    <w:p w:rsidR="000A0265" w:rsidRDefault="000A0265" w:rsidP="000A0265">
      <w:pPr>
        <w:spacing w:line="360" w:lineRule="auto"/>
        <w:ind w:firstLineChars="250" w:firstLine="525"/>
        <w:rPr>
          <w:rFonts w:ascii="宋体"/>
        </w:rPr>
      </w:pPr>
      <w:r>
        <w:rPr>
          <w:rFonts w:ascii="宋体" w:hAnsi="宋体"/>
        </w:rPr>
        <w:t xml:space="preserve"> </w:t>
      </w:r>
      <w:r>
        <w:t>(C)</w:t>
      </w:r>
      <w:r w:rsidRPr="006F7105">
        <w:t xml:space="preserve"> </w:t>
      </w:r>
      <w:r w:rsidRPr="00AE4DD3">
        <w:rPr>
          <w:rFonts w:ascii="宋体" w:hAnsi="宋体" w:hint="eastAsia"/>
          <w:bCs/>
          <w:position w:val="-10"/>
          <w:szCs w:val="21"/>
        </w:rPr>
        <w:object w:dxaOrig="660" w:dyaOrig="360">
          <v:shape id="_x0000_i1489" type="#_x0000_t75" style="width:33.3pt;height:18.35pt" o:ole="">
            <v:imagedata r:id="rId872" o:title=""/>
          </v:shape>
          <o:OLEObject Type="Embed" ProgID="Equation.DSMT4" ShapeID="_x0000_i1489" DrawAspect="Content" ObjectID="_1591382168" r:id="rId873"/>
        </w:objec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                   </w:t>
      </w:r>
      <w:r>
        <w:t>(D)</w:t>
      </w:r>
      <w:r w:rsidRPr="00FE065D">
        <w:rPr>
          <w:position w:val="-24"/>
        </w:rPr>
        <w:t xml:space="preserve"> </w:t>
      </w:r>
      <w:r w:rsidRPr="00AE4DD3">
        <w:rPr>
          <w:rFonts w:ascii="宋体" w:hAnsi="宋体" w:hint="eastAsia"/>
          <w:bCs/>
          <w:position w:val="-10"/>
          <w:szCs w:val="21"/>
        </w:rPr>
        <w:object w:dxaOrig="999" w:dyaOrig="360">
          <v:shape id="_x0000_i1490" type="#_x0000_t75" style="width:50.25pt;height:18.35pt" o:ole="">
            <v:imagedata r:id="rId874" o:title=""/>
          </v:shape>
          <o:OLEObject Type="Embed" ProgID="Equation.DSMT4" ShapeID="_x0000_i1490" DrawAspect="Content" ObjectID="_1591382169" r:id="rId875"/>
        </w:object>
      </w:r>
      <w:r>
        <w:rPr>
          <w:rFonts w:ascii="宋体"/>
        </w:rPr>
        <w:t>.</w:t>
      </w:r>
    </w:p>
    <w:p w:rsidR="000A0265" w:rsidRPr="00C21327" w:rsidRDefault="000A0265" w:rsidP="000A0265">
      <w:pPr>
        <w:spacing w:line="360" w:lineRule="auto"/>
        <w:rPr>
          <w:rFonts w:ascii="宋体"/>
        </w:rPr>
      </w:pPr>
      <w:r>
        <w:rPr>
          <w:rFonts w:ascii="宋体" w:hAnsi="宋体" w:hint="eastAsia"/>
          <w:b/>
          <w:bCs/>
          <w:sz w:val="24"/>
        </w:rPr>
        <w:t>三、计算题</w:t>
      </w:r>
    </w:p>
    <w:p w:rsidR="000A0265" w:rsidRPr="004177C1" w:rsidRDefault="000A0265" w:rsidP="000A0265">
      <w:pPr>
        <w:spacing w:line="360" w:lineRule="auto"/>
        <w:ind w:left="160"/>
        <w:rPr>
          <w:rFonts w:ascii="宋体"/>
        </w:rPr>
      </w:pPr>
      <w:r>
        <w:t>1</w:t>
      </w:r>
      <w:r>
        <w:rPr>
          <w:rFonts w:hint="eastAsia"/>
        </w:rPr>
        <w:t>．当</w:t>
      </w:r>
      <w:r w:rsidRPr="00766CE1">
        <w:rPr>
          <w:position w:val="-14"/>
        </w:rPr>
        <w:object w:dxaOrig="600" w:dyaOrig="400">
          <v:shape id="_x0000_i1491" type="#_x0000_t75" style="width:29.9pt;height:20.4pt" o:ole="">
            <v:imagedata r:id="rId876" o:title=""/>
          </v:shape>
          <o:OLEObject Type="Embed" ProgID="Equation.DSMT4" ShapeID="_x0000_i1491" DrawAspect="Content" ObjectID="_1591382170" r:id="rId877"/>
        </w:object>
      </w:r>
      <w:r>
        <w:rPr>
          <w:rFonts w:hint="eastAsia"/>
        </w:rPr>
        <w:t>时，求微分方程</w:t>
      </w:r>
      <w:r w:rsidRPr="005F5D3D">
        <w:rPr>
          <w:position w:val="-10"/>
        </w:rPr>
        <w:object w:dxaOrig="1820" w:dyaOrig="360">
          <v:shape id="_x0000_i1492" type="#_x0000_t75" style="width:89pt;height:18.35pt" o:ole="">
            <v:imagedata r:id="rId878" o:title=""/>
          </v:shape>
          <o:OLEObject Type="Embed" ProgID="Equation.DSMT4" ShapeID="_x0000_i1492" DrawAspect="Content" ObjectID="_1591382171" r:id="rId879"/>
        </w:object>
      </w:r>
      <w:r>
        <w:rPr>
          <w:rFonts w:hint="eastAsia"/>
        </w:rPr>
        <w:t>的通解</w:t>
      </w:r>
      <w:r>
        <w:rPr>
          <w:rFonts w:ascii="宋体"/>
        </w:rPr>
        <w:t>.</w:t>
      </w:r>
      <w:r w:rsidRPr="004177C1">
        <w:t xml:space="preserve"> </w:t>
      </w:r>
    </w:p>
    <w:p w:rsidR="000A0265" w:rsidRDefault="000A0265" w:rsidP="000A0265">
      <w:pPr>
        <w:spacing w:line="360" w:lineRule="auto"/>
        <w:ind w:left="160"/>
        <w:rPr>
          <w:rFonts w:ascii="宋体"/>
        </w:rPr>
      </w:pPr>
      <w:r>
        <w:t>2</w:t>
      </w:r>
      <w:r>
        <w:rPr>
          <w:rFonts w:hint="eastAsia"/>
        </w:rPr>
        <w:t>．求微分方程</w:t>
      </w:r>
      <w:r w:rsidRPr="00DC58C0">
        <w:rPr>
          <w:position w:val="-10"/>
        </w:rPr>
        <w:object w:dxaOrig="1260" w:dyaOrig="360">
          <v:shape id="_x0000_i1493" type="#_x0000_t75" style="width:63.15pt;height:18.35pt" o:ole="">
            <v:imagedata r:id="rId880" o:title=""/>
          </v:shape>
          <o:OLEObject Type="Embed" ProgID="Equation.DSMT4" ShapeID="_x0000_i1493" DrawAspect="Content" ObjectID="_1591382172" r:id="rId881"/>
        </w:object>
      </w:r>
      <w:r>
        <w:rPr>
          <w:rFonts w:hint="eastAsia"/>
        </w:rPr>
        <w:t>满足初始条件</w:t>
      </w:r>
      <w:r w:rsidRPr="00DC58C0">
        <w:rPr>
          <w:position w:val="-24"/>
        </w:rPr>
        <w:object w:dxaOrig="1860" w:dyaOrig="620">
          <v:shape id="_x0000_i1494" type="#_x0000_t75" style="width:93.05pt;height:31.9pt" o:ole="">
            <v:imagedata r:id="rId882" o:title=""/>
          </v:shape>
          <o:OLEObject Type="Embed" ProgID="Equation.DSMT4" ShapeID="_x0000_i1494" DrawAspect="Content" ObjectID="_1591382173" r:id="rId883"/>
        </w:object>
      </w:r>
      <w:r>
        <w:rPr>
          <w:rFonts w:hint="eastAsia"/>
        </w:rPr>
        <w:t>的特解</w:t>
      </w:r>
      <w:r>
        <w:rPr>
          <w:rFonts w:ascii="宋体"/>
        </w:rPr>
        <w:t>.</w:t>
      </w:r>
    </w:p>
    <w:p w:rsidR="000A0265" w:rsidRPr="00690D24" w:rsidRDefault="000A0265" w:rsidP="000A0265">
      <w:pPr>
        <w:spacing w:line="360" w:lineRule="auto"/>
        <w:jc w:val="center"/>
        <w:rPr>
          <w:rFonts w:ascii="黑体" w:eastAsia="黑体" w:hAnsi="宋体"/>
          <w:b/>
          <w:bCs/>
          <w:sz w:val="28"/>
          <w:szCs w:val="28"/>
        </w:rPr>
      </w:pPr>
      <w:r w:rsidRPr="00690D24">
        <w:rPr>
          <w:rFonts w:ascii="黑体" w:eastAsia="黑体" w:hAnsi="宋体" w:hint="eastAsia"/>
          <w:b/>
          <w:bCs/>
          <w:sz w:val="28"/>
          <w:szCs w:val="28"/>
        </w:rPr>
        <w:t>天津科技大学</w:t>
      </w:r>
      <w:r>
        <w:rPr>
          <w:rFonts w:ascii="黑体" w:eastAsia="黑体" w:hAnsi="宋体" w:hint="eastAsia"/>
          <w:b/>
          <w:bCs/>
          <w:sz w:val="28"/>
          <w:szCs w:val="28"/>
        </w:rPr>
        <w:t>《</w:t>
      </w:r>
      <w:r w:rsidRPr="00690D24">
        <w:rPr>
          <w:rFonts w:ascii="黑体" w:eastAsia="黑体" w:hAnsi="宋体" w:hint="eastAsia"/>
          <w:b/>
          <w:bCs/>
          <w:sz w:val="28"/>
          <w:szCs w:val="28"/>
        </w:rPr>
        <w:t>高等数学</w:t>
      </w:r>
      <w:r>
        <w:rPr>
          <w:rFonts w:ascii="黑体" w:eastAsia="黑体" w:hAnsi="宋体" w:hint="eastAsia"/>
          <w:b/>
          <w:bCs/>
          <w:sz w:val="28"/>
          <w:szCs w:val="28"/>
        </w:rPr>
        <w:t>》（一）</w:t>
      </w:r>
      <w:r w:rsidRPr="00690D24">
        <w:rPr>
          <w:rFonts w:ascii="黑体" w:eastAsia="黑体" w:hAnsi="宋体" w:hint="eastAsia"/>
          <w:b/>
          <w:bCs/>
          <w:sz w:val="28"/>
          <w:szCs w:val="28"/>
        </w:rPr>
        <w:t>检测题</w:t>
      </w:r>
      <w:r>
        <w:rPr>
          <w:rFonts w:ascii="黑体" w:eastAsia="黑体" w:hAnsi="宋体"/>
          <w:b/>
          <w:bCs/>
          <w:sz w:val="28"/>
          <w:szCs w:val="28"/>
        </w:rPr>
        <w:t>7</w:t>
      </w:r>
      <w:r w:rsidRPr="00690D24">
        <w:rPr>
          <w:rFonts w:ascii="黑体" w:eastAsia="黑体" w:hAnsi="宋体"/>
          <w:b/>
          <w:bCs/>
          <w:sz w:val="28"/>
          <w:szCs w:val="28"/>
        </w:rPr>
        <w:t>-</w:t>
      </w:r>
      <w:r>
        <w:rPr>
          <w:rFonts w:ascii="黑体" w:eastAsia="黑体" w:hAnsi="宋体"/>
          <w:b/>
          <w:bCs/>
          <w:sz w:val="28"/>
          <w:szCs w:val="28"/>
        </w:rPr>
        <w:t>4</w:t>
      </w:r>
    </w:p>
    <w:p w:rsidR="000A0265" w:rsidRDefault="000A0265" w:rsidP="000A0265">
      <w:pPr>
        <w:spacing w:line="360" w:lineRule="auto"/>
        <w:ind w:firstLineChars="450" w:firstLine="945"/>
        <w:rPr>
          <w:rFonts w:ascii="宋体"/>
          <w:szCs w:val="21"/>
        </w:rPr>
      </w:pPr>
      <w:r>
        <w:rPr>
          <w:rFonts w:ascii="宋体" w:hAnsi="宋体" w:hint="eastAsia"/>
          <w:szCs w:val="21"/>
        </w:rPr>
        <w:t>专业</w:t>
      </w:r>
      <w:r>
        <w:rPr>
          <w:rFonts w:ascii="宋体" w:hAnsi="宋体"/>
          <w:szCs w:val="21"/>
          <w:u w:val="single"/>
        </w:rPr>
        <w:t xml:space="preserve">              </w:t>
      </w:r>
      <w:r>
        <w:rPr>
          <w:rFonts w:ascii="宋体" w:hAnsi="宋体" w:hint="eastAsia"/>
          <w:szCs w:val="21"/>
        </w:rPr>
        <w:t>学号</w:t>
      </w:r>
      <w:r>
        <w:rPr>
          <w:rFonts w:ascii="宋体" w:hAnsi="宋体"/>
          <w:szCs w:val="21"/>
          <w:u w:val="single"/>
        </w:rPr>
        <w:t xml:space="preserve">               </w:t>
      </w:r>
      <w:r>
        <w:rPr>
          <w:rFonts w:ascii="宋体" w:hAnsi="宋体" w:hint="eastAsia"/>
          <w:szCs w:val="21"/>
        </w:rPr>
        <w:t>姓名</w:t>
      </w:r>
      <w:r w:rsidRPr="00690D24">
        <w:rPr>
          <w:rFonts w:ascii="宋体" w:hAnsi="宋体"/>
          <w:szCs w:val="21"/>
          <w:u w:val="single"/>
        </w:rPr>
        <w:t xml:space="preserve"> </w:t>
      </w:r>
      <w:r>
        <w:rPr>
          <w:rFonts w:ascii="宋体" w:hAnsi="宋体"/>
          <w:szCs w:val="21"/>
          <w:u w:val="single"/>
        </w:rPr>
        <w:t xml:space="preserve">             </w:t>
      </w:r>
      <w:r w:rsidRPr="00690D24">
        <w:rPr>
          <w:rFonts w:ascii="宋体" w:hAnsi="宋体"/>
          <w:szCs w:val="21"/>
          <w:u w:val="single"/>
        </w:rPr>
        <w:t xml:space="preserve"> </w:t>
      </w:r>
    </w:p>
    <w:p w:rsidR="000A0265" w:rsidRDefault="000A0265" w:rsidP="000A0265">
      <w:pPr>
        <w:spacing w:line="360" w:lineRule="auto"/>
        <w:outlineLvl w:val="0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一、填空题</w:t>
      </w:r>
    </w:p>
    <w:p w:rsidR="000A0265" w:rsidRDefault="000A0265" w:rsidP="000A0265">
      <w:pPr>
        <w:spacing w:line="360" w:lineRule="auto"/>
        <w:ind w:leftChars="86" w:left="391" w:hangingChars="100" w:hanging="210"/>
        <w:rPr>
          <w:rFonts w:ascii="宋体"/>
        </w:rPr>
      </w:pPr>
      <w:r>
        <w:t>1</w:t>
      </w:r>
      <w:r>
        <w:rPr>
          <w:rFonts w:hint="eastAsia"/>
        </w:rPr>
        <w:t>．函数</w:t>
      </w:r>
      <w:r w:rsidRPr="00C23C56">
        <w:rPr>
          <w:position w:val="-14"/>
        </w:rPr>
        <w:object w:dxaOrig="1900" w:dyaOrig="400">
          <v:shape id="_x0000_i1495" type="#_x0000_t75" style="width:95.1pt;height:20.4pt" o:ole="">
            <v:imagedata r:id="rId884" o:title=""/>
          </v:shape>
          <o:OLEObject Type="Embed" ProgID="Equation.DSMT4" ShapeID="_x0000_i1495" DrawAspect="Content" ObjectID="_1591382174" r:id="rId885"/>
        </w:objec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     </w:t>
      </w:r>
      <w:r>
        <w:rPr>
          <w:rFonts w:ascii="宋体"/>
        </w:rPr>
        <w:t>.</w:t>
      </w:r>
      <w:r>
        <w:rPr>
          <w:rFonts w:ascii="宋体" w:hAnsi="宋体" w:hint="eastAsia"/>
        </w:rPr>
        <w:t>（填“线性相关”或“线性无关”）</w:t>
      </w:r>
    </w:p>
    <w:p w:rsidR="000A0265" w:rsidRDefault="000A0265" w:rsidP="000A0265">
      <w:pPr>
        <w:spacing w:line="360" w:lineRule="auto"/>
        <w:ind w:leftChars="86" w:left="391" w:hangingChars="100" w:hanging="210"/>
        <w:rPr>
          <w:rFonts w:ascii="宋体"/>
        </w:rPr>
      </w:pPr>
      <w:r>
        <w:t>2</w:t>
      </w:r>
      <w:r>
        <w:rPr>
          <w:rFonts w:hint="eastAsia"/>
        </w:rPr>
        <w:t>．函数</w:t>
      </w:r>
      <w:r w:rsidRPr="00C23C56">
        <w:rPr>
          <w:position w:val="-14"/>
        </w:rPr>
        <w:object w:dxaOrig="1900" w:dyaOrig="400">
          <v:shape id="_x0000_i1496" type="#_x0000_t75" style="width:95.1pt;height:20.4pt" o:ole="">
            <v:imagedata r:id="rId886" o:title=""/>
          </v:shape>
          <o:OLEObject Type="Embed" ProgID="Equation.DSMT4" ShapeID="_x0000_i1496" DrawAspect="Content" ObjectID="_1591382175" r:id="rId887"/>
        </w:objec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      </w:t>
      </w:r>
      <w:r>
        <w:rPr>
          <w:rFonts w:ascii="宋体"/>
        </w:rPr>
        <w:t>.</w:t>
      </w:r>
      <w:r>
        <w:rPr>
          <w:rFonts w:ascii="宋体" w:hAnsi="宋体" w:hint="eastAsia"/>
        </w:rPr>
        <w:t>（填“线性相关”或“线性无关”）</w:t>
      </w:r>
    </w:p>
    <w:p w:rsidR="000A0265" w:rsidRPr="00C23C56" w:rsidRDefault="000A0265" w:rsidP="000A0265">
      <w:pPr>
        <w:spacing w:line="360" w:lineRule="auto"/>
        <w:ind w:leftChars="86" w:left="391" w:hangingChars="100" w:hanging="210"/>
        <w:rPr>
          <w:rFonts w:ascii="宋体"/>
        </w:rPr>
      </w:pPr>
      <w:r>
        <w:t>3</w:t>
      </w:r>
      <w:r>
        <w:rPr>
          <w:rFonts w:hint="eastAsia"/>
        </w:rPr>
        <w:t>．已知函数</w:t>
      </w:r>
      <w:r w:rsidRPr="00C23C56">
        <w:rPr>
          <w:position w:val="-14"/>
        </w:rPr>
        <w:object w:dxaOrig="1320" w:dyaOrig="380">
          <v:shape id="_x0000_i1497" type="#_x0000_t75" style="width:65.9pt;height:19.7pt" o:ole="">
            <v:imagedata r:id="rId888" o:title=""/>
          </v:shape>
          <o:OLEObject Type="Embed" ProgID="Equation.DSMT4" ShapeID="_x0000_i1497" DrawAspect="Content" ObjectID="_1591382176" r:id="rId889"/>
        </w:object>
      </w:r>
      <w:r>
        <w:rPr>
          <w:rFonts w:hint="eastAsia"/>
        </w:rPr>
        <w:t>是方程</w:t>
      </w:r>
      <w:r w:rsidRPr="000D0A88">
        <w:rPr>
          <w:position w:val="-10"/>
        </w:rPr>
        <w:object w:dxaOrig="2400" w:dyaOrig="320">
          <v:shape id="_x0000_i1498" type="#_x0000_t75" style="width:109.35pt;height:15.6pt" o:ole="">
            <v:imagedata r:id="rId890" o:title=""/>
          </v:shape>
          <o:OLEObject Type="Embed" ProgID="Equation.DSMT4" ShapeID="_x0000_i1498" DrawAspect="Content" ObjectID="_1591382177" r:id="rId891"/>
        </w:object>
      </w:r>
      <w:r>
        <w:rPr>
          <w:rFonts w:hint="eastAsia"/>
        </w:rPr>
        <w:t>的特解，且线性无关，则该方程的通解</w:t>
      </w:r>
      <w:r w:rsidRPr="00F10FB6">
        <w:rPr>
          <w:position w:val="-4"/>
        </w:rPr>
        <w:object w:dxaOrig="420" w:dyaOrig="260">
          <v:shape id="_x0000_i1499" type="#_x0000_t75" style="width:21.05pt;height:12.9pt" o:ole="">
            <v:imagedata r:id="rId892" o:title=""/>
          </v:shape>
          <o:OLEObject Type="Embed" ProgID="Equation.DSMT4" ShapeID="_x0000_i1499" DrawAspect="Content" ObjectID="_1591382178" r:id="rId893"/>
        </w:objec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            </w:t>
      </w:r>
      <w:r>
        <w:rPr>
          <w:rFonts w:ascii="宋体"/>
        </w:rPr>
        <w:t>.</w:t>
      </w:r>
    </w:p>
    <w:p w:rsidR="000A0265" w:rsidRPr="00B9114E" w:rsidRDefault="000A0265" w:rsidP="000A0265">
      <w:pPr>
        <w:spacing w:line="360" w:lineRule="auto"/>
        <w:ind w:leftChars="86" w:left="391" w:hangingChars="100" w:hanging="210"/>
      </w:pPr>
      <w:r>
        <w:t>4</w:t>
      </w:r>
      <w:r>
        <w:rPr>
          <w:rFonts w:hint="eastAsia"/>
        </w:rPr>
        <w:t>．已知</w:t>
      </w:r>
      <w:r w:rsidRPr="00510921">
        <w:rPr>
          <w:position w:val="-10"/>
        </w:rPr>
        <w:object w:dxaOrig="279" w:dyaOrig="360">
          <v:shape id="_x0000_i1500" type="#_x0000_t75" style="width:14.25pt;height:18.35pt" o:ole="">
            <v:imagedata r:id="rId894" o:title=""/>
          </v:shape>
          <o:OLEObject Type="Embed" ProgID="Equation.DSMT4" ShapeID="_x0000_i1500" DrawAspect="Content" ObjectID="_1591382179" r:id="rId895"/>
        </w:object>
      </w:r>
      <w:r>
        <w:rPr>
          <w:rFonts w:hint="eastAsia"/>
        </w:rPr>
        <w:t>是微分方程</w:t>
      </w:r>
      <w:r w:rsidRPr="000D0A88">
        <w:rPr>
          <w:position w:val="-10"/>
        </w:rPr>
        <w:object w:dxaOrig="2740" w:dyaOrig="320">
          <v:shape id="_x0000_i1501" type="#_x0000_t75" style="width:126.35pt;height:15.6pt" o:ole="">
            <v:imagedata r:id="rId896" o:title=""/>
          </v:shape>
          <o:OLEObject Type="Embed" ProgID="Equation.DSMT4" ShapeID="_x0000_i1501" DrawAspect="Content" ObjectID="_1591382180" r:id="rId897"/>
        </w:object>
      </w:r>
      <w:r>
        <w:rPr>
          <w:position w:val="-10"/>
        </w:rPr>
        <w:t xml:space="preserve"> </w:t>
      </w:r>
      <w:r>
        <w:rPr>
          <w:rFonts w:hint="eastAsia"/>
        </w:rPr>
        <w:t>的特解，</w:t>
      </w:r>
      <w:r w:rsidRPr="00510921">
        <w:rPr>
          <w:position w:val="-4"/>
        </w:rPr>
        <w:object w:dxaOrig="220" w:dyaOrig="260">
          <v:shape id="_x0000_i1502" type="#_x0000_t75" style="width:11.55pt;height:13.6pt" o:ole="">
            <v:imagedata r:id="rId898" o:title=""/>
          </v:shape>
          <o:OLEObject Type="Embed" ProgID="Equation.DSMT4" ShapeID="_x0000_i1502" DrawAspect="Content" ObjectID="_1591382181" r:id="rId899"/>
        </w:object>
      </w:r>
      <w:r>
        <w:rPr>
          <w:rFonts w:hint="eastAsia"/>
        </w:rPr>
        <w:t>是微分方程</w:t>
      </w:r>
      <w:r w:rsidRPr="000D0A88">
        <w:rPr>
          <w:position w:val="-10"/>
        </w:rPr>
        <w:object w:dxaOrig="2400" w:dyaOrig="320">
          <v:shape id="_x0000_i1503" type="#_x0000_t75" style="width:109.35pt;height:15.6pt" o:ole="">
            <v:imagedata r:id="rId890" o:title=""/>
          </v:shape>
          <o:OLEObject Type="Embed" ProgID="Equation.DSMT4" ShapeID="_x0000_i1503" DrawAspect="Content" ObjectID="_1591382182" r:id="rId900"/>
        </w:object>
      </w:r>
      <w:r>
        <w:rPr>
          <w:position w:val="-10"/>
        </w:rPr>
        <w:t xml:space="preserve"> </w:t>
      </w:r>
      <w:r>
        <w:rPr>
          <w:rFonts w:hint="eastAsia"/>
        </w:rPr>
        <w:t>的通解，则微分方程</w:t>
      </w:r>
      <w:r w:rsidRPr="000D0A88">
        <w:rPr>
          <w:position w:val="-10"/>
        </w:rPr>
        <w:object w:dxaOrig="2740" w:dyaOrig="320">
          <v:shape id="_x0000_i1504" type="#_x0000_t75" style="width:126.35pt;height:15.6pt" o:ole="">
            <v:imagedata r:id="rId896" o:title=""/>
          </v:shape>
          <o:OLEObject Type="Embed" ProgID="Equation.DSMT4" ShapeID="_x0000_i1504" DrawAspect="Content" ObjectID="_1591382183" r:id="rId901"/>
        </w:object>
      </w:r>
      <w:r>
        <w:rPr>
          <w:position w:val="-10"/>
        </w:rPr>
        <w:t xml:space="preserve"> </w:t>
      </w:r>
      <w:r>
        <w:rPr>
          <w:rFonts w:hint="eastAsia"/>
        </w:rPr>
        <w:t>的通解</w:t>
      </w:r>
      <w:r w:rsidRPr="00F10FB6">
        <w:rPr>
          <w:position w:val="-10"/>
        </w:rPr>
        <w:object w:dxaOrig="400" w:dyaOrig="260">
          <v:shape id="_x0000_i1505" type="#_x0000_t75" style="width:20.4pt;height:12.9pt" o:ole="">
            <v:imagedata r:id="rId902" o:title=""/>
          </v:shape>
          <o:OLEObject Type="Embed" ProgID="Equation.DSMT4" ShapeID="_x0000_i1505" DrawAspect="Content" ObjectID="_1591382184" r:id="rId903"/>
        </w:object>
      </w:r>
      <w:r>
        <w:rPr>
          <w:u w:val="single"/>
        </w:rPr>
        <w:t xml:space="preserve">                          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Chars="76" w:left="370" w:hangingChars="100" w:hanging="210"/>
        <w:rPr>
          <w:rFonts w:ascii="宋体"/>
        </w:rPr>
      </w:pPr>
      <w:r>
        <w:rPr>
          <w:rFonts w:ascii="宋体" w:hAnsi="宋体"/>
        </w:rPr>
        <w:t>5</w:t>
      </w:r>
      <w:r>
        <w:rPr>
          <w:rFonts w:ascii="宋体" w:hAnsi="宋体" w:hint="eastAsia"/>
        </w:rPr>
        <w:t>．</w:t>
      </w:r>
      <w:r>
        <w:rPr>
          <w:rFonts w:hint="eastAsia"/>
        </w:rPr>
        <w:t>若</w:t>
      </w:r>
      <w:r w:rsidRPr="00EB16E6">
        <w:rPr>
          <w:position w:val="-10"/>
        </w:rPr>
        <w:object w:dxaOrig="600" w:dyaOrig="340">
          <v:shape id="_x0000_i1506" type="#_x0000_t75" style="width:27.85pt;height:17pt" o:ole="">
            <v:imagedata r:id="rId904" o:title=""/>
          </v:shape>
          <o:OLEObject Type="Embed" ProgID="Equation.DSMT4" ShapeID="_x0000_i1506" DrawAspect="Content" ObjectID="_1591382185" r:id="rId905"/>
        </w:object>
      </w:r>
      <w:r>
        <w:rPr>
          <w:rFonts w:hint="eastAsia"/>
        </w:rPr>
        <w:t>是微分方程</w:t>
      </w:r>
      <w:r w:rsidRPr="00EB16E6">
        <w:rPr>
          <w:position w:val="-10"/>
        </w:rPr>
        <w:object w:dxaOrig="2780" w:dyaOrig="340">
          <v:shape id="_x0000_i1507" type="#_x0000_t75" style="width:128.4pt;height:16.3pt" o:ole="">
            <v:imagedata r:id="rId906" o:title=""/>
          </v:shape>
          <o:OLEObject Type="Embed" ProgID="Equation.DSMT4" ShapeID="_x0000_i1507" DrawAspect="Content" ObjectID="_1591382186" r:id="rId907"/>
        </w:object>
      </w:r>
      <w:r>
        <w:rPr>
          <w:position w:val="-10"/>
        </w:rPr>
        <w:t xml:space="preserve"> </w:t>
      </w:r>
      <w:r>
        <w:rPr>
          <w:rFonts w:hint="eastAsia"/>
        </w:rPr>
        <w:t>的解，</w:t>
      </w:r>
      <w:r w:rsidRPr="00EB16E6">
        <w:rPr>
          <w:position w:val="-10"/>
        </w:rPr>
        <w:object w:dxaOrig="620" w:dyaOrig="340">
          <v:shape id="_x0000_i1508" type="#_x0000_t75" style="width:28.55pt;height:17pt" o:ole="">
            <v:imagedata r:id="rId908" o:title=""/>
          </v:shape>
          <o:OLEObject Type="Embed" ProgID="Equation.DSMT4" ShapeID="_x0000_i1508" DrawAspect="Content" ObjectID="_1591382187" r:id="rId909"/>
        </w:object>
      </w:r>
      <w:r>
        <w:rPr>
          <w:rFonts w:hint="eastAsia"/>
        </w:rPr>
        <w:t>是微分方程</w:t>
      </w:r>
      <w:r w:rsidRPr="00EB16E6">
        <w:rPr>
          <w:position w:val="-10"/>
        </w:rPr>
        <w:object w:dxaOrig="2820" w:dyaOrig="340">
          <v:shape id="_x0000_i1509" type="#_x0000_t75" style="width:129.75pt;height:16.3pt" o:ole="">
            <v:imagedata r:id="rId910" o:title=""/>
          </v:shape>
          <o:OLEObject Type="Embed" ProgID="Equation.DSMT4" ShapeID="_x0000_i1509" DrawAspect="Content" ObjectID="_1591382188" r:id="rId911"/>
        </w:object>
      </w:r>
      <w:r>
        <w:rPr>
          <w:rFonts w:hint="eastAsia"/>
        </w:rPr>
        <w:t>的解，则</w:t>
      </w:r>
      <w:r w:rsidRPr="00EB16E6">
        <w:rPr>
          <w:position w:val="-10"/>
        </w:rPr>
        <w:object w:dxaOrig="3560" w:dyaOrig="340">
          <v:shape id="_x0000_i1510" type="#_x0000_t75" style="width:161.65pt;height:16.3pt" o:ole="">
            <v:imagedata r:id="rId912" o:title=""/>
          </v:shape>
          <o:OLEObject Type="Embed" ProgID="Equation.DSMT4" ShapeID="_x0000_i1510" DrawAspect="Content" ObjectID="_1591382189" r:id="rId913"/>
        </w:object>
      </w:r>
      <w:r>
        <w:rPr>
          <w:rFonts w:hint="eastAsia"/>
        </w:rPr>
        <w:t>的一个解为</w:t>
      </w:r>
      <w:r w:rsidRPr="0080239E">
        <w:rPr>
          <w:position w:val="-10"/>
        </w:rPr>
        <w:object w:dxaOrig="400" w:dyaOrig="260">
          <v:shape id="_x0000_i1511" type="#_x0000_t75" style="width:20.4pt;height:12.9pt" o:ole="">
            <v:imagedata r:id="rId914" o:title=""/>
          </v:shape>
          <o:OLEObject Type="Embed" ProgID="Equation.DSMT4" ShapeID="_x0000_i1511" DrawAspect="Content" ObjectID="_1591382190" r:id="rId915"/>
        </w:objec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                   </w:t>
      </w:r>
      <w:r w:rsidRPr="008B28B3">
        <w:rPr>
          <w:u w:val="single"/>
        </w:rPr>
        <w:t xml:space="preserve"> 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outlineLvl w:val="0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二、选择题</w:t>
      </w:r>
    </w:p>
    <w:p w:rsidR="000A0265" w:rsidRDefault="000A0265" w:rsidP="000A0265">
      <w:pPr>
        <w:ind w:leftChars="86" w:left="391" w:hangingChars="100" w:hanging="210"/>
        <w:rPr>
          <w:rFonts w:ascii="宋体"/>
        </w:rPr>
      </w:pPr>
      <w:r>
        <w:t>1</w:t>
      </w:r>
      <w:r>
        <w:rPr>
          <w:rFonts w:hint="eastAsia"/>
        </w:rPr>
        <w:t>．设</w:t>
      </w:r>
      <w:r w:rsidRPr="000D0A88">
        <w:rPr>
          <w:position w:val="-10"/>
        </w:rPr>
        <w:object w:dxaOrig="600" w:dyaOrig="340">
          <v:shape id="_x0000_i1512" type="#_x0000_t75" style="width:29.9pt;height:17pt" o:ole="">
            <v:imagedata r:id="rId916" o:title=""/>
          </v:shape>
          <o:OLEObject Type="Embed" ProgID="Equation.DSMT4" ShapeID="_x0000_i1512" DrawAspect="Content" ObjectID="_1591382191" r:id="rId917"/>
        </w:object>
      </w:r>
      <w:r>
        <w:rPr>
          <w:rFonts w:hint="eastAsia"/>
        </w:rPr>
        <w:t>是二阶线性齐次微分方程</w:t>
      </w:r>
      <w:r w:rsidRPr="000D0A88">
        <w:rPr>
          <w:position w:val="-10"/>
        </w:rPr>
        <w:object w:dxaOrig="2400" w:dyaOrig="320">
          <v:shape id="_x0000_i1513" type="#_x0000_t75" style="width:120.25pt;height:15.6pt" o:ole="">
            <v:imagedata r:id="rId918" o:title=""/>
          </v:shape>
          <o:OLEObject Type="Embed" ProgID="Equation.DSMT4" ShapeID="_x0000_i1513" DrawAspect="Content" ObjectID="_1591382192" r:id="rId919"/>
        </w:object>
      </w:r>
      <w:r>
        <w:rPr>
          <w:rFonts w:hint="eastAsia"/>
        </w:rPr>
        <w:t>的两个特解，对任意常数</w:t>
      </w:r>
      <w:r w:rsidRPr="00452406">
        <w:rPr>
          <w:position w:val="-14"/>
        </w:rPr>
        <w:object w:dxaOrig="760" w:dyaOrig="380">
          <v:shape id="_x0000_i1514" type="#_x0000_t75" style="width:38.05pt;height:19pt" o:ole="">
            <v:imagedata r:id="rId920" o:title=""/>
          </v:shape>
          <o:OLEObject Type="Embed" ProgID="Equation.DSMT4" ShapeID="_x0000_i1514" DrawAspect="Content" ObjectID="_1591382193" r:id="rId921"/>
        </w:object>
      </w:r>
      <w:r>
        <w:rPr>
          <w:rFonts w:hint="eastAsia"/>
        </w:rPr>
        <w:t>，则函数</w:t>
      </w:r>
      <w:r w:rsidRPr="00452406">
        <w:rPr>
          <w:position w:val="-10"/>
        </w:rPr>
        <w:object w:dxaOrig="1620" w:dyaOrig="340">
          <v:shape id="_x0000_i1515" type="#_x0000_t75" style="width:80.85pt;height:17pt" o:ole="">
            <v:imagedata r:id="rId922" o:title=""/>
          </v:shape>
          <o:OLEObject Type="Embed" ProgID="Equation.DSMT4" ShapeID="_x0000_i1515" DrawAspect="Content" ObjectID="_1591382194" r:id="rId923"/>
        </w:object>
      </w:r>
      <w:r>
        <w:rPr>
          <w:rFonts w:hint="eastAsia"/>
        </w:rPr>
        <w:t>一定</w:t>
      </w:r>
      <w:r>
        <w:rPr>
          <w:rFonts w:ascii="宋体" w:hAnsi="宋体" w:hint="eastAsia"/>
        </w:rPr>
        <w:t>（</w:t>
      </w:r>
      <w:r>
        <w:rPr>
          <w:rFonts w:ascii="宋体" w:hAnsi="宋体"/>
        </w:rPr>
        <w:t xml:space="preserve">      </w:t>
      </w:r>
      <w:r>
        <w:rPr>
          <w:rFonts w:ascii="宋体" w:hAnsi="宋体" w:hint="eastAsia"/>
        </w:rPr>
        <w:t>）</w:t>
      </w:r>
      <w:r>
        <w:rPr>
          <w:rFonts w:ascii="宋体"/>
        </w:rPr>
        <w:t>.</w:t>
      </w:r>
    </w:p>
    <w:p w:rsidR="000A0265" w:rsidRPr="00EF1B6B" w:rsidRDefault="000A0265" w:rsidP="000A0265">
      <w:pPr>
        <w:spacing w:line="360" w:lineRule="auto"/>
        <w:ind w:leftChars="128" w:left="269" w:firstLineChars="214" w:firstLine="449"/>
        <w:rPr>
          <w:rFonts w:ascii="宋体"/>
        </w:rPr>
      </w:pPr>
      <w:r>
        <w:t xml:space="preserve">(A)  </w:t>
      </w:r>
      <w:r>
        <w:rPr>
          <w:rFonts w:hint="eastAsia"/>
        </w:rPr>
        <w:t>是该方程的通解</w: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        </w:t>
      </w:r>
      <w:r>
        <w:t xml:space="preserve">(B)  </w:t>
      </w:r>
      <w:r>
        <w:rPr>
          <w:rFonts w:hint="eastAsia"/>
        </w:rPr>
        <w:t>不是该方程的通解</w:t>
      </w:r>
      <w:r>
        <w:rPr>
          <w:rFonts w:ascii="宋体" w:hAnsi="宋体" w:hint="eastAsia"/>
        </w:rPr>
        <w:t>；</w:t>
      </w:r>
    </w:p>
    <w:p w:rsidR="000A0265" w:rsidRDefault="000A0265" w:rsidP="000A0265">
      <w:pPr>
        <w:spacing w:line="360" w:lineRule="auto"/>
        <w:ind w:leftChars="128" w:left="269" w:firstLineChars="214" w:firstLine="449"/>
        <w:rPr>
          <w:rFonts w:ascii="宋体"/>
        </w:rPr>
      </w:pPr>
      <w:r>
        <w:t xml:space="preserve">(C)  </w:t>
      </w:r>
      <w:r>
        <w:rPr>
          <w:rFonts w:hint="eastAsia"/>
        </w:rPr>
        <w:t>是该方程的解</w: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          </w:t>
      </w:r>
      <w:r>
        <w:t xml:space="preserve">(D)  </w:t>
      </w:r>
      <w:r>
        <w:rPr>
          <w:rFonts w:hint="eastAsia"/>
        </w:rPr>
        <w:t>不是该方程的解</w:t>
      </w:r>
      <w:r>
        <w:rPr>
          <w:rFonts w:ascii="宋体"/>
        </w:rPr>
        <w:t>.</w:t>
      </w:r>
    </w:p>
    <w:p w:rsidR="000A0265" w:rsidRDefault="000A0265" w:rsidP="000A0265">
      <w:pPr>
        <w:ind w:leftChars="86" w:left="391" w:hangingChars="100" w:hanging="210"/>
        <w:rPr>
          <w:rFonts w:ascii="宋体"/>
        </w:rPr>
      </w:pPr>
      <w:r>
        <w:t>2</w:t>
      </w:r>
      <w:r>
        <w:rPr>
          <w:rFonts w:hint="eastAsia"/>
        </w:rPr>
        <w:t>．设</w:t>
      </w:r>
      <w:r w:rsidRPr="000D0A88">
        <w:rPr>
          <w:position w:val="-10"/>
        </w:rPr>
        <w:object w:dxaOrig="600" w:dyaOrig="340">
          <v:shape id="_x0000_i1516" type="#_x0000_t75" style="width:29.9pt;height:17pt" o:ole="">
            <v:imagedata r:id="rId916" o:title=""/>
          </v:shape>
          <o:OLEObject Type="Embed" ProgID="Equation.DSMT4" ShapeID="_x0000_i1516" DrawAspect="Content" ObjectID="_1591382195" r:id="rId924"/>
        </w:object>
      </w:r>
      <w:r>
        <w:rPr>
          <w:rFonts w:hint="eastAsia"/>
        </w:rPr>
        <w:t>是二阶线性非齐次微分方程</w:t>
      </w:r>
      <w:r w:rsidRPr="000D0A88">
        <w:rPr>
          <w:position w:val="-10"/>
        </w:rPr>
        <w:object w:dxaOrig="2740" w:dyaOrig="320">
          <v:shape id="_x0000_i1517" type="#_x0000_t75" style="width:126.35pt;height:15.6pt" o:ole="">
            <v:imagedata r:id="rId925" o:title=""/>
          </v:shape>
          <o:OLEObject Type="Embed" ProgID="Equation.DSMT4" ShapeID="_x0000_i1517" DrawAspect="Content" ObjectID="_1591382196" r:id="rId926"/>
        </w:object>
      </w:r>
      <w:r>
        <w:rPr>
          <w:rFonts w:hint="eastAsia"/>
        </w:rPr>
        <w:t>的两个特解，则下列函数</w:t>
      </w:r>
      <w:r>
        <w:rPr>
          <w:rFonts w:ascii="宋体" w:hAnsi="宋体" w:hint="eastAsia"/>
        </w:rPr>
        <w:t>（</w:t>
      </w:r>
      <w:r>
        <w:rPr>
          <w:rFonts w:ascii="宋体" w:hAnsi="宋体"/>
        </w:rPr>
        <w:t xml:space="preserve">      </w:t>
      </w:r>
      <w:r>
        <w:rPr>
          <w:rFonts w:ascii="宋体" w:hAnsi="宋体" w:hint="eastAsia"/>
        </w:rPr>
        <w:t>）是</w:t>
      </w:r>
      <w:r w:rsidRPr="000D0A88">
        <w:rPr>
          <w:position w:val="-10"/>
        </w:rPr>
        <w:object w:dxaOrig="2400" w:dyaOrig="320">
          <v:shape id="_x0000_i1518" type="#_x0000_t75" style="width:120.25pt;height:15.6pt" o:ole="">
            <v:imagedata r:id="rId918" o:title=""/>
          </v:shape>
          <o:OLEObject Type="Embed" ProgID="Equation.DSMT4" ShapeID="_x0000_i1518" DrawAspect="Content" ObjectID="_1591382197" r:id="rId927"/>
        </w:object>
      </w:r>
      <w:r>
        <w:rPr>
          <w:rFonts w:ascii="宋体" w:hAnsi="宋体" w:hint="eastAsia"/>
        </w:rPr>
        <w:t>的一个解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Chars="128" w:left="269" w:firstLineChars="214" w:firstLine="449"/>
        <w:rPr>
          <w:rFonts w:ascii="宋体"/>
        </w:rPr>
      </w:pPr>
      <w:r>
        <w:t xml:space="preserve">(A)  </w:t>
      </w:r>
      <w:r w:rsidRPr="00452406">
        <w:rPr>
          <w:position w:val="-10"/>
        </w:rPr>
        <w:object w:dxaOrig="740" w:dyaOrig="340">
          <v:shape id="_x0000_i1519" type="#_x0000_t75" style="width:36.7pt;height:17pt" o:ole="">
            <v:imagedata r:id="rId928" o:title=""/>
          </v:shape>
          <o:OLEObject Type="Embed" ProgID="Equation.DSMT4" ShapeID="_x0000_i1519" DrawAspect="Content" ObjectID="_1591382198" r:id="rId929"/>
        </w:objec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</w:t>
      </w:r>
      <w:r>
        <w:t xml:space="preserve">(B) </w:t>
      </w:r>
      <w:r w:rsidRPr="00452406">
        <w:rPr>
          <w:position w:val="-10"/>
        </w:rPr>
        <w:object w:dxaOrig="740" w:dyaOrig="340">
          <v:shape id="_x0000_i1520" type="#_x0000_t75" style="width:36.7pt;height:17pt" o:ole="">
            <v:imagedata r:id="rId930" o:title=""/>
          </v:shape>
          <o:OLEObject Type="Embed" ProgID="Equation.DSMT4" ShapeID="_x0000_i1520" DrawAspect="Content" ObjectID="_1591382199" r:id="rId931"/>
        </w:object>
      </w:r>
      <w:r>
        <w:t xml:space="preserve"> </w:t>
      </w:r>
      <w:r>
        <w:rPr>
          <w:rFonts w:ascii="宋体" w:hAnsi="宋体" w:hint="eastAsia"/>
        </w:rPr>
        <w:t>；</w:t>
      </w:r>
      <w:r>
        <w:t xml:space="preserve">(C)  </w:t>
      </w:r>
      <w:r w:rsidRPr="00452406">
        <w:rPr>
          <w:position w:val="-10"/>
        </w:rPr>
        <w:object w:dxaOrig="859" w:dyaOrig="340">
          <v:shape id="_x0000_i1521" type="#_x0000_t75" style="width:42.8pt;height:17pt" o:ole="">
            <v:imagedata r:id="rId932" o:title=""/>
          </v:shape>
          <o:OLEObject Type="Embed" ProgID="Equation.DSMT4" ShapeID="_x0000_i1521" DrawAspect="Content" ObjectID="_1591382200" r:id="rId933"/>
        </w:objec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</w:t>
      </w:r>
      <w:r>
        <w:t xml:space="preserve">(D)  </w:t>
      </w:r>
      <w:r w:rsidRPr="00452406">
        <w:rPr>
          <w:position w:val="-10"/>
        </w:rPr>
        <w:object w:dxaOrig="859" w:dyaOrig="340">
          <v:shape id="_x0000_i1522" type="#_x0000_t75" style="width:42.8pt;height:17pt" o:ole="">
            <v:imagedata r:id="rId934" o:title=""/>
          </v:shape>
          <o:OLEObject Type="Embed" ProgID="Equation.DSMT4" ShapeID="_x0000_i1522" DrawAspect="Content" ObjectID="_1591382201" r:id="rId935"/>
        </w:objec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="150"/>
        <w:outlineLvl w:val="0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三．计算题</w:t>
      </w:r>
    </w:p>
    <w:p w:rsidR="000A0265" w:rsidRDefault="000A0265" w:rsidP="00BC606D">
      <w:pPr>
        <w:spacing w:line="360" w:lineRule="auto"/>
        <w:ind w:leftChars="32" w:left="67"/>
        <w:rPr>
          <w:rFonts w:ascii="宋体"/>
        </w:rPr>
      </w:pPr>
      <w:r>
        <w:t>1</w:t>
      </w:r>
      <w:r>
        <w:rPr>
          <w:rFonts w:hint="eastAsia"/>
        </w:rPr>
        <w:t>．验证函数</w:t>
      </w:r>
      <w:r w:rsidRPr="005C2CD9">
        <w:rPr>
          <w:position w:val="-10"/>
        </w:rPr>
        <w:object w:dxaOrig="2040" w:dyaOrig="360">
          <v:shape id="_x0000_i1523" type="#_x0000_t75" style="width:101.9pt;height:18.35pt" o:ole="">
            <v:imagedata r:id="rId936" o:title=""/>
          </v:shape>
          <o:OLEObject Type="Embed" ProgID="Equation.DSMT4" ShapeID="_x0000_i1523" DrawAspect="Content" ObjectID="_1591382202" r:id="rId937"/>
        </w:object>
      </w:r>
      <w:r>
        <w:rPr>
          <w:rFonts w:hint="eastAsia"/>
        </w:rPr>
        <w:t>（</w:t>
      </w:r>
      <w:r w:rsidRPr="005C2CD9">
        <w:rPr>
          <w:position w:val="-10"/>
        </w:rPr>
        <w:object w:dxaOrig="639" w:dyaOrig="340">
          <v:shape id="_x0000_i1524" type="#_x0000_t75" style="width:31.9pt;height:17pt" o:ole="">
            <v:imagedata r:id="rId938" o:title=""/>
          </v:shape>
          <o:OLEObject Type="Embed" ProgID="Equation.DSMT4" ShapeID="_x0000_i1524" DrawAspect="Content" ObjectID="_1591382203" r:id="rId939"/>
        </w:object>
      </w:r>
      <w:r>
        <w:rPr>
          <w:rFonts w:hint="eastAsia"/>
        </w:rPr>
        <w:t>是任意常数）是方程</w:t>
      </w:r>
      <w:r w:rsidRPr="000D0A88">
        <w:rPr>
          <w:position w:val="-10"/>
        </w:rPr>
        <w:object w:dxaOrig="2020" w:dyaOrig="360">
          <v:shape id="_x0000_i1525" type="#_x0000_t75" style="width:101.2pt;height:18.35pt" o:ole="">
            <v:imagedata r:id="rId940" o:title=""/>
          </v:shape>
          <o:OLEObject Type="Embed" ProgID="Equation.DSMT4" ShapeID="_x0000_i1525" DrawAspect="Content" ObjectID="_1591382204" r:id="rId941"/>
        </w:object>
      </w:r>
      <w:r>
        <w:rPr>
          <w:position w:val="-10"/>
        </w:rPr>
        <w:t xml:space="preserve"> </w:t>
      </w:r>
      <w:r>
        <w:rPr>
          <w:rFonts w:hint="eastAsia"/>
        </w:rPr>
        <w:t>的通解</w:t>
      </w:r>
      <w:r>
        <w:rPr>
          <w:rFonts w:ascii="宋体"/>
        </w:rPr>
        <w:t>.</w:t>
      </w:r>
    </w:p>
    <w:p w:rsidR="000A0265" w:rsidRDefault="000A0265" w:rsidP="000A0265">
      <w:pPr>
        <w:ind w:left="420" w:hangingChars="200" w:hanging="420"/>
      </w:pPr>
      <w:r>
        <w:rPr>
          <w:rFonts w:ascii="宋体" w:hAnsi="宋体"/>
        </w:rPr>
        <w:t>2</w:t>
      </w:r>
      <w:r>
        <w:rPr>
          <w:rFonts w:ascii="宋体" w:hAnsi="宋体" w:hint="eastAsia"/>
        </w:rPr>
        <w:t>．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）</w:t>
      </w:r>
      <w:r>
        <w:rPr>
          <w:rFonts w:hint="eastAsia"/>
        </w:rPr>
        <w:t>验证函数</w:t>
      </w:r>
      <w:r w:rsidRPr="00C10ADA">
        <w:rPr>
          <w:position w:val="-14"/>
        </w:rPr>
        <w:object w:dxaOrig="1520" w:dyaOrig="400">
          <v:shape id="_x0000_i1526" type="#_x0000_t75" style="width:73.35pt;height:20.4pt" o:ole="">
            <v:imagedata r:id="rId942" o:title=""/>
          </v:shape>
          <o:OLEObject Type="Embed" ProgID="Equation.DSMT4" ShapeID="_x0000_i1526" DrawAspect="Content" ObjectID="_1591382205" r:id="rId943"/>
        </w:object>
      </w:r>
      <w:r>
        <w:rPr>
          <w:rFonts w:hint="eastAsia"/>
        </w:rPr>
        <w:t>是齐次线性微分方程</w:t>
      </w:r>
      <w:r w:rsidRPr="00C10ADA">
        <w:rPr>
          <w:position w:val="-10"/>
        </w:rPr>
        <w:object w:dxaOrig="1100" w:dyaOrig="320">
          <v:shape id="_x0000_i1527" type="#_x0000_t75" style="width:55pt;height:15.6pt" o:ole="">
            <v:imagedata r:id="rId944" o:title=""/>
          </v:shape>
          <o:OLEObject Type="Embed" ProgID="Equation.DSMT4" ShapeID="_x0000_i1527" DrawAspect="Content" ObjectID="_1591382206" r:id="rId945"/>
        </w:object>
      </w:r>
      <w:r>
        <w:rPr>
          <w:rFonts w:hint="eastAsia"/>
        </w:rPr>
        <w:t>的两个线性无关的特解；</w:t>
      </w:r>
    </w:p>
    <w:p w:rsidR="000A0265" w:rsidRDefault="000A0265" w:rsidP="00BC606D">
      <w:pPr>
        <w:ind w:firstLineChars="150" w:firstLine="315"/>
      </w:pPr>
      <w:r>
        <w:t>2</w:t>
      </w:r>
      <w:r>
        <w:rPr>
          <w:rFonts w:hint="eastAsia"/>
        </w:rPr>
        <w:t>）若函数</w:t>
      </w:r>
      <w:r w:rsidRPr="00C10ADA">
        <w:rPr>
          <w:position w:val="-10"/>
        </w:rPr>
        <w:object w:dxaOrig="999" w:dyaOrig="360">
          <v:shape id="_x0000_i1528" type="#_x0000_t75" style="width:50.25pt;height:18.35pt" o:ole="">
            <v:imagedata r:id="rId946" o:title=""/>
          </v:shape>
          <o:OLEObject Type="Embed" ProgID="Equation.DSMT4" ShapeID="_x0000_i1528" DrawAspect="Content" ObjectID="_1591382207" r:id="rId947"/>
        </w:object>
      </w:r>
      <w:r>
        <w:rPr>
          <w:rFonts w:hint="eastAsia"/>
        </w:rPr>
        <w:t>是对应的非齐次线性微分方程</w:t>
      </w:r>
      <w:r w:rsidRPr="00C10ADA">
        <w:rPr>
          <w:position w:val="-10"/>
        </w:rPr>
        <w:object w:dxaOrig="1180" w:dyaOrig="360">
          <v:shape id="_x0000_i1529" type="#_x0000_t75" style="width:59.1pt;height:18.35pt" o:ole="">
            <v:imagedata r:id="rId948" o:title=""/>
          </v:shape>
          <o:OLEObject Type="Embed" ProgID="Equation.DSMT4" ShapeID="_x0000_i1529" DrawAspect="Content" ObjectID="_1591382208" r:id="rId949"/>
        </w:object>
      </w:r>
      <w:r>
        <w:rPr>
          <w:rFonts w:hint="eastAsia"/>
        </w:rPr>
        <w:t>的特解，试确定常数</w:t>
      </w:r>
      <w:r w:rsidRPr="00C10ADA">
        <w:rPr>
          <w:position w:val="-6"/>
        </w:rPr>
        <w:object w:dxaOrig="200" w:dyaOrig="220">
          <v:shape id="_x0000_i1530" type="#_x0000_t75" style="width:9.5pt;height:11.55pt" o:ole="">
            <v:imagedata r:id="rId950" o:title=""/>
          </v:shape>
          <o:OLEObject Type="Embed" ProgID="Equation.DSMT4" ShapeID="_x0000_i1530" DrawAspect="Content" ObjectID="_1591382209" r:id="rId951"/>
        </w:object>
      </w:r>
      <w:r>
        <w:rPr>
          <w:rFonts w:hint="eastAsia"/>
        </w:rPr>
        <w:t>；</w:t>
      </w:r>
    </w:p>
    <w:p w:rsidR="000A0265" w:rsidRDefault="000A0265" w:rsidP="00BC606D">
      <w:pPr>
        <w:ind w:firstLineChars="150" w:firstLine="315"/>
        <w:rPr>
          <w:rFonts w:ascii="宋体"/>
        </w:rPr>
      </w:pPr>
      <w:r>
        <w:t>3</w:t>
      </w:r>
      <w:r>
        <w:rPr>
          <w:rFonts w:hint="eastAsia"/>
        </w:rPr>
        <w:t>）写出非齐次线性微分方程</w:t>
      </w:r>
      <w:r w:rsidRPr="00C10ADA">
        <w:rPr>
          <w:position w:val="-10"/>
        </w:rPr>
        <w:object w:dxaOrig="1180" w:dyaOrig="360">
          <v:shape id="_x0000_i1531" type="#_x0000_t75" style="width:59.1pt;height:18.35pt" o:ole="">
            <v:imagedata r:id="rId952" o:title=""/>
          </v:shape>
          <o:OLEObject Type="Embed" ProgID="Equation.DSMT4" ShapeID="_x0000_i1531" DrawAspect="Content" ObjectID="_1591382210" r:id="rId953"/>
        </w:object>
      </w:r>
      <w:r>
        <w:rPr>
          <w:rFonts w:hint="eastAsia"/>
        </w:rPr>
        <w:t>的通解</w:t>
      </w:r>
      <w:r>
        <w:rPr>
          <w:rFonts w:ascii="宋体"/>
        </w:rPr>
        <w:t>.</w:t>
      </w:r>
    </w:p>
    <w:p w:rsidR="000A0265" w:rsidRPr="00690D24" w:rsidRDefault="000A0265" w:rsidP="000A0265">
      <w:pPr>
        <w:spacing w:line="360" w:lineRule="auto"/>
        <w:jc w:val="center"/>
        <w:rPr>
          <w:rFonts w:ascii="黑体" w:eastAsia="黑体" w:hAnsi="宋体"/>
          <w:b/>
          <w:bCs/>
          <w:sz w:val="28"/>
          <w:szCs w:val="28"/>
        </w:rPr>
      </w:pPr>
      <w:r w:rsidRPr="00690D24">
        <w:rPr>
          <w:rFonts w:ascii="黑体" w:eastAsia="黑体" w:hAnsi="宋体" w:hint="eastAsia"/>
          <w:b/>
          <w:bCs/>
          <w:sz w:val="28"/>
          <w:szCs w:val="28"/>
        </w:rPr>
        <w:t>天津科技大学</w:t>
      </w:r>
      <w:r>
        <w:rPr>
          <w:rFonts w:ascii="黑体" w:eastAsia="黑体" w:hAnsi="宋体" w:hint="eastAsia"/>
          <w:b/>
          <w:bCs/>
          <w:sz w:val="28"/>
          <w:szCs w:val="28"/>
        </w:rPr>
        <w:t>《</w:t>
      </w:r>
      <w:r w:rsidRPr="00690D24">
        <w:rPr>
          <w:rFonts w:ascii="黑体" w:eastAsia="黑体" w:hAnsi="宋体" w:hint="eastAsia"/>
          <w:b/>
          <w:bCs/>
          <w:sz w:val="28"/>
          <w:szCs w:val="28"/>
        </w:rPr>
        <w:t>高等数学</w:t>
      </w:r>
      <w:r>
        <w:rPr>
          <w:rFonts w:ascii="黑体" w:eastAsia="黑体" w:hAnsi="宋体" w:hint="eastAsia"/>
          <w:b/>
          <w:bCs/>
          <w:sz w:val="28"/>
          <w:szCs w:val="28"/>
        </w:rPr>
        <w:t>》（一）</w:t>
      </w:r>
      <w:r w:rsidRPr="00690D24">
        <w:rPr>
          <w:rFonts w:ascii="黑体" w:eastAsia="黑体" w:hAnsi="宋体" w:hint="eastAsia"/>
          <w:b/>
          <w:bCs/>
          <w:sz w:val="28"/>
          <w:szCs w:val="28"/>
        </w:rPr>
        <w:t>检测题</w:t>
      </w:r>
      <w:r>
        <w:rPr>
          <w:rFonts w:ascii="黑体" w:eastAsia="黑体" w:hAnsi="宋体"/>
          <w:b/>
          <w:bCs/>
          <w:sz w:val="28"/>
          <w:szCs w:val="28"/>
        </w:rPr>
        <w:t>7</w:t>
      </w:r>
      <w:r w:rsidRPr="00690D24">
        <w:rPr>
          <w:rFonts w:ascii="黑体" w:eastAsia="黑体" w:hAnsi="宋体"/>
          <w:b/>
          <w:bCs/>
          <w:sz w:val="28"/>
          <w:szCs w:val="28"/>
        </w:rPr>
        <w:t>-</w:t>
      </w:r>
      <w:r>
        <w:rPr>
          <w:rFonts w:ascii="黑体" w:eastAsia="黑体" w:hAnsi="宋体"/>
          <w:b/>
          <w:bCs/>
          <w:sz w:val="28"/>
          <w:szCs w:val="28"/>
        </w:rPr>
        <w:t>5</w:t>
      </w:r>
    </w:p>
    <w:p w:rsidR="000A0265" w:rsidRDefault="000A0265" w:rsidP="000A0265">
      <w:pPr>
        <w:spacing w:line="360" w:lineRule="auto"/>
        <w:ind w:firstLineChars="450" w:firstLine="945"/>
        <w:rPr>
          <w:rFonts w:ascii="宋体"/>
          <w:szCs w:val="21"/>
        </w:rPr>
      </w:pPr>
      <w:r>
        <w:rPr>
          <w:rFonts w:ascii="宋体" w:hAnsi="宋体" w:hint="eastAsia"/>
          <w:szCs w:val="21"/>
        </w:rPr>
        <w:t>专业</w:t>
      </w:r>
      <w:r>
        <w:rPr>
          <w:rFonts w:ascii="宋体" w:hAnsi="宋体"/>
          <w:szCs w:val="21"/>
          <w:u w:val="single"/>
        </w:rPr>
        <w:t xml:space="preserve">              </w:t>
      </w:r>
      <w:r>
        <w:rPr>
          <w:rFonts w:ascii="宋体" w:hAnsi="宋体" w:hint="eastAsia"/>
          <w:szCs w:val="21"/>
        </w:rPr>
        <w:t>学号</w:t>
      </w:r>
      <w:r>
        <w:rPr>
          <w:rFonts w:ascii="宋体" w:hAnsi="宋体"/>
          <w:szCs w:val="21"/>
          <w:u w:val="single"/>
        </w:rPr>
        <w:t xml:space="preserve">               </w:t>
      </w:r>
      <w:r>
        <w:rPr>
          <w:rFonts w:ascii="宋体" w:hAnsi="宋体" w:hint="eastAsia"/>
          <w:szCs w:val="21"/>
        </w:rPr>
        <w:t>姓名</w:t>
      </w:r>
      <w:r w:rsidRPr="00690D24">
        <w:rPr>
          <w:rFonts w:ascii="宋体" w:hAnsi="宋体"/>
          <w:szCs w:val="21"/>
          <w:u w:val="single"/>
        </w:rPr>
        <w:t xml:space="preserve"> </w:t>
      </w:r>
      <w:r>
        <w:rPr>
          <w:rFonts w:ascii="宋体" w:hAnsi="宋体"/>
          <w:szCs w:val="21"/>
          <w:u w:val="single"/>
        </w:rPr>
        <w:t xml:space="preserve">             </w:t>
      </w:r>
      <w:r w:rsidRPr="00690D24">
        <w:rPr>
          <w:rFonts w:ascii="宋体" w:hAnsi="宋体"/>
          <w:szCs w:val="21"/>
          <w:u w:val="single"/>
        </w:rPr>
        <w:t xml:space="preserve"> </w:t>
      </w:r>
    </w:p>
    <w:p w:rsidR="000A0265" w:rsidRDefault="000A0265" w:rsidP="000A0265">
      <w:pPr>
        <w:spacing w:line="360" w:lineRule="auto"/>
        <w:outlineLvl w:val="0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一、填空题</w:t>
      </w:r>
    </w:p>
    <w:p w:rsidR="000A0265" w:rsidRDefault="000A0265" w:rsidP="000A0265">
      <w:pPr>
        <w:spacing w:line="360" w:lineRule="auto"/>
        <w:ind w:leftChars="76" w:left="370" w:hangingChars="100" w:hanging="210"/>
      </w:pPr>
      <w:r>
        <w:t>1</w:t>
      </w:r>
      <w:r>
        <w:rPr>
          <w:rFonts w:hint="eastAsia"/>
        </w:rPr>
        <w:t>．方程</w:t>
      </w:r>
      <w:r w:rsidRPr="000D0A88">
        <w:rPr>
          <w:position w:val="-10"/>
        </w:rPr>
        <w:object w:dxaOrig="1100" w:dyaOrig="320">
          <v:shape id="_x0000_i1532" type="#_x0000_t75" style="width:55pt;height:15.6pt" o:ole="">
            <v:imagedata r:id="rId954" o:title=""/>
          </v:shape>
          <o:OLEObject Type="Embed" ProgID="Equation.DSMT4" ShapeID="_x0000_i1532" DrawAspect="Content" ObjectID="_1591382211" r:id="rId955"/>
        </w:object>
      </w:r>
      <w:r>
        <w:rPr>
          <w:rFonts w:hint="eastAsia"/>
        </w:rPr>
        <w:t>的特征方程是</w:t>
      </w:r>
      <w:r>
        <w:rPr>
          <w:u w:val="single"/>
        </w:rPr>
        <w:t xml:space="preserve">             </w:t>
      </w:r>
      <w:r>
        <w:rPr>
          <w:rFonts w:hint="eastAsia"/>
        </w:rPr>
        <w:t>，通解是</w:t>
      </w:r>
      <w:r>
        <w:rPr>
          <w:u w:val="single"/>
        </w:rPr>
        <w:t xml:space="preserve">                  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Chars="76" w:left="370" w:hangingChars="100" w:hanging="210"/>
      </w:pPr>
      <w:r>
        <w:t>2</w:t>
      </w:r>
      <w:r>
        <w:rPr>
          <w:rFonts w:hint="eastAsia"/>
        </w:rPr>
        <w:t>．方程</w:t>
      </w:r>
      <w:r w:rsidRPr="000D0A88">
        <w:rPr>
          <w:position w:val="-10"/>
        </w:rPr>
        <w:object w:dxaOrig="1040" w:dyaOrig="320">
          <v:shape id="_x0000_i1533" type="#_x0000_t75" style="width:51.6pt;height:15.6pt" o:ole="">
            <v:imagedata r:id="rId956" o:title=""/>
          </v:shape>
          <o:OLEObject Type="Embed" ProgID="Equation.DSMT4" ShapeID="_x0000_i1533" DrawAspect="Content" ObjectID="_1591382212" r:id="rId957"/>
        </w:object>
      </w:r>
      <w:r>
        <w:rPr>
          <w:rFonts w:hint="eastAsia"/>
        </w:rPr>
        <w:t>的特征方程是</w:t>
      </w:r>
      <w:r>
        <w:rPr>
          <w:u w:val="single"/>
        </w:rPr>
        <w:t xml:space="preserve">              </w:t>
      </w:r>
      <w:r>
        <w:rPr>
          <w:rFonts w:hint="eastAsia"/>
        </w:rPr>
        <w:t>，通解是</w:t>
      </w:r>
      <w:r>
        <w:rPr>
          <w:u w:val="single"/>
        </w:rPr>
        <w:t xml:space="preserve">                 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Chars="76" w:left="370" w:hangingChars="100" w:hanging="210"/>
      </w:pPr>
      <w:r>
        <w:t>3</w:t>
      </w:r>
      <w:r>
        <w:rPr>
          <w:rFonts w:hint="eastAsia"/>
        </w:rPr>
        <w:t>．方程</w:t>
      </w:r>
      <w:r w:rsidRPr="000D0A88">
        <w:rPr>
          <w:position w:val="-10"/>
        </w:rPr>
        <w:object w:dxaOrig="1040" w:dyaOrig="320">
          <v:shape id="_x0000_i1534" type="#_x0000_t75" style="width:51.6pt;height:15.6pt" o:ole="">
            <v:imagedata r:id="rId958" o:title=""/>
          </v:shape>
          <o:OLEObject Type="Embed" ProgID="Equation.DSMT4" ShapeID="_x0000_i1534" DrawAspect="Content" ObjectID="_1591382213" r:id="rId959"/>
        </w:object>
      </w:r>
      <w:r>
        <w:rPr>
          <w:rFonts w:hint="eastAsia"/>
        </w:rPr>
        <w:t>的特征方程是</w:t>
      </w:r>
      <w:r>
        <w:rPr>
          <w:u w:val="single"/>
        </w:rPr>
        <w:t xml:space="preserve">             </w:t>
      </w:r>
      <w:r>
        <w:rPr>
          <w:rFonts w:hint="eastAsia"/>
        </w:rPr>
        <w:t>，通解是</w:t>
      </w:r>
      <w:r>
        <w:rPr>
          <w:u w:val="single"/>
        </w:rPr>
        <w:t xml:space="preserve">                    </w:t>
      </w:r>
      <w:r>
        <w:rPr>
          <w:rFonts w:ascii="宋体"/>
        </w:rPr>
        <w:t>.</w:t>
      </w:r>
    </w:p>
    <w:p w:rsidR="000A0265" w:rsidRPr="00E83935" w:rsidRDefault="000A0265" w:rsidP="000A0265">
      <w:pPr>
        <w:spacing w:line="360" w:lineRule="auto"/>
        <w:ind w:left="315" w:hangingChars="150" w:hanging="315"/>
      </w:pPr>
      <w:r>
        <w:t xml:space="preserve"> 4</w:t>
      </w:r>
      <w:r>
        <w:rPr>
          <w:rFonts w:hint="eastAsia"/>
        </w:rPr>
        <w:t>．已知二阶常系数线性齐次微分方程</w:t>
      </w:r>
      <w:r w:rsidRPr="000D0A88">
        <w:rPr>
          <w:position w:val="-10"/>
        </w:rPr>
        <w:object w:dxaOrig="1700" w:dyaOrig="320">
          <v:shape id="_x0000_i1535" type="#_x0000_t75" style="width:82.85pt;height:15.6pt" o:ole="">
            <v:imagedata r:id="rId960" o:title=""/>
          </v:shape>
          <o:OLEObject Type="Embed" ProgID="Equation.DSMT4" ShapeID="_x0000_i1535" DrawAspect="Content" ObjectID="_1591382214" r:id="rId961"/>
        </w:object>
      </w:r>
      <w:r>
        <w:rPr>
          <w:rFonts w:hint="eastAsia"/>
        </w:rPr>
        <w:t>对应的特征方程有根</w:t>
      </w:r>
      <w:r>
        <w:t>2</w:t>
      </w:r>
      <w:r>
        <w:rPr>
          <w:rFonts w:hint="eastAsia"/>
        </w:rPr>
        <w:t>，</w:t>
      </w:r>
      <w:r>
        <w:t>3</w:t>
      </w:r>
      <w:r>
        <w:rPr>
          <w:rFonts w:hint="eastAsia"/>
        </w:rPr>
        <w:t>，则该微分方程为</w: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              </w:t>
      </w:r>
      <w:r w:rsidRPr="008B28B3">
        <w:rPr>
          <w:u w:val="single"/>
        </w:rPr>
        <w:t xml:space="preserve"> </w:t>
      </w:r>
      <w:r>
        <w:rPr>
          <w:rFonts w:hint="eastAsia"/>
        </w:rPr>
        <w:t>，通解为</w:t>
      </w:r>
      <w:r>
        <w:rPr>
          <w:u w:val="single"/>
        </w:rPr>
        <w:t xml:space="preserve">                     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Chars="76" w:left="475" w:hangingChars="150" w:hanging="315"/>
        <w:rPr>
          <w:rFonts w:ascii="宋体"/>
        </w:rPr>
      </w:pPr>
      <w:r>
        <w:rPr>
          <w:rFonts w:ascii="宋体" w:hAnsi="宋体"/>
        </w:rPr>
        <w:t>5</w:t>
      </w:r>
      <w:r>
        <w:rPr>
          <w:rFonts w:ascii="宋体" w:hAnsi="宋体" w:hint="eastAsia"/>
        </w:rPr>
        <w:t>．</w:t>
      </w:r>
      <w:r>
        <w:rPr>
          <w:rFonts w:hint="eastAsia"/>
        </w:rPr>
        <w:t>已知</w:t>
      </w:r>
      <w:r w:rsidRPr="006D66D5">
        <w:rPr>
          <w:position w:val="-14"/>
        </w:rPr>
        <w:object w:dxaOrig="2400" w:dyaOrig="380">
          <v:shape id="_x0000_i1536" type="#_x0000_t75" style="width:120.25pt;height:19pt" o:ole="">
            <v:imagedata r:id="rId962" o:title=""/>
          </v:shape>
          <o:OLEObject Type="Embed" ProgID="Equation.DSMT4" ShapeID="_x0000_i1536" DrawAspect="Content" ObjectID="_1591382215" r:id="rId963"/>
        </w:object>
      </w:r>
      <w:r>
        <w:rPr>
          <w:rFonts w:hint="eastAsia"/>
        </w:rPr>
        <w:t>是微分方程</w:t>
      </w:r>
      <w:r w:rsidRPr="000D0A88">
        <w:rPr>
          <w:position w:val="-10"/>
        </w:rPr>
        <w:object w:dxaOrig="1700" w:dyaOrig="320">
          <v:shape id="_x0000_i1537" type="#_x0000_t75" style="width:82.85pt;height:15.6pt" o:ole="">
            <v:imagedata r:id="rId960" o:title=""/>
          </v:shape>
          <o:OLEObject Type="Embed" ProgID="Equation.DSMT4" ShapeID="_x0000_i1537" DrawAspect="Content" ObjectID="_1591382216" r:id="rId964"/>
        </w:object>
      </w:r>
      <w:r>
        <w:rPr>
          <w:rFonts w:hint="eastAsia"/>
        </w:rPr>
        <w:t>（</w:t>
      </w:r>
      <w:r w:rsidRPr="006D66D5">
        <w:rPr>
          <w:position w:val="-14"/>
        </w:rPr>
        <w:object w:dxaOrig="560" w:dyaOrig="380">
          <v:shape id="_x0000_i1538" type="#_x0000_t75" style="width:27.85pt;height:19pt" o:ole="">
            <v:imagedata r:id="rId965" o:title=""/>
          </v:shape>
          <o:OLEObject Type="Embed" ProgID="Equation.DSMT4" ShapeID="_x0000_i1538" DrawAspect="Content" ObjectID="_1591382217" r:id="rId966"/>
        </w:object>
      </w:r>
      <w:r>
        <w:rPr>
          <w:rFonts w:hint="eastAsia"/>
        </w:rPr>
        <w:t>是常数）的两个特解，则该微分方程为</w: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          </w:t>
      </w:r>
      <w:r w:rsidRPr="008B28B3">
        <w:rPr>
          <w:u w:val="single"/>
        </w:rPr>
        <w:t xml:space="preserve"> </w:t>
      </w:r>
      <w:r>
        <w:rPr>
          <w:rFonts w:hint="eastAsia"/>
        </w:rPr>
        <w:t>，方程的通解为</w: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         </w:t>
      </w:r>
      <w:r w:rsidRPr="008B28B3">
        <w:rPr>
          <w:u w:val="single"/>
        </w:rPr>
        <w:t xml:space="preserve"> </w:t>
      </w:r>
      <w:r>
        <w:rPr>
          <w:rFonts w:ascii="宋体"/>
        </w:rPr>
        <w:t>.</w:t>
      </w:r>
    </w:p>
    <w:p w:rsidR="000A0265" w:rsidRPr="006D66D5" w:rsidRDefault="000A0265" w:rsidP="000A0265">
      <w:pPr>
        <w:spacing w:line="360" w:lineRule="auto"/>
        <w:ind w:leftChars="76" w:left="475" w:hangingChars="150" w:hanging="315"/>
        <w:rPr>
          <w:rFonts w:ascii="宋体"/>
        </w:rPr>
      </w:pPr>
      <w:r>
        <w:rPr>
          <w:rFonts w:ascii="宋体" w:hAnsi="宋体"/>
        </w:rPr>
        <w:t>6</w:t>
      </w:r>
      <w:r>
        <w:rPr>
          <w:rFonts w:ascii="宋体" w:hAnsi="宋体" w:hint="eastAsia"/>
        </w:rPr>
        <w:t>．已知</w:t>
      </w:r>
      <w:r w:rsidRPr="00790865">
        <w:rPr>
          <w:rFonts w:ascii="宋体" w:hAnsi="宋体" w:hint="eastAsia"/>
          <w:position w:val="-10"/>
        </w:rPr>
        <w:object w:dxaOrig="859" w:dyaOrig="360">
          <v:shape id="_x0000_i1539" type="#_x0000_t75" style="width:42.8pt;height:18.35pt" o:ole="">
            <v:imagedata r:id="rId967" o:title=""/>
          </v:shape>
          <o:OLEObject Type="Embed" ProgID="Equation.DSMT4" ShapeID="_x0000_i1539" DrawAspect="Content" ObjectID="_1591382218" r:id="rId968"/>
        </w:object>
      </w:r>
      <w:r>
        <w:rPr>
          <w:rFonts w:ascii="宋体" w:hAnsi="宋体" w:hint="eastAsia"/>
        </w:rPr>
        <w:t>是二阶常系数齐次线性微分方程的一个解，则该微分方程是</w:t>
      </w:r>
      <w:r>
        <w:rPr>
          <w:rFonts w:ascii="宋体" w:hAnsi="宋体"/>
          <w:u w:val="single"/>
        </w:rPr>
        <w:t xml:space="preserve">                   </w:t>
      </w:r>
      <w:r>
        <w:rPr>
          <w:rFonts w:ascii="宋体" w:hAnsi="宋体" w:hint="eastAsia"/>
        </w:rPr>
        <w:t>，该微分方程的通解是</w:t>
      </w:r>
      <w:r>
        <w:rPr>
          <w:rFonts w:ascii="宋体" w:hAnsi="宋体"/>
        </w:rPr>
        <w:t xml:space="preserve"> </w:t>
      </w:r>
      <w:r w:rsidRPr="006D66D5">
        <w:rPr>
          <w:rFonts w:ascii="宋体" w:hAnsi="宋体" w:hint="eastAsia"/>
          <w:position w:val="-10"/>
        </w:rPr>
        <w:object w:dxaOrig="400" w:dyaOrig="260">
          <v:shape id="_x0000_i1540" type="#_x0000_t75" style="width:20.4pt;height:12.9pt" o:ole="">
            <v:imagedata r:id="rId969" o:title=""/>
          </v:shape>
          <o:OLEObject Type="Embed" ProgID="Equation.DSMT4" ShapeID="_x0000_i1540" DrawAspect="Content" ObjectID="_1591382219" r:id="rId970"/>
        </w:object>
      </w:r>
      <w:r>
        <w:rPr>
          <w:rFonts w:ascii="宋体" w:hAnsi="宋体"/>
          <w:u w:val="single"/>
        </w:rPr>
        <w:t xml:space="preserve">                    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outlineLvl w:val="0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lastRenderedPageBreak/>
        <w:t>二、计算题</w:t>
      </w:r>
    </w:p>
    <w:p w:rsidR="000A0265" w:rsidRDefault="000A0265" w:rsidP="000A0265">
      <w:pPr>
        <w:spacing w:line="360" w:lineRule="auto"/>
        <w:ind w:firstLineChars="147" w:firstLine="354"/>
        <w:outlineLvl w:val="0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求下列微分方程的通解</w:t>
      </w:r>
    </w:p>
    <w:p w:rsidR="000A0265" w:rsidRDefault="000A0265" w:rsidP="000A0265">
      <w:pPr>
        <w:spacing w:line="360" w:lineRule="auto"/>
        <w:ind w:left="160"/>
      </w:pPr>
      <w:r>
        <w:rPr>
          <w:rFonts w:ascii="宋体" w:hAnsi="宋体"/>
        </w:rPr>
        <w:t xml:space="preserve">  1</w:t>
      </w:r>
      <w:r>
        <w:rPr>
          <w:rFonts w:ascii="宋体" w:hAnsi="宋体" w:hint="eastAsia"/>
        </w:rPr>
        <w:t>．</w:t>
      </w:r>
      <w:r w:rsidRPr="000D0A88">
        <w:rPr>
          <w:position w:val="-10"/>
        </w:rPr>
        <w:object w:dxaOrig="1700" w:dyaOrig="320">
          <v:shape id="_x0000_i1541" type="#_x0000_t75" style="width:82.85pt;height:15.6pt" o:ole="">
            <v:imagedata r:id="rId971" o:title=""/>
          </v:shape>
          <o:OLEObject Type="Embed" ProgID="Equation.DSMT4" ShapeID="_x0000_i1541" DrawAspect="Content" ObjectID="_1591382220" r:id="rId972"/>
        </w:object>
      </w:r>
      <w:r>
        <w:rPr>
          <w:rFonts w:ascii="宋体" w:hAnsi="宋体"/>
        </w:rPr>
        <w:t xml:space="preserve">                  </w:t>
      </w:r>
      <w:r>
        <w:t>2</w:t>
      </w:r>
      <w:r>
        <w:rPr>
          <w:rFonts w:hint="eastAsia"/>
        </w:rPr>
        <w:t>．</w:t>
      </w:r>
      <w:r w:rsidRPr="000D0A88">
        <w:rPr>
          <w:position w:val="-10"/>
        </w:rPr>
        <w:object w:dxaOrig="1600" w:dyaOrig="320">
          <v:shape id="_x0000_i1542" type="#_x0000_t75" style="width:80.15pt;height:15.6pt" o:ole="">
            <v:imagedata r:id="rId973" o:title=""/>
          </v:shape>
          <o:OLEObject Type="Embed" ProgID="Equation.DSMT4" ShapeID="_x0000_i1542" DrawAspect="Content" ObjectID="_1591382221" r:id="rId974"/>
        </w:object>
      </w:r>
    </w:p>
    <w:p w:rsidR="000A0265" w:rsidRPr="005B7B9E" w:rsidRDefault="000A0265" w:rsidP="000A0265">
      <w:pPr>
        <w:spacing w:line="360" w:lineRule="auto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三、</w:t>
      </w:r>
      <w:r w:rsidRPr="005B7B9E">
        <w:rPr>
          <w:rFonts w:ascii="宋体" w:hAnsi="宋体" w:hint="eastAsia"/>
          <w:bCs/>
          <w:szCs w:val="21"/>
        </w:rPr>
        <w:t>求微分方程</w:t>
      </w:r>
      <w:r w:rsidRPr="000D0A88">
        <w:rPr>
          <w:position w:val="-10"/>
        </w:rPr>
        <w:object w:dxaOrig="1719" w:dyaOrig="320">
          <v:shape id="_x0000_i1543" type="#_x0000_t75" style="width:86.25pt;height:15.6pt" o:ole="">
            <v:imagedata r:id="rId975" o:title=""/>
          </v:shape>
          <o:OLEObject Type="Embed" ProgID="Equation.DSMT4" ShapeID="_x0000_i1543" DrawAspect="Content" ObjectID="_1591382222" r:id="rId976"/>
        </w:object>
      </w:r>
      <w:r>
        <w:rPr>
          <w:rFonts w:hint="eastAsia"/>
        </w:rPr>
        <w:t>，满足初始条件</w:t>
      </w:r>
      <w:r w:rsidRPr="000D0A88">
        <w:rPr>
          <w:position w:val="-10"/>
        </w:rPr>
        <w:object w:dxaOrig="1820" w:dyaOrig="320">
          <v:shape id="_x0000_i1544" type="#_x0000_t75" style="width:89pt;height:15.6pt" o:ole="">
            <v:imagedata r:id="rId977" o:title=""/>
          </v:shape>
          <o:OLEObject Type="Embed" ProgID="Equation.DSMT4" ShapeID="_x0000_i1544" DrawAspect="Content" ObjectID="_1591382223" r:id="rId978"/>
        </w:object>
      </w:r>
      <w:r w:rsidRPr="005B7B9E">
        <w:rPr>
          <w:rFonts w:ascii="宋体" w:hAnsi="宋体" w:hint="eastAsia"/>
          <w:bCs/>
          <w:szCs w:val="21"/>
        </w:rPr>
        <w:t>的特解</w:t>
      </w:r>
      <w:r>
        <w:rPr>
          <w:rFonts w:ascii="宋体"/>
        </w:rPr>
        <w:t>.</w:t>
      </w:r>
    </w:p>
    <w:p w:rsidR="000A0265" w:rsidRPr="00690D24" w:rsidRDefault="000A0265" w:rsidP="000A0265">
      <w:pPr>
        <w:spacing w:line="360" w:lineRule="auto"/>
        <w:jc w:val="center"/>
        <w:rPr>
          <w:rFonts w:ascii="黑体" w:eastAsia="黑体" w:hAnsi="宋体"/>
          <w:b/>
          <w:bCs/>
          <w:sz w:val="28"/>
          <w:szCs w:val="28"/>
        </w:rPr>
      </w:pPr>
      <w:r w:rsidRPr="00690D24">
        <w:rPr>
          <w:rFonts w:ascii="黑体" w:eastAsia="黑体" w:hAnsi="宋体" w:hint="eastAsia"/>
          <w:b/>
          <w:bCs/>
          <w:sz w:val="28"/>
          <w:szCs w:val="28"/>
        </w:rPr>
        <w:t>天津科技大学</w:t>
      </w:r>
      <w:r>
        <w:rPr>
          <w:rFonts w:ascii="黑体" w:eastAsia="黑体" w:hAnsi="宋体" w:hint="eastAsia"/>
          <w:b/>
          <w:bCs/>
          <w:sz w:val="28"/>
          <w:szCs w:val="28"/>
        </w:rPr>
        <w:t>《</w:t>
      </w:r>
      <w:r w:rsidRPr="00690D24">
        <w:rPr>
          <w:rFonts w:ascii="黑体" w:eastAsia="黑体" w:hAnsi="宋体" w:hint="eastAsia"/>
          <w:b/>
          <w:bCs/>
          <w:sz w:val="28"/>
          <w:szCs w:val="28"/>
        </w:rPr>
        <w:t>高等数学</w:t>
      </w:r>
      <w:r>
        <w:rPr>
          <w:rFonts w:ascii="黑体" w:eastAsia="黑体" w:hAnsi="宋体" w:hint="eastAsia"/>
          <w:b/>
          <w:bCs/>
          <w:sz w:val="28"/>
          <w:szCs w:val="28"/>
        </w:rPr>
        <w:t>》（一）</w:t>
      </w:r>
      <w:r w:rsidRPr="00690D24">
        <w:rPr>
          <w:rFonts w:ascii="黑体" w:eastAsia="黑体" w:hAnsi="宋体" w:hint="eastAsia"/>
          <w:b/>
          <w:bCs/>
          <w:sz w:val="28"/>
          <w:szCs w:val="28"/>
        </w:rPr>
        <w:t>检测题</w:t>
      </w:r>
      <w:r>
        <w:rPr>
          <w:rFonts w:ascii="黑体" w:eastAsia="黑体" w:hAnsi="宋体"/>
          <w:b/>
          <w:bCs/>
          <w:sz w:val="28"/>
          <w:szCs w:val="28"/>
        </w:rPr>
        <w:t>7</w:t>
      </w:r>
      <w:r w:rsidRPr="00690D24">
        <w:rPr>
          <w:rFonts w:ascii="黑体" w:eastAsia="黑体" w:hAnsi="宋体"/>
          <w:b/>
          <w:bCs/>
          <w:sz w:val="28"/>
          <w:szCs w:val="28"/>
        </w:rPr>
        <w:t>-</w:t>
      </w:r>
      <w:r>
        <w:rPr>
          <w:rFonts w:ascii="黑体" w:eastAsia="黑体" w:hAnsi="宋体"/>
          <w:b/>
          <w:bCs/>
          <w:sz w:val="28"/>
          <w:szCs w:val="28"/>
        </w:rPr>
        <w:t>6</w:t>
      </w:r>
    </w:p>
    <w:p w:rsidR="000A0265" w:rsidRDefault="000A0265" w:rsidP="000A0265">
      <w:pPr>
        <w:spacing w:line="360" w:lineRule="auto"/>
        <w:ind w:firstLineChars="400" w:firstLine="840"/>
        <w:rPr>
          <w:rFonts w:ascii="宋体"/>
          <w:szCs w:val="21"/>
        </w:rPr>
      </w:pPr>
      <w:r>
        <w:rPr>
          <w:rFonts w:ascii="宋体" w:hAnsi="宋体" w:hint="eastAsia"/>
          <w:szCs w:val="21"/>
        </w:rPr>
        <w:t>专业</w:t>
      </w:r>
      <w:r>
        <w:rPr>
          <w:rFonts w:ascii="宋体" w:hAnsi="宋体"/>
          <w:szCs w:val="21"/>
          <w:u w:val="single"/>
        </w:rPr>
        <w:t xml:space="preserve">              </w:t>
      </w:r>
      <w:r>
        <w:rPr>
          <w:rFonts w:ascii="宋体" w:hAnsi="宋体" w:hint="eastAsia"/>
          <w:szCs w:val="21"/>
        </w:rPr>
        <w:t>学号</w:t>
      </w:r>
      <w:r>
        <w:rPr>
          <w:rFonts w:ascii="宋体" w:hAnsi="宋体"/>
          <w:szCs w:val="21"/>
          <w:u w:val="single"/>
        </w:rPr>
        <w:t xml:space="preserve">               </w:t>
      </w:r>
      <w:r>
        <w:rPr>
          <w:rFonts w:ascii="宋体" w:hAnsi="宋体" w:hint="eastAsia"/>
          <w:szCs w:val="21"/>
        </w:rPr>
        <w:t>姓名</w:t>
      </w:r>
      <w:r w:rsidRPr="00690D24">
        <w:rPr>
          <w:rFonts w:ascii="宋体" w:hAnsi="宋体"/>
          <w:szCs w:val="21"/>
          <w:u w:val="single"/>
        </w:rPr>
        <w:t xml:space="preserve"> </w:t>
      </w:r>
      <w:r>
        <w:rPr>
          <w:rFonts w:ascii="宋体" w:hAnsi="宋体"/>
          <w:szCs w:val="21"/>
          <w:u w:val="single"/>
        </w:rPr>
        <w:t xml:space="preserve">             </w:t>
      </w:r>
      <w:r w:rsidRPr="00690D24">
        <w:rPr>
          <w:rFonts w:ascii="宋体" w:hAnsi="宋体"/>
          <w:szCs w:val="21"/>
          <w:u w:val="single"/>
        </w:rPr>
        <w:t xml:space="preserve"> </w:t>
      </w:r>
    </w:p>
    <w:p w:rsidR="000A0265" w:rsidRDefault="000A0265" w:rsidP="000A0265">
      <w:pPr>
        <w:spacing w:line="360" w:lineRule="auto"/>
        <w:outlineLvl w:val="0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一、填空题</w:t>
      </w:r>
    </w:p>
    <w:p w:rsidR="000A0265" w:rsidRDefault="000A0265" w:rsidP="000A0265">
      <w:pPr>
        <w:spacing w:line="360" w:lineRule="auto"/>
        <w:ind w:left="160"/>
        <w:rPr>
          <w:rFonts w:ascii="宋体"/>
        </w:rPr>
      </w:pPr>
      <w:r>
        <w:t>1</w:t>
      </w:r>
      <w:r>
        <w:rPr>
          <w:rFonts w:hint="eastAsia"/>
        </w:rPr>
        <w:t>．方程</w:t>
      </w:r>
      <w:r w:rsidRPr="000D0A88">
        <w:rPr>
          <w:position w:val="-10"/>
        </w:rPr>
        <w:object w:dxaOrig="2000" w:dyaOrig="360">
          <v:shape id="_x0000_i1545" type="#_x0000_t75" style="width:99.15pt;height:18.35pt" o:ole="">
            <v:imagedata r:id="rId979" o:title=""/>
          </v:shape>
          <o:OLEObject Type="Embed" ProgID="Equation.DSMT4" ShapeID="_x0000_i1545" DrawAspect="Content" ObjectID="_1591382224" r:id="rId980"/>
        </w:object>
      </w:r>
      <w:r>
        <w:rPr>
          <w:rFonts w:hint="eastAsia"/>
        </w:rPr>
        <w:t>的一个特解形式为</w:t>
      </w:r>
      <w:r w:rsidRPr="00C45855">
        <w:rPr>
          <w:position w:val="-10"/>
        </w:rPr>
        <w:object w:dxaOrig="520" w:dyaOrig="360">
          <v:shape id="_x0000_i1546" type="#_x0000_t75" style="width:26.5pt;height:18.35pt" o:ole="">
            <v:imagedata r:id="rId981" o:title=""/>
          </v:shape>
          <o:OLEObject Type="Embed" ProgID="Equation.DSMT4" ShapeID="_x0000_i1546" DrawAspect="Content" ObjectID="_1591382225" r:id="rId982"/>
        </w:objec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         </w:t>
      </w:r>
      <w:r w:rsidRPr="008B28B3">
        <w:rPr>
          <w:u w:val="single"/>
        </w:rPr>
        <w:t xml:space="preserve"> 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="160"/>
        <w:rPr>
          <w:rFonts w:ascii="宋体"/>
        </w:rPr>
      </w:pPr>
      <w:r>
        <w:rPr>
          <w:rFonts w:ascii="宋体" w:hAnsi="宋体"/>
        </w:rPr>
        <w:t>2</w:t>
      </w:r>
      <w:r>
        <w:rPr>
          <w:rFonts w:ascii="宋体" w:hAnsi="宋体" w:hint="eastAsia"/>
        </w:rPr>
        <w:t>．方程</w:t>
      </w:r>
      <w:r w:rsidRPr="00C45855">
        <w:rPr>
          <w:rFonts w:ascii="宋体" w:hAnsi="宋体" w:hint="eastAsia"/>
          <w:position w:val="-10"/>
        </w:rPr>
        <w:object w:dxaOrig="1600" w:dyaOrig="320">
          <v:shape id="_x0000_i1547" type="#_x0000_t75" style="width:80.15pt;height:15.6pt" o:ole="">
            <v:imagedata r:id="rId983" o:title=""/>
          </v:shape>
          <o:OLEObject Type="Embed" ProgID="Equation.DSMT4" ShapeID="_x0000_i1547" DrawAspect="Content" ObjectID="_1591382226" r:id="rId984"/>
        </w:object>
      </w:r>
      <w:r>
        <w:rPr>
          <w:rFonts w:hint="eastAsia"/>
        </w:rPr>
        <w:t>的一个特解形式为</w:t>
      </w:r>
      <w:r w:rsidRPr="00C45855">
        <w:rPr>
          <w:position w:val="-10"/>
        </w:rPr>
        <w:object w:dxaOrig="520" w:dyaOrig="360">
          <v:shape id="_x0000_i1548" type="#_x0000_t75" style="width:26.5pt;height:18.35pt" o:ole="">
            <v:imagedata r:id="rId985" o:title=""/>
          </v:shape>
          <o:OLEObject Type="Embed" ProgID="Equation.DSMT4" ShapeID="_x0000_i1548" DrawAspect="Content" ObjectID="_1591382227" r:id="rId986"/>
        </w:objec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               </w:t>
      </w:r>
      <w:r w:rsidRPr="008B28B3">
        <w:rPr>
          <w:u w:val="single"/>
        </w:rPr>
        <w:t xml:space="preserve"> 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="160"/>
        <w:rPr>
          <w:rFonts w:ascii="宋体"/>
        </w:rPr>
      </w:pPr>
      <w:r>
        <w:rPr>
          <w:rFonts w:ascii="宋体" w:hAnsi="宋体"/>
        </w:rPr>
        <w:t>3</w:t>
      </w:r>
      <w:r>
        <w:rPr>
          <w:rFonts w:ascii="宋体" w:hAnsi="宋体" w:hint="eastAsia"/>
        </w:rPr>
        <w:t>．方程</w:t>
      </w:r>
      <w:r w:rsidRPr="00C45855">
        <w:rPr>
          <w:rFonts w:ascii="宋体" w:hAnsi="宋体" w:hint="eastAsia"/>
          <w:position w:val="-10"/>
        </w:rPr>
        <w:object w:dxaOrig="2000" w:dyaOrig="360">
          <v:shape id="_x0000_i1549" type="#_x0000_t75" style="width:99.15pt;height:18.35pt" o:ole="">
            <v:imagedata r:id="rId987" o:title=""/>
          </v:shape>
          <o:OLEObject Type="Embed" ProgID="Equation.DSMT4" ShapeID="_x0000_i1549" DrawAspect="Content" ObjectID="_1591382228" r:id="rId988"/>
        </w:object>
      </w:r>
      <w:r>
        <w:rPr>
          <w:rFonts w:hint="eastAsia"/>
        </w:rPr>
        <w:t>的一个特解形式为</w:t>
      </w:r>
      <w:r w:rsidRPr="00C45855">
        <w:rPr>
          <w:position w:val="-10"/>
        </w:rPr>
        <w:object w:dxaOrig="520" w:dyaOrig="360">
          <v:shape id="_x0000_i1550" type="#_x0000_t75" style="width:26.5pt;height:18.35pt" o:ole="">
            <v:imagedata r:id="rId985" o:title=""/>
          </v:shape>
          <o:OLEObject Type="Embed" ProgID="Equation.DSMT4" ShapeID="_x0000_i1550" DrawAspect="Content" ObjectID="_1591382229" r:id="rId989"/>
        </w:objec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               </w:t>
      </w:r>
      <w:r w:rsidRPr="008B28B3">
        <w:rPr>
          <w:u w:val="single"/>
        </w:rPr>
        <w:t xml:space="preserve"> 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outlineLvl w:val="0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二、计算题</w:t>
      </w:r>
    </w:p>
    <w:p w:rsidR="000A0265" w:rsidRDefault="000A0265" w:rsidP="000A0265">
      <w:pPr>
        <w:spacing w:line="360" w:lineRule="auto"/>
        <w:ind w:left="160"/>
        <w:rPr>
          <w:rFonts w:ascii="宋体"/>
        </w:rPr>
      </w:pPr>
      <w:r>
        <w:t>1.</w:t>
      </w:r>
      <w:r w:rsidRPr="001F618B">
        <w:t xml:space="preserve"> </w:t>
      </w:r>
      <w:r>
        <w:rPr>
          <w:rFonts w:hint="eastAsia"/>
        </w:rPr>
        <w:t>求微分方程</w:t>
      </w:r>
      <w:r w:rsidRPr="000D0A88">
        <w:rPr>
          <w:position w:val="-10"/>
        </w:rPr>
        <w:object w:dxaOrig="1160" w:dyaOrig="320">
          <v:shape id="_x0000_i1551" type="#_x0000_t75" style="width:57.75pt;height:15.6pt" o:ole="">
            <v:imagedata r:id="rId990" o:title=""/>
          </v:shape>
          <o:OLEObject Type="Embed" ProgID="Equation.DSMT4" ShapeID="_x0000_i1551" DrawAspect="Content" ObjectID="_1591382230" r:id="rId991"/>
        </w:object>
      </w:r>
      <w:r>
        <w:rPr>
          <w:rFonts w:hint="eastAsia"/>
        </w:rPr>
        <w:t>的一个特解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="160"/>
        <w:rPr>
          <w:rFonts w:ascii="宋体"/>
        </w:rPr>
      </w:pPr>
      <w:r>
        <w:t>2</w:t>
      </w:r>
      <w:r>
        <w:rPr>
          <w:rFonts w:hint="eastAsia"/>
        </w:rPr>
        <w:t>．求微分方程</w:t>
      </w:r>
      <w:r w:rsidRPr="000D0A88">
        <w:rPr>
          <w:position w:val="-10"/>
        </w:rPr>
        <w:object w:dxaOrig="2000" w:dyaOrig="360">
          <v:shape id="_x0000_i1552" type="#_x0000_t75" style="width:99.15pt;height:18.35pt" o:ole="">
            <v:imagedata r:id="rId992" o:title=""/>
          </v:shape>
          <o:OLEObject Type="Embed" ProgID="Equation.DSMT4" ShapeID="_x0000_i1552" DrawAspect="Content" ObjectID="_1591382231" r:id="rId993"/>
        </w:object>
      </w:r>
      <w:r>
        <w:rPr>
          <w:rFonts w:hint="eastAsia"/>
        </w:rPr>
        <w:t>的通解</w:t>
      </w:r>
      <w:r>
        <w:rPr>
          <w:rFonts w:ascii="宋体"/>
        </w:rPr>
        <w:t>.</w:t>
      </w:r>
    </w:p>
    <w:p w:rsidR="000A0265" w:rsidRDefault="000A0265" w:rsidP="00BC606D">
      <w:pPr>
        <w:spacing w:line="360" w:lineRule="auto"/>
        <w:ind w:firstLineChars="50" w:firstLine="105"/>
      </w:pPr>
      <w:r>
        <w:t>3</w:t>
      </w:r>
      <w:r>
        <w:rPr>
          <w:rFonts w:ascii="宋体"/>
        </w:rPr>
        <w:t>.</w:t>
      </w:r>
      <w:r w:rsidRPr="003869AE">
        <w:t xml:space="preserve"> </w:t>
      </w:r>
      <w:r>
        <w:t>1</w:t>
      </w:r>
      <w:r>
        <w:rPr>
          <w:rFonts w:hint="eastAsia"/>
        </w:rPr>
        <w:t>）求微分方程</w:t>
      </w:r>
      <w:r w:rsidRPr="000D0A88">
        <w:rPr>
          <w:position w:val="-10"/>
        </w:rPr>
        <w:object w:dxaOrig="1320" w:dyaOrig="360">
          <v:shape id="_x0000_i1553" type="#_x0000_t75" style="width:65.9pt;height:18.35pt" o:ole="">
            <v:imagedata r:id="rId994" o:title=""/>
          </v:shape>
          <o:OLEObject Type="Embed" ProgID="Equation.DSMT4" ShapeID="_x0000_i1553" DrawAspect="Content" ObjectID="_1591382232" r:id="rId995"/>
        </w:object>
      </w:r>
      <w:r>
        <w:rPr>
          <w:rFonts w:hint="eastAsia"/>
        </w:rPr>
        <w:t>的通解</w:t>
      </w:r>
      <w:r>
        <w:rPr>
          <w:rFonts w:ascii="宋体"/>
        </w:rPr>
        <w:t>.</w:t>
      </w:r>
    </w:p>
    <w:p w:rsidR="000A0265" w:rsidRDefault="000A0265" w:rsidP="00BC606D">
      <w:pPr>
        <w:spacing w:line="360" w:lineRule="auto"/>
        <w:ind w:leftChars="176" w:left="370"/>
        <w:rPr>
          <w:rFonts w:ascii="宋体"/>
        </w:rPr>
      </w:pPr>
      <w:r>
        <w:t>2</w:t>
      </w:r>
      <w:r>
        <w:rPr>
          <w:rFonts w:hint="eastAsia"/>
        </w:rPr>
        <w:t>）求微分方程</w:t>
      </w:r>
      <w:r w:rsidRPr="000D0A88">
        <w:rPr>
          <w:position w:val="-10"/>
        </w:rPr>
        <w:object w:dxaOrig="1320" w:dyaOrig="360">
          <v:shape id="_x0000_i1554" type="#_x0000_t75" style="width:65.9pt;height:18.35pt" o:ole="">
            <v:imagedata r:id="rId994" o:title=""/>
          </v:shape>
          <o:OLEObject Type="Embed" ProgID="Equation.DSMT4" ShapeID="_x0000_i1554" DrawAspect="Content" ObjectID="_1591382233" r:id="rId996"/>
        </w:object>
      </w:r>
      <w:r>
        <w:rPr>
          <w:rFonts w:hint="eastAsia"/>
        </w:rPr>
        <w:t>满足初始条件</w:t>
      </w:r>
      <w:r w:rsidRPr="00901C07">
        <w:rPr>
          <w:position w:val="-14"/>
        </w:rPr>
        <w:object w:dxaOrig="1880" w:dyaOrig="380">
          <v:shape id="_x0000_i1555" type="#_x0000_t75" style="width:92.4pt;height:19pt" o:ole="">
            <v:imagedata r:id="rId997" o:title=""/>
          </v:shape>
          <o:OLEObject Type="Embed" ProgID="Equation.DSMT4" ShapeID="_x0000_i1555" DrawAspect="Content" ObjectID="_1591382234" r:id="rId998"/>
        </w:object>
      </w:r>
      <w:r>
        <w:rPr>
          <w:rFonts w:hint="eastAsia"/>
        </w:rPr>
        <w:t>的特解</w:t>
      </w:r>
      <w:r>
        <w:rPr>
          <w:rFonts w:ascii="宋体"/>
        </w:rPr>
        <w:t>.</w:t>
      </w:r>
    </w:p>
    <w:p w:rsidR="000A0265" w:rsidRDefault="000A0265" w:rsidP="000A0265">
      <w:pPr>
        <w:rPr>
          <w:rFonts w:ascii="宋体"/>
        </w:rPr>
      </w:pPr>
      <w:r>
        <w:rPr>
          <w:rFonts w:ascii="宋体" w:hAnsi="宋体"/>
        </w:rPr>
        <w:t>4</w:t>
      </w:r>
      <w:r>
        <w:rPr>
          <w:rFonts w:ascii="宋体" w:hAnsi="宋体" w:hint="eastAsia"/>
        </w:rPr>
        <w:t>．求</w:t>
      </w:r>
      <w:r>
        <w:rPr>
          <w:rFonts w:hint="eastAsia"/>
        </w:rPr>
        <w:t>微分方程</w:t>
      </w:r>
      <w:r w:rsidRPr="000D0A88">
        <w:rPr>
          <w:position w:val="-10"/>
        </w:rPr>
        <w:object w:dxaOrig="1800" w:dyaOrig="360">
          <v:shape id="_x0000_i1556" type="#_x0000_t75" style="width:90.35pt;height:18.35pt" o:ole="">
            <v:imagedata r:id="rId999" o:title=""/>
          </v:shape>
          <o:OLEObject Type="Embed" ProgID="Equation.DSMT4" ShapeID="_x0000_i1556" DrawAspect="Content" ObjectID="_1591382235" r:id="rId1000"/>
        </w:object>
      </w:r>
      <w:r>
        <w:rPr>
          <w:rFonts w:hint="eastAsia"/>
        </w:rPr>
        <w:t>的一个特解</w:t>
      </w:r>
      <w:r>
        <w:rPr>
          <w:rFonts w:ascii="宋体"/>
        </w:rPr>
        <w:t>.</w:t>
      </w:r>
    </w:p>
    <w:p w:rsidR="000A0265" w:rsidRPr="00690D24" w:rsidRDefault="000A0265" w:rsidP="000A0265">
      <w:pPr>
        <w:spacing w:line="360" w:lineRule="auto"/>
        <w:jc w:val="center"/>
        <w:rPr>
          <w:rFonts w:ascii="黑体" w:eastAsia="黑体" w:hAnsi="宋体"/>
          <w:b/>
          <w:bCs/>
          <w:sz w:val="28"/>
          <w:szCs w:val="28"/>
        </w:rPr>
      </w:pPr>
      <w:r w:rsidRPr="00690D24">
        <w:rPr>
          <w:rFonts w:ascii="黑体" w:eastAsia="黑体" w:hAnsi="宋体" w:hint="eastAsia"/>
          <w:b/>
          <w:bCs/>
          <w:sz w:val="28"/>
          <w:szCs w:val="28"/>
        </w:rPr>
        <w:t>天津科技大学</w:t>
      </w:r>
      <w:r>
        <w:rPr>
          <w:rFonts w:ascii="黑体" w:eastAsia="黑体" w:hAnsi="宋体" w:hint="eastAsia"/>
          <w:b/>
          <w:bCs/>
          <w:sz w:val="28"/>
          <w:szCs w:val="28"/>
        </w:rPr>
        <w:t>《</w:t>
      </w:r>
      <w:r w:rsidRPr="00690D24">
        <w:rPr>
          <w:rFonts w:ascii="黑体" w:eastAsia="黑体" w:hAnsi="宋体" w:hint="eastAsia"/>
          <w:b/>
          <w:bCs/>
          <w:sz w:val="28"/>
          <w:szCs w:val="28"/>
        </w:rPr>
        <w:t>高等数学</w:t>
      </w:r>
      <w:r>
        <w:rPr>
          <w:rFonts w:ascii="黑体" w:eastAsia="黑体" w:hAnsi="宋体" w:hint="eastAsia"/>
          <w:b/>
          <w:bCs/>
          <w:sz w:val="28"/>
          <w:szCs w:val="28"/>
        </w:rPr>
        <w:t>》（一）自</w:t>
      </w:r>
      <w:r w:rsidRPr="00690D24">
        <w:rPr>
          <w:rFonts w:ascii="黑体" w:eastAsia="黑体" w:hAnsi="宋体" w:hint="eastAsia"/>
          <w:b/>
          <w:bCs/>
          <w:sz w:val="28"/>
          <w:szCs w:val="28"/>
        </w:rPr>
        <w:t>测题</w:t>
      </w:r>
      <w:r>
        <w:rPr>
          <w:rFonts w:ascii="黑体" w:eastAsia="黑体" w:hAnsi="宋体"/>
          <w:b/>
          <w:bCs/>
          <w:sz w:val="28"/>
          <w:szCs w:val="28"/>
        </w:rPr>
        <w:t>7</w:t>
      </w:r>
    </w:p>
    <w:p w:rsidR="000A0265" w:rsidRDefault="000A0265" w:rsidP="000A0265">
      <w:pPr>
        <w:spacing w:line="360" w:lineRule="auto"/>
        <w:outlineLvl w:val="0"/>
        <w:rPr>
          <w:rFonts w:asci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一、填空题</w:t>
      </w:r>
    </w:p>
    <w:p w:rsidR="000A0265" w:rsidRPr="00F901F7" w:rsidRDefault="000A0265" w:rsidP="000A0265">
      <w:pPr>
        <w:spacing w:line="360" w:lineRule="auto"/>
        <w:ind w:leftChars="86" w:left="391" w:hangingChars="100" w:hanging="210"/>
        <w:rPr>
          <w:rFonts w:ascii="宋体"/>
        </w:rPr>
      </w:pPr>
      <w:r>
        <w:t>1</w:t>
      </w:r>
      <w:r>
        <w:rPr>
          <w:rFonts w:hint="eastAsia"/>
        </w:rPr>
        <w:t>．在微分方程</w:t>
      </w:r>
      <w:r w:rsidRPr="00AB2AC8">
        <w:rPr>
          <w:position w:val="-24"/>
        </w:rPr>
        <w:object w:dxaOrig="840" w:dyaOrig="620">
          <v:shape id="_x0000_i1557" type="#_x0000_t75" style="width:42.1pt;height:30.55pt" o:ole="">
            <v:imagedata r:id="rId1001" o:title=""/>
          </v:shape>
          <o:OLEObject Type="Embed" ProgID="Equation.DSMT4" ShapeID="_x0000_i1557" DrawAspect="Content" ObjectID="_1591382236" r:id="rId1002"/>
        </w:object>
      </w:r>
      <w:r>
        <w:rPr>
          <w:rFonts w:hint="eastAsia"/>
        </w:rPr>
        <w:t>的积分曲线族中，与直线</w:t>
      </w:r>
      <w:r w:rsidRPr="000B29F7">
        <w:rPr>
          <w:position w:val="-10"/>
        </w:rPr>
        <w:object w:dxaOrig="980" w:dyaOrig="320">
          <v:shape id="_x0000_i1558" type="#_x0000_t75" style="width:48.9pt;height:15.6pt" o:ole="">
            <v:imagedata r:id="rId1003" o:title=""/>
          </v:shape>
          <o:OLEObject Type="Embed" ProgID="Equation.DSMT4" ShapeID="_x0000_i1558" DrawAspect="Content" ObjectID="_1591382237" r:id="rId1004"/>
        </w:object>
      </w:r>
      <w:r>
        <w:rPr>
          <w:rFonts w:hint="eastAsia"/>
        </w:rPr>
        <w:t>相切的积分曲线是</w: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               </w:t>
      </w:r>
      <w:r w:rsidRPr="008B28B3">
        <w:rPr>
          <w:u w:val="single"/>
        </w:rPr>
        <w:t xml:space="preserve"> 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="160"/>
        <w:rPr>
          <w:rFonts w:ascii="宋体"/>
        </w:rPr>
      </w:pPr>
      <w:r>
        <w:rPr>
          <w:rFonts w:ascii="宋体" w:hAnsi="宋体"/>
        </w:rPr>
        <w:t>2</w:t>
      </w:r>
      <w:r>
        <w:rPr>
          <w:rFonts w:ascii="宋体" w:hAnsi="宋体" w:hint="eastAsia"/>
        </w:rPr>
        <w:t>．</w:t>
      </w:r>
      <w:r>
        <w:rPr>
          <w:rFonts w:hint="eastAsia"/>
        </w:rPr>
        <w:t>若</w:t>
      </w:r>
      <w:r w:rsidRPr="00310A15">
        <w:rPr>
          <w:position w:val="-12"/>
        </w:rPr>
        <w:object w:dxaOrig="560" w:dyaOrig="360">
          <v:shape id="_x0000_i1559" type="#_x0000_t75" style="width:27.85pt;height:18.35pt" o:ole="">
            <v:imagedata r:id="rId1005" o:title=""/>
          </v:shape>
          <o:OLEObject Type="Embed" ProgID="Equation.DSMT4" ShapeID="_x0000_i1559" DrawAspect="Content" ObjectID="_1591382238" r:id="rId1006"/>
        </w:object>
      </w:r>
      <w:r>
        <w:rPr>
          <w:rFonts w:hint="eastAsia"/>
        </w:rPr>
        <w:t>，</w:t>
      </w:r>
      <w:r w:rsidRPr="00310A15">
        <w:rPr>
          <w:position w:val="-12"/>
        </w:rPr>
        <w:object w:dxaOrig="600" w:dyaOrig="360">
          <v:shape id="_x0000_i1560" type="#_x0000_t75" style="width:29.9pt;height:18.35pt" o:ole="">
            <v:imagedata r:id="rId1007" o:title=""/>
          </v:shape>
          <o:OLEObject Type="Embed" ProgID="Equation.DSMT4" ShapeID="_x0000_i1560" DrawAspect="Content" ObjectID="_1591382239" r:id="rId1008"/>
        </w:object>
      </w:r>
      <w:r>
        <w:rPr>
          <w:rFonts w:hint="eastAsia"/>
        </w:rPr>
        <w:t>是微分方程</w:t>
      </w:r>
      <w:r w:rsidRPr="00466A5B">
        <w:rPr>
          <w:position w:val="-10"/>
        </w:rPr>
        <w:object w:dxaOrig="1780" w:dyaOrig="320">
          <v:shape id="_x0000_i1561" type="#_x0000_t75" style="width:89pt;height:15.6pt" o:ole="">
            <v:imagedata r:id="rId1009" o:title=""/>
          </v:shape>
          <o:OLEObject Type="Embed" ProgID="Equation.DSMT4" ShapeID="_x0000_i1561" DrawAspect="Content" ObjectID="_1591382240" r:id="rId1010"/>
        </w:object>
      </w:r>
      <w:r>
        <w:rPr>
          <w:rFonts w:hint="eastAsia"/>
        </w:rPr>
        <w:t>（其中</w:t>
      </w:r>
      <w:r w:rsidRPr="00466A5B">
        <w:rPr>
          <w:position w:val="-10"/>
        </w:rPr>
        <w:object w:dxaOrig="920" w:dyaOrig="320">
          <v:shape id="_x0000_i1562" type="#_x0000_t75" style="width:45.5pt;height:15.6pt" o:ole="">
            <v:imagedata r:id="rId1011" o:title=""/>
          </v:shape>
          <o:OLEObject Type="Embed" ProgID="Equation.DSMT4" ShapeID="_x0000_i1562" DrawAspect="Content" ObjectID="_1591382241" r:id="rId1012"/>
        </w:object>
      </w:r>
      <w:r>
        <w:rPr>
          <w:rFonts w:hint="eastAsia"/>
        </w:rPr>
        <w:t>）的两个特解，要使</w:t>
      </w:r>
      <w:r w:rsidRPr="00310A15">
        <w:rPr>
          <w:position w:val="-12"/>
        </w:rPr>
        <w:object w:dxaOrig="1020" w:dyaOrig="360">
          <v:shape id="_x0000_i1563" type="#_x0000_t75" style="width:50.95pt;height:18.35pt" o:ole="">
            <v:imagedata r:id="rId1013" o:title=""/>
          </v:shape>
          <o:OLEObject Type="Embed" ProgID="Equation.DSMT4" ShapeID="_x0000_i1563" DrawAspect="Content" ObjectID="_1591382242" r:id="rId1014"/>
        </w:object>
      </w:r>
      <w:r>
        <w:rPr>
          <w:rFonts w:hint="eastAsia"/>
        </w:rPr>
        <w:t>也是该方程的解，则</w:t>
      </w:r>
      <w:r w:rsidRPr="00F61550">
        <w:rPr>
          <w:position w:val="-10"/>
        </w:rPr>
        <w:object w:dxaOrig="800" w:dyaOrig="320">
          <v:shape id="_x0000_i1564" type="#_x0000_t75" style="width:40.1pt;height:15.6pt" o:ole="">
            <v:imagedata r:id="rId1015" o:title=""/>
          </v:shape>
          <o:OLEObject Type="Embed" ProgID="Equation.DSMT4" ShapeID="_x0000_i1564" DrawAspect="Content" ObjectID="_1591382243" r:id="rId1016"/>
        </w:objec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     </w:t>
      </w:r>
      <w:r w:rsidRPr="008B28B3">
        <w:rPr>
          <w:u w:val="single"/>
        </w:rPr>
        <w:t xml:space="preserve"> </w:t>
      </w:r>
      <w:r>
        <w:rPr>
          <w:rFonts w:ascii="宋体" w:hAnsi="宋体" w:hint="eastAsia"/>
        </w:rPr>
        <w:t>；</w:t>
      </w:r>
      <w:r>
        <w:rPr>
          <w:rFonts w:hint="eastAsia"/>
        </w:rPr>
        <w:t>要使</w:t>
      </w:r>
      <w:r w:rsidRPr="00310A15">
        <w:rPr>
          <w:position w:val="-12"/>
        </w:rPr>
        <w:object w:dxaOrig="1020" w:dyaOrig="360">
          <v:shape id="_x0000_i1565" type="#_x0000_t75" style="width:50.95pt;height:18.35pt" o:ole="">
            <v:imagedata r:id="rId1013" o:title=""/>
          </v:shape>
          <o:OLEObject Type="Embed" ProgID="Equation.DSMT4" ShapeID="_x0000_i1565" DrawAspect="Content" ObjectID="_1591382244" r:id="rId1017"/>
        </w:object>
      </w:r>
      <w:r>
        <w:rPr>
          <w:rFonts w:hint="eastAsia"/>
        </w:rPr>
        <w:t>是相应齐次方程</w:t>
      </w:r>
      <w:r w:rsidRPr="00690875">
        <w:rPr>
          <w:position w:val="-10"/>
        </w:rPr>
        <w:object w:dxaOrig="1460" w:dyaOrig="320">
          <v:shape id="_x0000_i1566" type="#_x0000_t75" style="width:70.65pt;height:15.6pt" o:ole="">
            <v:imagedata r:id="rId1018" o:title=""/>
          </v:shape>
          <o:OLEObject Type="Embed" ProgID="Equation.DSMT4" ShapeID="_x0000_i1566" DrawAspect="Content" ObjectID="_1591382245" r:id="rId1019"/>
        </w:object>
      </w:r>
      <w:r>
        <w:rPr>
          <w:rFonts w:hint="eastAsia"/>
        </w:rPr>
        <w:t>的解，则</w:t>
      </w:r>
      <w:r w:rsidRPr="00F61550">
        <w:rPr>
          <w:position w:val="-10"/>
        </w:rPr>
        <w:object w:dxaOrig="800" w:dyaOrig="320">
          <v:shape id="_x0000_i1567" type="#_x0000_t75" style="width:40.1pt;height:15.6pt" o:ole="">
            <v:imagedata r:id="rId1015" o:title=""/>
          </v:shape>
          <o:OLEObject Type="Embed" ProgID="Equation.DSMT4" ShapeID="_x0000_i1567" DrawAspect="Content" ObjectID="_1591382246" r:id="rId1020"/>
        </w:objec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     </w:t>
      </w:r>
      <w:r w:rsidRPr="008B28B3">
        <w:rPr>
          <w:u w:val="single"/>
        </w:rPr>
        <w:t xml:space="preserve"> </w:t>
      </w:r>
      <w:r>
        <w:rPr>
          <w:rFonts w:ascii="宋体"/>
        </w:rPr>
        <w:t>.</w:t>
      </w:r>
    </w:p>
    <w:p w:rsidR="000A0265" w:rsidRPr="00DD001F" w:rsidRDefault="000A0265" w:rsidP="000A0265">
      <w:pPr>
        <w:spacing w:line="360" w:lineRule="auto"/>
        <w:ind w:leftChars="76" w:left="370" w:hangingChars="100" w:hanging="210"/>
      </w:pPr>
      <w:r>
        <w:lastRenderedPageBreak/>
        <w:t>3</w:t>
      </w:r>
      <w:r>
        <w:rPr>
          <w:rFonts w:hint="eastAsia"/>
        </w:rPr>
        <w:t>．若函数</w:t>
      </w:r>
      <w:r w:rsidRPr="002649AC">
        <w:rPr>
          <w:position w:val="-10"/>
        </w:rPr>
        <w:object w:dxaOrig="740" w:dyaOrig="360">
          <v:shape id="_x0000_i1568" type="#_x0000_t75" style="width:33.3pt;height:18.35pt" o:ole="">
            <v:imagedata r:id="rId1021" o:title=""/>
          </v:shape>
          <o:OLEObject Type="Embed" ProgID="Equation.DSMT4" ShapeID="_x0000_i1568" DrawAspect="Content" ObjectID="_1591382247" r:id="rId1022"/>
        </w:object>
      </w:r>
      <w:r>
        <w:rPr>
          <w:rFonts w:hint="eastAsia"/>
        </w:rPr>
        <w:t>，</w:t>
      </w:r>
      <w:r w:rsidRPr="007C5E60">
        <w:rPr>
          <w:position w:val="-24"/>
        </w:rPr>
        <w:object w:dxaOrig="1400" w:dyaOrig="620">
          <v:shape id="_x0000_i1569" type="#_x0000_t75" style="width:67.9pt;height:30.55pt" o:ole="">
            <v:imagedata r:id="rId1023" o:title=""/>
          </v:shape>
          <o:OLEObject Type="Embed" ProgID="Equation.DSMT4" ShapeID="_x0000_i1569" DrawAspect="Content" ObjectID="_1591382248" r:id="rId1024"/>
        </w:object>
      </w:r>
      <w:r>
        <w:rPr>
          <w:rFonts w:hint="eastAsia"/>
        </w:rPr>
        <w:t>，和</w:t>
      </w:r>
      <w:r w:rsidRPr="007C5E60">
        <w:rPr>
          <w:position w:val="-24"/>
        </w:rPr>
        <w:object w:dxaOrig="1359" w:dyaOrig="660">
          <v:shape id="_x0000_i1570" type="#_x0000_t75" style="width:67.9pt;height:33.3pt" o:ole="">
            <v:imagedata r:id="rId1025" o:title=""/>
          </v:shape>
          <o:OLEObject Type="Embed" ProgID="Equation.DSMT4" ShapeID="_x0000_i1570" DrawAspect="Content" ObjectID="_1591382249" r:id="rId1026"/>
        </w:object>
      </w:r>
      <w:r>
        <w:rPr>
          <w:rFonts w:hint="eastAsia"/>
        </w:rPr>
        <w:t>都是微分方程</w:t>
      </w:r>
      <w:r w:rsidRPr="000D0A88">
        <w:rPr>
          <w:position w:val="-10"/>
        </w:rPr>
        <w:object w:dxaOrig="2740" w:dyaOrig="320">
          <v:shape id="_x0000_i1571" type="#_x0000_t75" style="width:126.35pt;height:15.6pt" o:ole="">
            <v:imagedata r:id="rId925" o:title=""/>
          </v:shape>
          <o:OLEObject Type="Embed" ProgID="Equation.DSMT4" ShapeID="_x0000_i1571" DrawAspect="Content" ObjectID="_1591382250" r:id="rId1027"/>
        </w:object>
      </w:r>
      <w:r>
        <w:rPr>
          <w:position w:val="-10"/>
        </w:rPr>
        <w:t xml:space="preserve"> </w:t>
      </w:r>
      <w:r>
        <w:rPr>
          <w:rFonts w:hint="eastAsia"/>
        </w:rPr>
        <w:t>的解，则该方程的通解为</w:t>
      </w:r>
      <w:r w:rsidRPr="00E529DA">
        <w:rPr>
          <w:position w:val="-10"/>
        </w:rPr>
        <w:object w:dxaOrig="400" w:dyaOrig="260">
          <v:shape id="_x0000_i1572" type="#_x0000_t75" style="width:20.4pt;height:12.9pt" o:ole="">
            <v:imagedata r:id="rId1028" o:title=""/>
          </v:shape>
          <o:OLEObject Type="Embed" ProgID="Equation.DSMT4" ShapeID="_x0000_i1572" DrawAspect="Content" ObjectID="_1591382251" r:id="rId1029"/>
        </w:objec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    </w:t>
      </w:r>
      <w:r>
        <w:rPr>
          <w:rFonts w:hint="eastAsia"/>
          <w:u w:val="single"/>
        </w:rPr>
        <w:t xml:space="preserve">　　　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firstLineChars="50" w:firstLine="105"/>
        <w:rPr>
          <w:rFonts w:ascii="宋体"/>
        </w:rPr>
      </w:pPr>
      <w:r>
        <w:rPr>
          <w:rFonts w:ascii="宋体" w:hAnsi="宋体"/>
        </w:rPr>
        <w:t>4</w:t>
      </w:r>
      <w:r>
        <w:rPr>
          <w:rFonts w:ascii="宋体" w:hAnsi="宋体" w:hint="eastAsia"/>
        </w:rPr>
        <w:t>．方程</w:t>
      </w:r>
      <w:r w:rsidRPr="00C45855">
        <w:rPr>
          <w:rFonts w:ascii="宋体" w:hAnsi="宋体" w:hint="eastAsia"/>
          <w:position w:val="-10"/>
        </w:rPr>
        <w:object w:dxaOrig="1400" w:dyaOrig="320">
          <v:shape id="_x0000_i1573" type="#_x0000_t75" style="width:67.9pt;height:15.6pt" o:ole="">
            <v:imagedata r:id="rId1030" o:title=""/>
          </v:shape>
          <o:OLEObject Type="Embed" ProgID="Equation.DSMT4" ShapeID="_x0000_i1573" DrawAspect="Content" ObjectID="_1591382252" r:id="rId1031"/>
        </w:object>
      </w:r>
      <w:r>
        <w:rPr>
          <w:rFonts w:hint="eastAsia"/>
        </w:rPr>
        <w:t>的一个特解为</w:t>
      </w:r>
      <w:r w:rsidRPr="00C45855">
        <w:rPr>
          <w:position w:val="-10"/>
        </w:rPr>
        <w:object w:dxaOrig="520" w:dyaOrig="360">
          <v:shape id="_x0000_i1574" type="#_x0000_t75" style="width:26.5pt;height:18.35pt" o:ole="">
            <v:imagedata r:id="rId985" o:title=""/>
          </v:shape>
          <o:OLEObject Type="Embed" ProgID="Equation.DSMT4" ShapeID="_x0000_i1574" DrawAspect="Content" ObjectID="_1591382253" r:id="rId1032"/>
        </w:object>
      </w:r>
      <w:r w:rsidRPr="008B28B3">
        <w:rPr>
          <w:u w:val="single"/>
        </w:rPr>
        <w:t xml:space="preserve"> </w:t>
      </w:r>
      <w:r>
        <w:rPr>
          <w:u w:val="single"/>
        </w:rPr>
        <w:t xml:space="preserve">                     </w:t>
      </w:r>
      <w:r w:rsidRPr="008B28B3">
        <w:rPr>
          <w:u w:val="single"/>
        </w:rPr>
        <w:t xml:space="preserve"> </w:t>
      </w:r>
      <w:r>
        <w:rPr>
          <w:rFonts w:ascii="宋体"/>
        </w:rPr>
        <w:t>.</w:t>
      </w:r>
    </w:p>
    <w:p w:rsidR="000A0265" w:rsidRPr="00DD001F" w:rsidRDefault="000A0265" w:rsidP="000A0265">
      <w:pPr>
        <w:spacing w:line="360" w:lineRule="auto"/>
        <w:rPr>
          <w:rFonts w:ascii="宋体"/>
        </w:rPr>
      </w:pPr>
      <w:r>
        <w:rPr>
          <w:rFonts w:ascii="宋体" w:hAnsi="宋体" w:hint="eastAsia"/>
          <w:b/>
          <w:bCs/>
          <w:sz w:val="24"/>
        </w:rPr>
        <w:t>二、选择题</w:t>
      </w:r>
    </w:p>
    <w:p w:rsidR="000A0265" w:rsidRPr="00466A5B" w:rsidRDefault="000A0265" w:rsidP="000A0265">
      <w:pPr>
        <w:spacing w:line="360" w:lineRule="auto"/>
        <w:ind w:firstLineChars="50" w:firstLine="105"/>
        <w:rPr>
          <w:rFonts w:ascii="宋体"/>
          <w:bCs/>
          <w:szCs w:val="21"/>
        </w:rPr>
      </w:pPr>
      <w:r>
        <w:rPr>
          <w:rFonts w:ascii="宋体" w:hAnsi="宋体"/>
          <w:bCs/>
          <w:szCs w:val="21"/>
        </w:rPr>
        <w:t>1</w:t>
      </w:r>
      <w:r>
        <w:rPr>
          <w:rFonts w:ascii="宋体" w:hAnsi="宋体" w:hint="eastAsia"/>
          <w:bCs/>
          <w:szCs w:val="21"/>
        </w:rPr>
        <w:t>．</w:t>
      </w:r>
      <w:r>
        <w:rPr>
          <w:rFonts w:hint="eastAsia"/>
        </w:rPr>
        <w:t>微分方程</w:t>
      </w:r>
      <w:r w:rsidRPr="006A19E3">
        <w:rPr>
          <w:position w:val="-10"/>
        </w:rPr>
        <w:object w:dxaOrig="1740" w:dyaOrig="320">
          <v:shape id="_x0000_i1575" type="#_x0000_t75" style="width:86.95pt;height:15.6pt" o:ole="">
            <v:imagedata r:id="rId1033" o:title=""/>
          </v:shape>
          <o:OLEObject Type="Embed" ProgID="Equation.DSMT4" ShapeID="_x0000_i1575" DrawAspect="Content" ObjectID="_1591382254" r:id="rId1034"/>
        </w:object>
      </w:r>
      <w:r>
        <w:rPr>
          <w:rFonts w:ascii="宋体" w:hAnsi="宋体" w:hint="eastAsia"/>
        </w:rPr>
        <w:t>的通解是（</w:t>
      </w:r>
      <w:r>
        <w:rPr>
          <w:rFonts w:ascii="宋体" w:hAnsi="宋体"/>
        </w:rPr>
        <w:t xml:space="preserve">      </w:t>
      </w:r>
      <w:r>
        <w:rPr>
          <w:rFonts w:ascii="宋体" w:hAnsi="宋体" w:hint="eastAsia"/>
        </w:rPr>
        <w:t>）</w:t>
      </w:r>
      <w:r>
        <w:rPr>
          <w:rFonts w:ascii="宋体"/>
        </w:rPr>
        <w:t>.</w:t>
      </w:r>
    </w:p>
    <w:p w:rsidR="000A0265" w:rsidRPr="00EF1B6B" w:rsidRDefault="000A0265" w:rsidP="000A0265">
      <w:pPr>
        <w:spacing w:line="360" w:lineRule="auto"/>
        <w:ind w:leftChars="128" w:left="269" w:firstLineChars="214" w:firstLine="449"/>
        <w:rPr>
          <w:rFonts w:ascii="宋体"/>
        </w:rPr>
      </w:pPr>
      <w:r>
        <w:t>(A)</w:t>
      </w:r>
      <w:r w:rsidRPr="005E0014">
        <w:t xml:space="preserve"> </w:t>
      </w:r>
      <w:r w:rsidRPr="006802AD">
        <w:rPr>
          <w:position w:val="-24"/>
        </w:rPr>
        <w:object w:dxaOrig="2079" w:dyaOrig="620">
          <v:shape id="_x0000_i1576" type="#_x0000_t75" style="width:103.9pt;height:30.55pt" o:ole="">
            <v:imagedata r:id="rId1035" o:title=""/>
          </v:shape>
          <o:OLEObject Type="Embed" ProgID="Equation.DSMT4" ShapeID="_x0000_i1576" DrawAspect="Content" ObjectID="_1591382255" r:id="rId1036"/>
        </w:objec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  </w:t>
      </w:r>
      <w:r>
        <w:t>(B)</w:t>
      </w:r>
      <w:r w:rsidRPr="0087216F">
        <w:t xml:space="preserve"> </w:t>
      </w:r>
      <w:r w:rsidRPr="00690875">
        <w:rPr>
          <w:position w:val="-16"/>
        </w:rPr>
        <w:object w:dxaOrig="2439" w:dyaOrig="440">
          <v:shape id="_x0000_i1577" type="#_x0000_t75" style="width:122.25pt;height:21.75pt" o:ole="">
            <v:imagedata r:id="rId1037" o:title=""/>
          </v:shape>
          <o:OLEObject Type="Embed" ProgID="Equation.DSMT4" ShapeID="_x0000_i1577" DrawAspect="Content" ObjectID="_1591382256" r:id="rId1038"/>
        </w:object>
      </w:r>
      <w:r>
        <w:rPr>
          <w:rFonts w:ascii="宋体" w:hAnsi="宋体" w:hint="eastAsia"/>
        </w:rPr>
        <w:t>；</w:t>
      </w:r>
    </w:p>
    <w:p w:rsidR="000A0265" w:rsidRDefault="000A0265" w:rsidP="000A0265">
      <w:pPr>
        <w:spacing w:line="360" w:lineRule="auto"/>
        <w:ind w:leftChars="128" w:left="269" w:firstLineChars="214" w:firstLine="449"/>
        <w:rPr>
          <w:rFonts w:ascii="宋体"/>
        </w:rPr>
      </w:pPr>
      <w:r>
        <w:t>(C)</w:t>
      </w:r>
      <w:r w:rsidRPr="0087216F">
        <w:t xml:space="preserve"> </w:t>
      </w:r>
      <w:r w:rsidRPr="006802AD">
        <w:rPr>
          <w:position w:val="-24"/>
        </w:rPr>
        <w:object w:dxaOrig="1960" w:dyaOrig="620">
          <v:shape id="_x0000_i1578" type="#_x0000_t75" style="width:98.5pt;height:30.55pt" o:ole="">
            <v:imagedata r:id="rId1039" o:title=""/>
          </v:shape>
          <o:OLEObject Type="Embed" ProgID="Equation.DSMT4" ShapeID="_x0000_i1578" DrawAspect="Content" ObjectID="_1591382257" r:id="rId1040"/>
        </w:objec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   </w:t>
      </w:r>
      <w:r>
        <w:t>(D)</w:t>
      </w:r>
      <w:r w:rsidRPr="0087216F">
        <w:t xml:space="preserve"> </w:t>
      </w:r>
      <w:r w:rsidRPr="006802AD">
        <w:rPr>
          <w:position w:val="-24"/>
        </w:rPr>
        <w:object w:dxaOrig="1860" w:dyaOrig="620">
          <v:shape id="_x0000_i1579" type="#_x0000_t75" style="width:93.05pt;height:30.55pt" o:ole="">
            <v:imagedata r:id="rId1041" o:title=""/>
          </v:shape>
          <o:OLEObject Type="Embed" ProgID="Equation.DSMT4" ShapeID="_x0000_i1579" DrawAspect="Content" ObjectID="_1591382258" r:id="rId1042"/>
        </w:objec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rPr>
          <w:rFonts w:ascii="宋体"/>
        </w:rPr>
      </w:pPr>
      <w:r>
        <w:t>2</w:t>
      </w:r>
      <w:r>
        <w:rPr>
          <w:rFonts w:hint="eastAsia"/>
        </w:rPr>
        <w:t>．微分方程</w:t>
      </w:r>
      <w:r w:rsidRPr="000D0A88">
        <w:rPr>
          <w:position w:val="-10"/>
        </w:rPr>
        <w:object w:dxaOrig="2380" w:dyaOrig="360">
          <v:shape id="_x0000_i1580" type="#_x0000_t75" style="width:119.55pt;height:18.35pt" o:ole="">
            <v:imagedata r:id="rId1043" o:title=""/>
          </v:shape>
          <o:OLEObject Type="Embed" ProgID="Equation.DSMT4" ShapeID="_x0000_i1580" DrawAspect="Content" ObjectID="_1591382259" r:id="rId1044"/>
        </w:object>
      </w:r>
      <w:r>
        <w:rPr>
          <w:rFonts w:hint="eastAsia"/>
        </w:rPr>
        <w:t>的一个特解形式为</w:t>
      </w:r>
      <w:r w:rsidRPr="00672801">
        <w:rPr>
          <w:position w:val="-10"/>
        </w:rPr>
        <w:object w:dxaOrig="520" w:dyaOrig="360">
          <v:shape id="_x0000_i1581" type="#_x0000_t75" style="width:26.5pt;height:18.35pt" o:ole="">
            <v:imagedata r:id="rId1045" o:title=""/>
          </v:shape>
          <o:OLEObject Type="Embed" ProgID="Equation.DSMT4" ShapeID="_x0000_i1581" DrawAspect="Content" ObjectID="_1591382260" r:id="rId1046"/>
        </w:object>
      </w:r>
      <w:r>
        <w:rPr>
          <w:rFonts w:ascii="宋体" w:hAnsi="宋体" w:hint="eastAsia"/>
        </w:rPr>
        <w:t>（</w:t>
      </w:r>
      <w:r>
        <w:rPr>
          <w:rFonts w:ascii="宋体" w:hAnsi="宋体"/>
        </w:rPr>
        <w:t xml:space="preserve">       </w:t>
      </w:r>
      <w:r>
        <w:rPr>
          <w:rFonts w:ascii="宋体" w:hAnsi="宋体" w:hint="eastAsia"/>
        </w:rPr>
        <w:t>）</w:t>
      </w:r>
      <w:r>
        <w:rPr>
          <w:rFonts w:ascii="宋体"/>
        </w:rPr>
        <w:t>.</w:t>
      </w:r>
    </w:p>
    <w:p w:rsidR="000A0265" w:rsidRPr="00EF1B6B" w:rsidRDefault="000A0265" w:rsidP="000A0265">
      <w:pPr>
        <w:spacing w:line="360" w:lineRule="auto"/>
        <w:ind w:leftChars="128" w:left="269" w:firstLineChars="214" w:firstLine="449"/>
        <w:rPr>
          <w:rFonts w:ascii="宋体"/>
        </w:rPr>
      </w:pPr>
      <w:r>
        <w:t xml:space="preserve">(A) </w:t>
      </w:r>
      <w:r w:rsidRPr="001612E2">
        <w:rPr>
          <w:position w:val="-6"/>
        </w:rPr>
        <w:object w:dxaOrig="1020" w:dyaOrig="320">
          <v:shape id="_x0000_i1582" type="#_x0000_t75" style="width:50.95pt;height:15.6pt" o:ole="">
            <v:imagedata r:id="rId1047" o:title=""/>
          </v:shape>
          <o:OLEObject Type="Embed" ProgID="Equation.DSMT4" ShapeID="_x0000_i1582" DrawAspect="Content" ObjectID="_1591382261" r:id="rId1048"/>
        </w:object>
      </w:r>
      <w:r>
        <w:rPr>
          <w:rFonts w:ascii="宋体" w:hAnsi="宋体"/>
        </w:rPr>
        <w:t xml:space="preserve">                    </w:t>
      </w:r>
      <w:r>
        <w:t xml:space="preserve">(B) </w:t>
      </w:r>
      <w:r w:rsidRPr="001612E2">
        <w:rPr>
          <w:position w:val="-6"/>
        </w:rPr>
        <w:object w:dxaOrig="1140" w:dyaOrig="320">
          <v:shape id="_x0000_i1583" type="#_x0000_t75" style="width:57.05pt;height:15.6pt" o:ole="">
            <v:imagedata r:id="rId1049" o:title=""/>
          </v:shape>
          <o:OLEObject Type="Embed" ProgID="Equation.DSMT4" ShapeID="_x0000_i1583" DrawAspect="Content" ObjectID="_1591382262" r:id="rId1050"/>
        </w:object>
      </w:r>
      <w:r>
        <w:rPr>
          <w:rFonts w:ascii="宋体" w:hAnsi="宋体" w:hint="eastAsia"/>
        </w:rPr>
        <w:t>；</w:t>
      </w:r>
    </w:p>
    <w:p w:rsidR="000A0265" w:rsidRDefault="000A0265" w:rsidP="000A0265">
      <w:pPr>
        <w:spacing w:line="360" w:lineRule="auto"/>
        <w:ind w:leftChars="128" w:left="269" w:firstLineChars="214" w:firstLine="449"/>
        <w:rPr>
          <w:rFonts w:ascii="宋体"/>
        </w:rPr>
      </w:pPr>
      <w:r>
        <w:t>(C)</w:t>
      </w:r>
      <w:r w:rsidRPr="001A4857">
        <w:rPr>
          <w:position w:val="-10"/>
        </w:rPr>
        <w:t xml:space="preserve"> </w:t>
      </w:r>
      <w:r w:rsidRPr="00C1150F">
        <w:rPr>
          <w:position w:val="-10"/>
        </w:rPr>
        <w:object w:dxaOrig="2079" w:dyaOrig="360">
          <v:shape id="_x0000_i1584" type="#_x0000_t75" style="width:101.9pt;height:18.35pt" o:ole="">
            <v:imagedata r:id="rId1051" o:title=""/>
          </v:shape>
          <o:OLEObject Type="Embed" ProgID="Equation.DSMT4" ShapeID="_x0000_i1584" DrawAspect="Content" ObjectID="_1591382263" r:id="rId1052"/>
        </w:objec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   </w:t>
      </w:r>
      <w:r>
        <w:t xml:space="preserve">(D) </w:t>
      </w:r>
      <w:r w:rsidRPr="00C1150F">
        <w:rPr>
          <w:position w:val="-10"/>
        </w:rPr>
        <w:object w:dxaOrig="2200" w:dyaOrig="360">
          <v:shape id="_x0000_i1585" type="#_x0000_t75" style="width:108pt;height:18.35pt" o:ole="">
            <v:imagedata r:id="rId1053" o:title=""/>
          </v:shape>
          <o:OLEObject Type="Embed" ProgID="Equation.DSMT4" ShapeID="_x0000_i1585" DrawAspect="Content" ObjectID="_1591382264" r:id="rId1054"/>
        </w:objec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rPr>
          <w:rFonts w:ascii="宋体"/>
        </w:rPr>
      </w:pPr>
      <w:r>
        <w:t>3</w:t>
      </w:r>
      <w:r>
        <w:rPr>
          <w:rFonts w:hint="eastAsia"/>
        </w:rPr>
        <w:t>．微分方程</w:t>
      </w:r>
      <w:r w:rsidRPr="000D0A88">
        <w:rPr>
          <w:position w:val="-10"/>
        </w:rPr>
        <w:object w:dxaOrig="1460" w:dyaOrig="360">
          <v:shape id="_x0000_i1586" type="#_x0000_t75" style="width:70.65pt;height:18.35pt" o:ole="">
            <v:imagedata r:id="rId1055" o:title=""/>
          </v:shape>
          <o:OLEObject Type="Embed" ProgID="Equation.DSMT4" ShapeID="_x0000_i1586" DrawAspect="Content" ObjectID="_1591382265" r:id="rId1056"/>
        </w:object>
      </w:r>
      <w:r>
        <w:rPr>
          <w:rFonts w:hint="eastAsia"/>
        </w:rPr>
        <w:t>的特解形式是：</w:t>
      </w:r>
      <w:r>
        <w:rPr>
          <w:rFonts w:ascii="宋体" w:hAnsi="宋体" w:hint="eastAsia"/>
        </w:rPr>
        <w:t>（</w:t>
      </w:r>
      <w:r>
        <w:rPr>
          <w:rFonts w:ascii="宋体" w:hAnsi="宋体"/>
        </w:rPr>
        <w:t xml:space="preserve">      </w:t>
      </w:r>
      <w:r>
        <w:rPr>
          <w:rFonts w:ascii="宋体" w:hAnsi="宋体" w:hint="eastAsia"/>
        </w:rPr>
        <w:t>）</w:t>
      </w:r>
      <w:r>
        <w:rPr>
          <w:rFonts w:ascii="宋体"/>
        </w:rPr>
        <w:t>.</w:t>
      </w:r>
    </w:p>
    <w:p w:rsidR="000A0265" w:rsidRPr="00EF1B6B" w:rsidRDefault="000A0265" w:rsidP="000A0265">
      <w:pPr>
        <w:spacing w:line="360" w:lineRule="auto"/>
        <w:ind w:leftChars="128" w:left="269" w:firstLineChars="214" w:firstLine="449"/>
        <w:rPr>
          <w:rFonts w:ascii="宋体"/>
        </w:rPr>
      </w:pPr>
      <w:r>
        <w:t xml:space="preserve">(A) </w:t>
      </w:r>
      <w:r w:rsidRPr="001612E2">
        <w:rPr>
          <w:position w:val="-6"/>
        </w:rPr>
        <w:object w:dxaOrig="859" w:dyaOrig="320">
          <v:shape id="_x0000_i1587" type="#_x0000_t75" style="width:42.8pt;height:15.6pt" o:ole="">
            <v:imagedata r:id="rId1057" o:title=""/>
          </v:shape>
          <o:OLEObject Type="Embed" ProgID="Equation.DSMT4" ShapeID="_x0000_i1587" DrawAspect="Content" ObjectID="_1591382266" r:id="rId1058"/>
        </w:objec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                </w:t>
      </w:r>
      <w:r>
        <w:t xml:space="preserve">(B) </w:t>
      </w:r>
      <w:r w:rsidRPr="001612E2">
        <w:rPr>
          <w:position w:val="-6"/>
        </w:rPr>
        <w:object w:dxaOrig="960" w:dyaOrig="320">
          <v:shape id="_x0000_i1588" type="#_x0000_t75" style="width:48.25pt;height:15.6pt" o:ole="">
            <v:imagedata r:id="rId1059" o:title=""/>
          </v:shape>
          <o:OLEObject Type="Embed" ProgID="Equation.DSMT4" ShapeID="_x0000_i1588" DrawAspect="Content" ObjectID="_1591382267" r:id="rId1060"/>
        </w:object>
      </w:r>
      <w:r>
        <w:rPr>
          <w:rFonts w:ascii="宋体" w:hAnsi="宋体" w:hint="eastAsia"/>
        </w:rPr>
        <w:t>；</w:t>
      </w:r>
    </w:p>
    <w:p w:rsidR="000A0265" w:rsidRPr="00E47B3F" w:rsidRDefault="000A0265" w:rsidP="000A0265">
      <w:pPr>
        <w:spacing w:line="360" w:lineRule="auto"/>
        <w:ind w:leftChars="128" w:left="269" w:firstLineChars="214" w:firstLine="449"/>
        <w:rPr>
          <w:rFonts w:ascii="宋体"/>
        </w:rPr>
      </w:pPr>
      <w:r>
        <w:t xml:space="preserve">(C) </w:t>
      </w:r>
      <w:r w:rsidRPr="001612E2">
        <w:rPr>
          <w:position w:val="-6"/>
        </w:rPr>
        <w:object w:dxaOrig="960" w:dyaOrig="320">
          <v:shape id="_x0000_i1589" type="#_x0000_t75" style="width:48.25pt;height:15.6pt" o:ole="">
            <v:imagedata r:id="rId1061" o:title=""/>
          </v:shape>
          <o:OLEObject Type="Embed" ProgID="Equation.DSMT4" ShapeID="_x0000_i1589" DrawAspect="Content" ObjectID="_1591382268" r:id="rId1062"/>
        </w:objec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                </w:t>
      </w:r>
      <w:r>
        <w:t xml:space="preserve">(D) </w:t>
      </w:r>
      <w:r w:rsidRPr="001612E2">
        <w:rPr>
          <w:position w:val="-6"/>
        </w:rPr>
        <w:object w:dxaOrig="1080" w:dyaOrig="320">
          <v:shape id="_x0000_i1590" type="#_x0000_t75" style="width:54.35pt;height:15.6pt" o:ole="">
            <v:imagedata r:id="rId1063" o:title=""/>
          </v:shape>
          <o:OLEObject Type="Embed" ProgID="Equation.DSMT4" ShapeID="_x0000_i1590" DrawAspect="Content" ObjectID="_1591382269" r:id="rId1064"/>
        </w:object>
      </w:r>
      <w:r>
        <w:rPr>
          <w:rFonts w:ascii="宋体"/>
        </w:rPr>
        <w:t>.</w:t>
      </w:r>
    </w:p>
    <w:p w:rsidR="000A0265" w:rsidRPr="00DD001F" w:rsidRDefault="000A0265" w:rsidP="000A0265">
      <w:pPr>
        <w:spacing w:line="360" w:lineRule="auto"/>
        <w:rPr>
          <w:rFonts w:ascii="宋体"/>
        </w:rPr>
      </w:pPr>
      <w:r>
        <w:rPr>
          <w:rFonts w:ascii="宋体" w:hAnsi="宋体" w:hint="eastAsia"/>
          <w:b/>
          <w:bCs/>
          <w:sz w:val="24"/>
        </w:rPr>
        <w:t>三、计算题</w:t>
      </w:r>
    </w:p>
    <w:p w:rsidR="000A0265" w:rsidRDefault="000A0265" w:rsidP="000A0265">
      <w:pPr>
        <w:spacing w:line="360" w:lineRule="auto"/>
        <w:ind w:firstLineChars="100" w:firstLine="210"/>
        <w:rPr>
          <w:rFonts w:ascii="宋体"/>
          <w:bCs/>
          <w:szCs w:val="21"/>
        </w:rPr>
      </w:pPr>
      <w:r>
        <w:t>1</w:t>
      </w:r>
      <w:r>
        <w:rPr>
          <w:rFonts w:hint="eastAsia"/>
        </w:rPr>
        <w:t>．求</w:t>
      </w:r>
      <w:r w:rsidRPr="00486CA5">
        <w:rPr>
          <w:position w:val="-24"/>
        </w:rPr>
        <w:object w:dxaOrig="1359" w:dyaOrig="620">
          <v:shape id="_x0000_i1591" type="#_x0000_t75" style="width:67.9pt;height:30.55pt" o:ole="">
            <v:imagedata r:id="rId1065" o:title=""/>
          </v:shape>
          <o:OLEObject Type="Embed" ProgID="Equation.DSMT4" ShapeID="_x0000_i1591" DrawAspect="Content" ObjectID="_1591382270" r:id="rId1066"/>
        </w:object>
      </w:r>
      <w:r>
        <w:rPr>
          <w:rFonts w:hint="eastAsia"/>
        </w:rPr>
        <w:t>的通解．</w:t>
      </w:r>
    </w:p>
    <w:p w:rsidR="000A0265" w:rsidRDefault="000A0265" w:rsidP="000A0265">
      <w:pPr>
        <w:ind w:left="225"/>
        <w:rPr>
          <w:rFonts w:ascii="宋体" w:hAnsi="宋体" w:cs="宋体"/>
          <w:sz w:val="24"/>
        </w:rPr>
      </w:pPr>
      <w:r>
        <w:t>2</w:t>
      </w:r>
      <w:r>
        <w:rPr>
          <w:rFonts w:hint="eastAsia"/>
        </w:rPr>
        <w:t>．</w:t>
      </w:r>
      <w:r w:rsidRPr="003C6C9B">
        <w:rPr>
          <w:rFonts w:ascii="宋体" w:hAnsi="宋体" w:cs="宋体" w:hint="eastAsia"/>
          <w:szCs w:val="21"/>
        </w:rPr>
        <w:t>连接点</w:t>
      </w:r>
      <w:r w:rsidRPr="003C6C9B">
        <w:rPr>
          <w:rFonts w:ascii="宋体" w:hAnsi="宋体" w:cs="宋体" w:hint="eastAsia"/>
          <w:position w:val="-10"/>
          <w:szCs w:val="21"/>
        </w:rPr>
        <w:object w:dxaOrig="704" w:dyaOrig="322">
          <v:shape id="_x0000_i1592" type="#_x0000_t75" style="width:35.3pt;height:16.3pt;mso-position-horizontal-relative:page;mso-position-vertical-relative:page" o:ole="">
            <v:imagedata r:id="rId1067" o:title=""/>
          </v:shape>
          <o:OLEObject Type="Embed" ProgID="Equation.3" ShapeID="_x0000_i1592" DrawAspect="Content" ObjectID="_1591382271" r:id="rId1068"/>
        </w:object>
      </w:r>
      <w:r w:rsidRPr="003C6C9B">
        <w:rPr>
          <w:rFonts w:ascii="宋体" w:hAnsi="宋体" w:cs="宋体" w:hint="eastAsia"/>
          <w:szCs w:val="21"/>
        </w:rPr>
        <w:t>与点</w:t>
      </w:r>
      <w:r w:rsidRPr="003C6C9B">
        <w:rPr>
          <w:rFonts w:ascii="宋体" w:hAnsi="宋体" w:cs="宋体" w:hint="eastAsia"/>
          <w:position w:val="-10"/>
          <w:szCs w:val="21"/>
        </w:rPr>
        <w:object w:dxaOrig="623" w:dyaOrig="322">
          <v:shape id="_x0000_i1593" type="#_x0000_t75" style="width:31.25pt;height:16.3pt;mso-position-horizontal-relative:page;mso-position-vertical-relative:page" o:ole="">
            <v:imagedata r:id="rId1069" o:title=""/>
          </v:shape>
          <o:OLEObject Type="Embed" ProgID="Equation.3" ShapeID="_x0000_i1593" DrawAspect="Content" ObjectID="_1591382272" r:id="rId1070"/>
        </w:object>
      </w:r>
      <w:r w:rsidRPr="003C6C9B">
        <w:rPr>
          <w:rFonts w:ascii="宋体" w:hAnsi="宋体" w:cs="宋体" w:hint="eastAsia"/>
          <w:szCs w:val="21"/>
        </w:rPr>
        <w:t>的一段上凸曲线弧，对其上任一点</w:t>
      </w:r>
      <w:r w:rsidRPr="003C6C9B">
        <w:rPr>
          <w:rFonts w:ascii="宋体" w:hAnsi="宋体" w:cs="宋体" w:hint="eastAsia"/>
          <w:position w:val="-10"/>
          <w:szCs w:val="21"/>
        </w:rPr>
        <w:object w:dxaOrig="764" w:dyaOrig="322">
          <v:shape id="_x0000_i1594" type="#_x0000_t75" style="width:38.05pt;height:16.3pt;mso-position-horizontal-relative:page;mso-position-vertical-relative:page" o:ole="">
            <v:imagedata r:id="rId1071" o:title=""/>
          </v:shape>
          <o:OLEObject Type="Embed" ProgID="Equation.3" ShapeID="_x0000_i1594" DrawAspect="Content" ObjectID="_1591382273" r:id="rId1072"/>
        </w:object>
      </w:r>
      <w:r w:rsidRPr="003C6C9B">
        <w:rPr>
          <w:rFonts w:ascii="宋体" w:hAnsi="宋体" w:cs="宋体" w:hint="eastAsia"/>
          <w:szCs w:val="21"/>
        </w:rPr>
        <w:t>，若</w:t>
      </w:r>
      <w:r>
        <w:rPr>
          <w:rFonts w:ascii="宋体" w:hAnsi="宋体" w:cs="宋体" w:hint="eastAsia"/>
          <w:sz w:val="24"/>
        </w:rPr>
        <w:t>以点</w:t>
      </w:r>
      <w:r>
        <w:rPr>
          <w:rFonts w:ascii="宋体" w:hAnsi="宋体" w:cs="宋体" w:hint="eastAsia"/>
          <w:position w:val="-6"/>
          <w:sz w:val="24"/>
        </w:rPr>
        <w:object w:dxaOrig="242" w:dyaOrig="283">
          <v:shape id="_x0000_i1595" type="#_x0000_t75" style="width:12.25pt;height:14.25pt;mso-position-horizontal-relative:page;mso-position-vertical-relative:page" o:ole="">
            <v:imagedata r:id="rId1073" o:title=""/>
          </v:shape>
          <o:OLEObject Type="Embed" ProgID="Equation.3" ShapeID="_x0000_i1595" DrawAspect="Content" ObjectID="_1591382274" r:id="rId1074"/>
        </w:object>
      </w:r>
      <w:r>
        <w:rPr>
          <w:rFonts w:ascii="宋体" w:hAnsi="宋体" w:cs="宋体" w:hint="eastAsia"/>
          <w:sz w:val="24"/>
        </w:rPr>
        <w:t>和点</w:t>
      </w:r>
      <w:r>
        <w:rPr>
          <w:rFonts w:ascii="宋体" w:hAnsi="宋体" w:cs="宋体" w:hint="eastAsia"/>
          <w:position w:val="-4"/>
          <w:sz w:val="24"/>
        </w:rPr>
        <w:object w:dxaOrig="242" w:dyaOrig="263">
          <v:shape id="_x0000_i1596" type="#_x0000_t75" style="width:12.25pt;height:12.9pt;mso-position-horizontal-relative:page;mso-position-vertical-relative:page" o:ole="">
            <v:imagedata r:id="rId1075" o:title=""/>
          </v:shape>
          <o:OLEObject Type="Embed" ProgID="Equation.3" ShapeID="_x0000_i1596" DrawAspect="Content" ObjectID="_1591382275" r:id="rId1076"/>
        </w:object>
      </w:r>
      <w:r>
        <w:rPr>
          <w:rFonts w:ascii="宋体" w:hAnsi="宋体" w:cs="宋体" w:hint="eastAsia"/>
          <w:sz w:val="24"/>
        </w:rPr>
        <w:t>为端点的曲线弧</w:t>
      </w:r>
      <w:r w:rsidRPr="003C6C9B">
        <w:rPr>
          <w:rFonts w:ascii="宋体" w:hAnsi="宋体" w:cs="宋体" w:hint="eastAsia"/>
          <w:szCs w:val="21"/>
        </w:rPr>
        <w:t>与直线</w:t>
      </w:r>
      <w:r w:rsidRPr="003C6C9B">
        <w:rPr>
          <w:rFonts w:ascii="宋体" w:hAnsi="宋体" w:cs="宋体" w:hint="eastAsia"/>
          <w:position w:val="-6"/>
          <w:szCs w:val="21"/>
        </w:rPr>
        <w:object w:dxaOrig="403" w:dyaOrig="342">
          <v:shape id="_x0000_i1597" type="#_x0000_t75" style="width:19.7pt;height:17pt;mso-position-horizontal-relative:page;mso-position-vertical-relative:page" o:ole="">
            <v:imagedata r:id="rId1077" o:title=""/>
          </v:shape>
          <o:OLEObject Type="Embed" ProgID="Equation.3" ShapeID="_x0000_i1597" DrawAspect="Content" ObjectID="_1591382276" r:id="rId1078"/>
        </w:object>
      </w:r>
      <w:r w:rsidRPr="003C6C9B">
        <w:rPr>
          <w:rFonts w:ascii="宋体" w:hAnsi="宋体" w:cs="宋体" w:hint="eastAsia"/>
          <w:szCs w:val="21"/>
        </w:rPr>
        <w:t>围成图形面积等于</w:t>
      </w:r>
      <w:r w:rsidRPr="003C6C9B">
        <w:rPr>
          <w:rFonts w:ascii="宋体" w:hAnsi="宋体" w:cs="宋体" w:hint="eastAsia"/>
          <w:position w:val="-6"/>
          <w:szCs w:val="21"/>
        </w:rPr>
        <w:object w:dxaOrig="283" w:dyaOrig="323">
          <v:shape id="_x0000_i1598" type="#_x0000_t75" style="width:14.25pt;height:16.3pt;mso-position-horizontal-relative:page;mso-position-vertical-relative:page" o:ole="">
            <v:imagedata r:id="rId1079" o:title=""/>
          </v:shape>
          <o:OLEObject Type="Embed" ProgID="Equation.3" ShapeID="_x0000_i1598" DrawAspect="Content" ObjectID="_1591382277" r:id="rId1080"/>
        </w:object>
      </w:r>
      <w:r w:rsidRPr="003C6C9B">
        <w:rPr>
          <w:rFonts w:ascii="宋体" w:hAnsi="宋体" w:cs="宋体" w:hint="eastAsia"/>
          <w:szCs w:val="21"/>
        </w:rPr>
        <w:t>，求该曲线方程．</w:t>
      </w:r>
    </w:p>
    <w:p w:rsidR="000A0265" w:rsidRDefault="000A0265" w:rsidP="000A0265">
      <w:pPr>
        <w:spacing w:line="360" w:lineRule="auto"/>
        <w:ind w:firstLineChars="50" w:firstLine="105"/>
      </w:pPr>
      <w:r>
        <w:t>3</w:t>
      </w:r>
      <w:r>
        <w:rPr>
          <w:rFonts w:hint="eastAsia"/>
        </w:rPr>
        <w:t>．若函数</w:t>
      </w:r>
      <w:r w:rsidRPr="00362BD8">
        <w:rPr>
          <w:position w:val="-10"/>
        </w:rPr>
        <w:object w:dxaOrig="520" w:dyaOrig="320">
          <v:shape id="_x0000_i1599" type="#_x0000_t75" style="width:26.5pt;height:15.6pt" o:ole="">
            <v:imagedata r:id="rId1081" o:title=""/>
          </v:shape>
          <o:OLEObject Type="Embed" ProgID="Equation.DSMT4" ShapeID="_x0000_i1599" DrawAspect="Content" ObjectID="_1591382278" r:id="rId1082"/>
        </w:object>
      </w:r>
      <w:r>
        <w:rPr>
          <w:rFonts w:hint="eastAsia"/>
        </w:rPr>
        <w:t>具有二阶连续导数，且满足</w:t>
      </w:r>
      <w:r w:rsidRPr="00362BD8">
        <w:rPr>
          <w:position w:val="-24"/>
        </w:rPr>
        <w:object w:dxaOrig="2680" w:dyaOrig="580">
          <v:shape id="_x0000_i1600" type="#_x0000_t75" style="width:134.5pt;height:29.2pt" o:ole="">
            <v:imagedata r:id="rId1083" o:title=""/>
          </v:shape>
          <o:OLEObject Type="Embed" ProgID="Equation.DSMT4" ShapeID="_x0000_i1600" DrawAspect="Content" ObjectID="_1591382279" r:id="rId1084"/>
        </w:object>
      </w:r>
      <w:r>
        <w:rPr>
          <w:rFonts w:hint="eastAsia"/>
        </w:rPr>
        <w:t>，求</w:t>
      </w:r>
      <w:r w:rsidRPr="00362BD8">
        <w:rPr>
          <w:position w:val="-10"/>
        </w:rPr>
        <w:object w:dxaOrig="520" w:dyaOrig="320">
          <v:shape id="_x0000_i1601" type="#_x0000_t75" style="width:26.5pt;height:15.6pt" o:ole="">
            <v:imagedata r:id="rId1081" o:title=""/>
          </v:shape>
          <o:OLEObject Type="Embed" ProgID="Equation.DSMT4" ShapeID="_x0000_i1601" DrawAspect="Content" ObjectID="_1591382280" r:id="rId1085"/>
        </w:object>
      </w:r>
      <w:r>
        <w:t>.</w:t>
      </w:r>
    </w:p>
    <w:p w:rsidR="00BC606D" w:rsidRDefault="00BC606D" w:rsidP="00BC606D">
      <w:pPr>
        <w:spacing w:line="360" w:lineRule="auto"/>
        <w:ind w:firstLineChars="50" w:firstLine="105"/>
        <w:rPr>
          <w:rFonts w:hint="eastAsia"/>
        </w:rPr>
      </w:pPr>
    </w:p>
    <w:p w:rsidR="00BC606D" w:rsidRDefault="00BC606D" w:rsidP="00BC606D">
      <w:pPr>
        <w:spacing w:line="360" w:lineRule="auto"/>
        <w:ind w:firstLineChars="50" w:firstLine="105"/>
        <w:rPr>
          <w:rFonts w:hint="eastAsia"/>
        </w:rPr>
      </w:pPr>
    </w:p>
    <w:p w:rsidR="00BC606D" w:rsidRDefault="00BC606D" w:rsidP="00BC606D">
      <w:pPr>
        <w:spacing w:line="360" w:lineRule="auto"/>
        <w:ind w:firstLineChars="50" w:firstLine="105"/>
        <w:rPr>
          <w:rFonts w:hint="eastAsia"/>
        </w:rPr>
      </w:pPr>
    </w:p>
    <w:p w:rsidR="00BC606D" w:rsidRDefault="00BC606D" w:rsidP="00BC606D">
      <w:pPr>
        <w:spacing w:line="360" w:lineRule="auto"/>
        <w:ind w:firstLineChars="50" w:firstLine="105"/>
        <w:rPr>
          <w:rFonts w:hint="eastAsia"/>
        </w:rPr>
      </w:pPr>
    </w:p>
    <w:p w:rsidR="00BC606D" w:rsidRDefault="00BC606D" w:rsidP="00BC606D">
      <w:pPr>
        <w:spacing w:line="360" w:lineRule="auto"/>
        <w:ind w:firstLineChars="50" w:firstLine="105"/>
        <w:rPr>
          <w:rFonts w:hint="eastAsia"/>
        </w:rPr>
      </w:pPr>
    </w:p>
    <w:p w:rsidR="000A0265" w:rsidRDefault="000A0265" w:rsidP="00BC606D">
      <w:pPr>
        <w:spacing w:line="360" w:lineRule="auto"/>
        <w:ind w:firstLineChars="50" w:firstLine="105"/>
        <w:rPr>
          <w:rFonts w:ascii="宋体"/>
        </w:rPr>
      </w:pPr>
      <w:r>
        <w:lastRenderedPageBreak/>
        <w:t xml:space="preserve">2. </w:t>
      </w:r>
      <w:r>
        <w:rPr>
          <w:rFonts w:hint="eastAsia"/>
        </w:rPr>
        <w:t>曲线积分</w:t>
      </w:r>
      <w:r w:rsidRPr="00374CB4">
        <w:rPr>
          <w:position w:val="-30"/>
        </w:rPr>
        <w:object w:dxaOrig="2250" w:dyaOrig="582">
          <v:shape id="_x0000_i1602" type="#_x0000_t75" style="width:110.05pt;height:29.2pt;mso-position-horizontal-relative:page;mso-position-vertical-relative:page" o:ole="">
            <v:imagedata r:id="rId1086" o:title=""/>
          </v:shape>
          <o:OLEObject Type="Embed" ProgID="Equation.DSMT4" ShapeID="_x0000_i1602" DrawAspect="Content" ObjectID="_1591382281" r:id="rId1087">
            <o:FieldCodes>\* MERGEFORMAT</o:FieldCodes>
          </o:OLEObject>
        </w:object>
      </w:r>
      <w:r>
        <w:rPr>
          <w:rFonts w:hint="eastAsia"/>
        </w:rPr>
        <w:t>与积分路径无关，且</w:t>
      </w:r>
      <w:r w:rsidRPr="00374CB4">
        <w:rPr>
          <w:position w:val="-10"/>
        </w:rPr>
        <w:object w:dxaOrig="846" w:dyaOrig="322">
          <v:shape id="_x0000_i1603" type="#_x0000_t75" style="width:42.1pt;height:15.6pt;mso-position-horizontal-relative:page;mso-position-vertical-relative:page" o:ole="">
            <v:imagedata r:id="rId1088" o:title=""/>
          </v:shape>
          <o:OLEObject Type="Embed" ProgID="Equation.DSMT4" ShapeID="_x0000_i1603" DrawAspect="Content" ObjectID="_1591382282" r:id="rId1089">
            <o:FieldCodes>\* MERGEFORMAT</o:FieldCodes>
          </o:OLEObject>
        </w:object>
      </w:r>
      <w:r>
        <w:rPr>
          <w:rFonts w:hint="eastAsia"/>
        </w:rPr>
        <w:t>，则可微函数</w:t>
      </w:r>
      <w:r w:rsidRPr="00374CB4">
        <w:rPr>
          <w:position w:val="-10"/>
        </w:rPr>
        <w:object w:dxaOrig="727" w:dyaOrig="323">
          <v:shape id="_x0000_i1604" type="#_x0000_t75" style="width:36pt;height:15.6pt;mso-position-horizontal-relative:page;mso-position-vertical-relative:page" o:ole="">
            <v:imagedata r:id="rId1090" o:title=""/>
          </v:shape>
          <o:OLEObject Type="Embed" ProgID="Equation.DSMT4" ShapeID="_x0000_i1604" DrawAspect="Content" ObjectID="_1591382283" r:id="rId1091">
            <o:FieldCodes>\* MERGEFORMAT</o:FieldCodes>
          </o:OLEObject>
        </w:object>
      </w:r>
      <w:r>
        <w:rPr>
          <w:rFonts w:ascii="宋体" w:hAnsi="宋体" w:hint="eastAsia"/>
        </w:rPr>
        <w:t>（</w:t>
      </w:r>
      <w:r>
        <w:rPr>
          <w:rFonts w:ascii="宋体" w:hAnsi="宋体"/>
        </w:rPr>
        <w:t xml:space="preserve"> </w:t>
      </w:r>
      <w:r>
        <w:t xml:space="preserve"> </w:t>
      </w:r>
      <w:r>
        <w:rPr>
          <w:rFonts w:ascii="宋体" w:hAnsi="宋体"/>
        </w:rPr>
        <w:t xml:space="preserve">   </w:t>
      </w:r>
      <w:r>
        <w:rPr>
          <w:rFonts w:ascii="宋体" w:hAnsi="宋体" w:hint="eastAsia"/>
        </w:rPr>
        <w:t>）</w:t>
      </w:r>
      <w:r>
        <w:rPr>
          <w:rFonts w:ascii="宋体"/>
        </w:rPr>
        <w:t>.</w:t>
      </w:r>
    </w:p>
    <w:p w:rsidR="000A0265" w:rsidRDefault="000A0265" w:rsidP="000A0265">
      <w:pPr>
        <w:spacing w:line="360" w:lineRule="auto"/>
        <w:ind w:leftChars="128" w:left="269"/>
        <w:rPr>
          <w:rFonts w:ascii="宋体"/>
        </w:rPr>
      </w:pPr>
      <w:r>
        <w:t xml:space="preserve">(A) </w:t>
      </w:r>
      <w:r w:rsidRPr="00374CB4">
        <w:rPr>
          <w:position w:val="-6"/>
        </w:rPr>
        <w:object w:dxaOrig="625" w:dyaOrig="282">
          <v:shape id="_x0000_i1605" type="#_x0000_t75" style="width:30.55pt;height:14.95pt;mso-position-horizontal-relative:page;mso-position-vertical-relative:page" o:ole="">
            <v:imagedata r:id="rId1092" o:title=""/>
          </v:shape>
          <o:OLEObject Type="Embed" ProgID="Equation.DSMT4" ShapeID="_x0000_i1605" DrawAspect="Content" ObjectID="_1591382284" r:id="rId1093"/>
        </w:objec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</w:t>
      </w:r>
      <w:r>
        <w:t xml:space="preserve">(B)  </w:t>
      </w:r>
      <w:r w:rsidRPr="00374CB4">
        <w:rPr>
          <w:position w:val="-6"/>
        </w:rPr>
        <w:object w:dxaOrig="585" w:dyaOrig="323">
          <v:shape id="_x0000_i1606" type="#_x0000_t75" style="width:29.2pt;height:16.3pt;mso-position-horizontal-relative:page;mso-position-vertical-relative:page" o:ole="">
            <v:imagedata r:id="rId1094" o:title=""/>
          </v:shape>
          <o:OLEObject Type="Embed" ProgID="Equation.DSMT4" ShapeID="_x0000_i1606" DrawAspect="Content" ObjectID="_1591382285" r:id="rId1095"/>
        </w:objec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</w:t>
      </w:r>
      <w:r>
        <w:t xml:space="preserve">(C) </w:t>
      </w:r>
      <w:r w:rsidRPr="00374CB4">
        <w:rPr>
          <w:position w:val="-10"/>
        </w:rPr>
        <w:object w:dxaOrig="726" w:dyaOrig="323">
          <v:shape id="_x0000_i1607" type="#_x0000_t75" style="width:37.35pt;height:16.3pt;mso-position-horizontal-relative:page;mso-position-vertical-relative:page" o:ole="">
            <v:imagedata r:id="rId1096" o:title=""/>
          </v:shape>
          <o:OLEObject Type="Embed" ProgID="Equation.DSMT4" ShapeID="_x0000_i1607" DrawAspect="Content" ObjectID="_1591382286" r:id="rId1097"/>
        </w:object>
      </w:r>
      <w:r>
        <w:rPr>
          <w:rFonts w:ascii="宋体" w:hAnsi="宋体" w:hint="eastAsia"/>
        </w:rPr>
        <w:t>；</w:t>
      </w:r>
      <w:r>
        <w:rPr>
          <w:rFonts w:ascii="宋体" w:hAnsi="宋体"/>
        </w:rPr>
        <w:t xml:space="preserve">    </w:t>
      </w:r>
      <w:r>
        <w:t xml:space="preserve">(D) </w:t>
      </w:r>
      <w:r w:rsidRPr="00374CB4">
        <w:rPr>
          <w:position w:val="-10"/>
        </w:rPr>
        <w:object w:dxaOrig="727" w:dyaOrig="363">
          <v:shape id="_x0000_i1608" type="#_x0000_t75" style="width:36.7pt;height:18.35pt;mso-position-horizontal-relative:page;mso-position-vertical-relative:page" o:ole="">
            <v:imagedata r:id="rId1098" o:title=""/>
          </v:shape>
          <o:OLEObject Type="Embed" ProgID="Equation.DSMT4" ShapeID="_x0000_i1608" DrawAspect="Content" ObjectID="_1591382287" r:id="rId1099"/>
        </w:object>
      </w:r>
      <w:r>
        <w:rPr>
          <w:rFonts w:ascii="宋体"/>
        </w:rPr>
        <w:t>.</w:t>
      </w:r>
    </w:p>
    <w:p w:rsidR="000A0265" w:rsidRDefault="000A0265" w:rsidP="000A0265">
      <w:pPr>
        <w:tabs>
          <w:tab w:val="left" w:pos="5040"/>
        </w:tabs>
        <w:spacing w:line="360" w:lineRule="auto"/>
      </w:pPr>
      <w:r>
        <w:t xml:space="preserve">4. </w:t>
      </w:r>
      <w:r>
        <w:rPr>
          <w:rFonts w:hint="eastAsia"/>
        </w:rPr>
        <w:t>下列级数中，绝对收敛的是（</w:t>
      </w:r>
      <w:r>
        <w:t xml:space="preserve">      </w:t>
      </w:r>
      <w:r>
        <w:rPr>
          <w:rFonts w:hint="eastAsia"/>
        </w:rPr>
        <w:t>）</w:t>
      </w:r>
    </w:p>
    <w:p w:rsidR="000A0265" w:rsidRDefault="000A0265" w:rsidP="000A0265">
      <w:pPr>
        <w:spacing w:line="360" w:lineRule="auto"/>
      </w:pPr>
      <w:r>
        <w:t xml:space="preserve">  (A) </w:t>
      </w:r>
      <w:r w:rsidRPr="00374CB4">
        <w:rPr>
          <w:position w:val="-28"/>
        </w:rPr>
        <w:object w:dxaOrig="904" w:dyaOrig="703">
          <v:shape id="_x0000_i1609" type="#_x0000_t75" style="width:44.85pt;height:35.3pt;mso-position-horizontal-relative:page;mso-position-vertical-relative:page" o:ole="">
            <v:imagedata r:id="rId1100" o:title=""/>
          </v:shape>
          <o:OLEObject Type="Embed" ProgID="Equation.DSMT4" ShapeID="_x0000_i1609" DrawAspect="Content" ObjectID="_1591382288" r:id="rId1101">
            <o:FieldCodes>\* MERGEFORMAT</o:FieldCodes>
          </o:OLEObject>
        </w:object>
      </w:r>
      <w:r>
        <w:t xml:space="preserve"> (B) </w:t>
      </w:r>
      <w:r w:rsidRPr="00374CB4">
        <w:rPr>
          <w:position w:val="-28"/>
        </w:rPr>
        <w:object w:dxaOrig="904" w:dyaOrig="703">
          <v:shape id="_x0000_i1610" type="#_x0000_t75" style="width:44.85pt;height:35.3pt;mso-position-horizontal-relative:page;mso-position-vertical-relative:page" o:ole="">
            <v:imagedata r:id="rId1102" o:title=""/>
          </v:shape>
          <o:OLEObject Type="Embed" ProgID="Equation.DSMT4" ShapeID="_x0000_i1610" DrawAspect="Content" ObjectID="_1591382289" r:id="rId1103">
            <o:FieldCodes>\* MERGEFORMAT</o:FieldCodes>
          </o:OLEObject>
        </w:object>
      </w:r>
      <w:r>
        <w:t xml:space="preserve">(C)   </w:t>
      </w:r>
      <w:r w:rsidRPr="00374CB4">
        <w:rPr>
          <w:position w:val="-32"/>
        </w:rPr>
        <w:object w:dxaOrig="1285" w:dyaOrig="743">
          <v:shape id="_x0000_i1611" type="#_x0000_t75" style="width:63.85pt;height:36.7pt;mso-position-horizontal-relative:page;mso-position-vertical-relative:page" o:ole="">
            <v:imagedata r:id="rId1104" o:title=""/>
          </v:shape>
          <o:OLEObject Type="Embed" ProgID="Equation.DSMT4" ShapeID="_x0000_i1611" DrawAspect="Content" ObjectID="_1591382290" r:id="rId1105">
            <o:FieldCodes>\* MERGEFORMAT</o:FieldCodes>
          </o:OLEObject>
        </w:object>
      </w:r>
      <w:r>
        <w:t xml:space="preserve">    (D) </w:t>
      </w:r>
      <w:r w:rsidRPr="00374CB4">
        <w:rPr>
          <w:position w:val="-30"/>
        </w:rPr>
        <w:object w:dxaOrig="1045" w:dyaOrig="724">
          <v:shape id="_x0000_i1612" type="#_x0000_t75" style="width:51.6pt;height:36pt;mso-position-horizontal-relative:page;mso-position-vertical-relative:page" o:ole="">
            <v:imagedata r:id="rId1106" o:title=""/>
          </v:shape>
          <o:OLEObject Type="Embed" ProgID="Equation.DSMT4" ShapeID="_x0000_i1612" DrawAspect="Content" ObjectID="_1591382291" r:id="rId1107">
            <o:FieldCodes>\* MERGEFORMAT</o:FieldCodes>
          </o:OLEObject>
        </w:object>
      </w:r>
    </w:p>
    <w:p w:rsidR="000A0265" w:rsidRDefault="000A0265" w:rsidP="000A0265">
      <w:pPr>
        <w:tabs>
          <w:tab w:val="left" w:pos="220"/>
        </w:tabs>
        <w:spacing w:line="360" w:lineRule="auto"/>
      </w:pPr>
      <w:r>
        <w:t>5</w:t>
      </w:r>
      <w:r>
        <w:rPr>
          <w:rFonts w:ascii="宋体" w:cs="宋体"/>
        </w:rPr>
        <w:t>.</w:t>
      </w:r>
      <w:r>
        <w:t xml:space="preserve"> </w:t>
      </w:r>
      <w:r>
        <w:rPr>
          <w:rFonts w:hint="eastAsia"/>
        </w:rPr>
        <w:t>微分方程</w:t>
      </w:r>
      <w:r w:rsidRPr="00374CB4">
        <w:rPr>
          <w:position w:val="-10"/>
        </w:rPr>
        <w:object w:dxaOrig="2469" w:dyaOrig="361">
          <v:shape id="_x0000_i1613" type="#_x0000_t75" style="width:122.25pt;height:17.65pt;mso-position-horizontal-relative:page;mso-position-vertical-relative:page" o:ole="">
            <v:imagedata r:id="rId1108" o:title=""/>
          </v:shape>
          <o:OLEObject Type="Embed" ProgID="Equation.DSMT4" ShapeID="_x0000_i1613" DrawAspect="Content" ObjectID="_1591382292" r:id="rId1109">
            <o:FieldCodes>\* MERGEFORMAT</o:FieldCodes>
          </o:OLEObject>
        </w:object>
      </w:r>
      <w:r>
        <w:rPr>
          <w:rFonts w:hint="eastAsia"/>
        </w:rPr>
        <w:t>的特解形式是（</w:t>
      </w:r>
      <w:r>
        <w:t xml:space="preserve"> C   </w:t>
      </w:r>
      <w:r>
        <w:rPr>
          <w:rFonts w:hint="eastAsia"/>
        </w:rPr>
        <w:t>）</w:t>
      </w:r>
    </w:p>
    <w:p w:rsidR="000A0265" w:rsidRDefault="000A0265" w:rsidP="000A0265">
      <w:pPr>
        <w:spacing w:line="360" w:lineRule="auto"/>
      </w:pPr>
      <w:r>
        <w:rPr>
          <w:rFonts w:hint="eastAsia"/>
        </w:rPr>
        <w:t>（</w:t>
      </w:r>
      <w:r>
        <w:t>A</w:t>
      </w:r>
      <w:r>
        <w:rPr>
          <w:rFonts w:hint="eastAsia"/>
        </w:rPr>
        <w:t>）</w:t>
      </w:r>
      <w:r w:rsidRPr="00374CB4">
        <w:rPr>
          <w:position w:val="-10"/>
        </w:rPr>
        <w:object w:dxaOrig="1546" w:dyaOrig="361">
          <v:shape id="_x0000_i1614" type="#_x0000_t75" style="width:76.75pt;height:17.65pt;mso-position-horizontal-relative:page;mso-position-vertical-relative:page" o:ole="">
            <v:imagedata r:id="rId1110" o:title=""/>
          </v:shape>
          <o:OLEObject Type="Embed" ProgID="Equation.DSMT4" ShapeID="_x0000_i1614" DrawAspect="Content" ObjectID="_1591382293" r:id="rId1111"/>
        </w:object>
      </w:r>
      <w:r>
        <w:rPr>
          <w:rFonts w:hint="eastAsia"/>
        </w:rPr>
        <w:t>；</w:t>
      </w:r>
      <w:r>
        <w:t xml:space="preserve">         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</w:t>
      </w:r>
      <w:r w:rsidRPr="00374CB4">
        <w:rPr>
          <w:position w:val="-10"/>
        </w:rPr>
        <w:object w:dxaOrig="1667" w:dyaOrig="361">
          <v:shape id="_x0000_i1615" type="#_x0000_t75" style="width:82.2pt;height:17.65pt;mso-position-horizontal-relative:page;mso-position-vertical-relative:page" o:ole="">
            <v:imagedata r:id="rId1112" o:title=""/>
          </v:shape>
          <o:OLEObject Type="Embed" ProgID="Equation.DSMT4" ShapeID="_x0000_i1615" DrawAspect="Content" ObjectID="_1591382294" r:id="rId1113"/>
        </w:object>
      </w:r>
      <w:r>
        <w:rPr>
          <w:rFonts w:hint="eastAsia"/>
        </w:rPr>
        <w:t>；</w:t>
      </w:r>
      <w:r>
        <w:t xml:space="preserve"> </w:t>
      </w:r>
    </w:p>
    <w:p w:rsidR="000A0265" w:rsidRDefault="000A0265" w:rsidP="000A0265">
      <w:pPr>
        <w:spacing w:line="360" w:lineRule="auto"/>
      </w:pPr>
      <w:r>
        <w:rPr>
          <w:rFonts w:hint="eastAsia"/>
        </w:rPr>
        <w:t>（</w:t>
      </w:r>
      <w:r>
        <w:t>C</w:t>
      </w:r>
      <w:r>
        <w:rPr>
          <w:rFonts w:hint="eastAsia"/>
        </w:rPr>
        <w:t>）</w:t>
      </w:r>
      <w:r w:rsidRPr="00374CB4">
        <w:rPr>
          <w:position w:val="-10"/>
        </w:rPr>
        <w:object w:dxaOrig="1767" w:dyaOrig="361">
          <v:shape id="_x0000_i1616" type="#_x0000_t75" style="width:87.6pt;height:17.65pt;mso-position-horizontal-relative:page;mso-position-vertical-relative:page" o:ole="">
            <v:imagedata r:id="rId1114" o:title=""/>
          </v:shape>
          <o:OLEObject Type="Embed" ProgID="Equation.DSMT4" ShapeID="_x0000_i1616" DrawAspect="Content" ObjectID="_1591382295" r:id="rId1115"/>
        </w:object>
      </w:r>
      <w:r>
        <w:rPr>
          <w:rFonts w:hint="eastAsia"/>
        </w:rPr>
        <w:t>；</w:t>
      </w:r>
      <w:r>
        <w:t xml:space="preserve">         </w:t>
      </w:r>
      <w:r>
        <w:rPr>
          <w:rFonts w:hint="eastAsia"/>
        </w:rPr>
        <w:t>（</w:t>
      </w:r>
      <w:r>
        <w:t>D</w:t>
      </w:r>
      <w:r>
        <w:rPr>
          <w:rFonts w:hint="eastAsia"/>
        </w:rPr>
        <w:t>）</w:t>
      </w:r>
      <w:r w:rsidRPr="00374CB4">
        <w:rPr>
          <w:position w:val="-10"/>
        </w:rPr>
        <w:object w:dxaOrig="2068" w:dyaOrig="361">
          <v:shape id="_x0000_i1617" type="#_x0000_t75" style="width:100.55pt;height:17.65pt;mso-position-horizontal-relative:page;mso-position-vertical-relative:page" o:ole="">
            <v:imagedata r:id="rId1116" o:title=""/>
          </v:shape>
          <o:OLEObject Type="Embed" ProgID="Equation.DSMT4" ShapeID="_x0000_i1617" DrawAspect="Content" ObjectID="_1591382296" r:id="rId1117"/>
        </w:object>
      </w:r>
      <w:r>
        <w:t>.</w:t>
      </w:r>
    </w:p>
    <w:p w:rsidR="000A0265" w:rsidRDefault="000A0265" w:rsidP="000A0265">
      <w:pPr>
        <w:rPr>
          <w:rFonts w:ascii="宋体"/>
          <w:b/>
          <w:color w:val="000000"/>
          <w:sz w:val="24"/>
        </w:rPr>
      </w:pPr>
      <w:r>
        <w:rPr>
          <w:rFonts w:ascii="宋体" w:hAnsi="宋体" w:hint="eastAsia"/>
          <w:b/>
          <w:color w:val="000000"/>
          <w:sz w:val="24"/>
        </w:rPr>
        <w:t>二、</w:t>
      </w:r>
      <w:r>
        <w:rPr>
          <w:rFonts w:ascii="黑体" w:eastAsia="黑体" w:hAnsi="黑体" w:cs="黑体" w:hint="eastAsia"/>
          <w:bCs/>
          <w:color w:val="000000"/>
          <w:sz w:val="24"/>
        </w:rPr>
        <w:t>填空题（每小题</w:t>
      </w:r>
      <w:r>
        <w:rPr>
          <w:rFonts w:ascii="黑体" w:eastAsia="黑体" w:hAnsi="黑体" w:cs="黑体"/>
          <w:bCs/>
          <w:color w:val="000000"/>
          <w:sz w:val="24"/>
        </w:rPr>
        <w:t>3</w:t>
      </w:r>
      <w:r>
        <w:rPr>
          <w:rFonts w:ascii="黑体" w:eastAsia="黑体" w:hAnsi="黑体" w:cs="黑体" w:hint="eastAsia"/>
          <w:bCs/>
          <w:color w:val="000000"/>
          <w:sz w:val="24"/>
        </w:rPr>
        <w:t>分</w:t>
      </w:r>
      <w:r>
        <w:rPr>
          <w:rFonts w:ascii="黑体" w:eastAsia="黑体" w:hAnsi="黑体" w:cs="黑体"/>
          <w:bCs/>
          <w:color w:val="000000"/>
          <w:sz w:val="24"/>
        </w:rPr>
        <w:t>,</w:t>
      </w:r>
      <w:r>
        <w:rPr>
          <w:rFonts w:ascii="黑体" w:eastAsia="黑体" w:hAnsi="黑体" w:cs="黑体" w:hint="eastAsia"/>
          <w:bCs/>
          <w:color w:val="000000"/>
          <w:sz w:val="24"/>
        </w:rPr>
        <w:t>共</w:t>
      </w:r>
      <w:r>
        <w:rPr>
          <w:rFonts w:ascii="黑体" w:eastAsia="黑体" w:hAnsi="黑体" w:cs="黑体"/>
          <w:bCs/>
          <w:color w:val="000000"/>
          <w:sz w:val="24"/>
        </w:rPr>
        <w:t>15</w:t>
      </w:r>
      <w:r>
        <w:rPr>
          <w:rFonts w:ascii="黑体" w:eastAsia="黑体" w:hAnsi="黑体" w:cs="黑体" w:hint="eastAsia"/>
          <w:bCs/>
          <w:color w:val="000000"/>
          <w:sz w:val="24"/>
        </w:rPr>
        <w:t>分）</w:t>
      </w:r>
    </w:p>
    <w:p w:rsidR="000A0265" w:rsidRDefault="000A0265" w:rsidP="000A0265">
      <w:pPr>
        <w:rPr>
          <w:sz w:val="10"/>
          <w:szCs w:val="10"/>
        </w:rPr>
      </w:pPr>
    </w:p>
    <w:p w:rsidR="000A0265" w:rsidRDefault="000A0265" w:rsidP="000A0265">
      <w:pPr>
        <w:rPr>
          <w:b/>
        </w:rPr>
      </w:pPr>
      <w:r>
        <w:t xml:space="preserve">3. </w:t>
      </w:r>
      <w:r>
        <w:rPr>
          <w:rFonts w:hint="eastAsia"/>
        </w:rPr>
        <w:t>已知曲线</w:t>
      </w:r>
      <w:r w:rsidRPr="00374CB4">
        <w:rPr>
          <w:position w:val="-10"/>
        </w:rPr>
        <w:object w:dxaOrig="1366" w:dyaOrig="362">
          <v:shape id="_x0000_i1618" type="#_x0000_t75" style="width:65.9pt;height:17.65pt;mso-position-horizontal-relative:page;mso-position-vertical-relative:page" o:ole="">
            <v:imagedata r:id="rId1118" o:title=""/>
          </v:shape>
          <o:OLEObject Type="Embed" ProgID="Equation.DSMT4" ShapeID="_x0000_i1618" DrawAspect="Content" ObjectID="_1591382297" r:id="rId1119">
            <o:FieldCodes>\* MERGEFORMAT</o:FieldCodes>
          </o:OLEObject>
        </w:object>
      </w:r>
      <w:r>
        <w:rPr>
          <w:rFonts w:hint="eastAsia"/>
        </w:rPr>
        <w:t>，则曲线积分</w:t>
      </w:r>
      <w:r w:rsidRPr="00374CB4">
        <w:rPr>
          <w:position w:val="-30"/>
        </w:rPr>
        <w:object w:dxaOrig="807" w:dyaOrig="585">
          <v:shape id="_x0000_i1619" type="#_x0000_t75" style="width:40.1pt;height:29.2pt;mso-position-horizontal-relative:page;mso-position-vertical-relative:page" o:ole="">
            <v:imagedata r:id="rId1120" o:title=""/>
          </v:shape>
          <o:OLEObject Type="Embed" ProgID="Equation.DSMT4" ShapeID="_x0000_i1619" DrawAspect="Content" ObjectID="_1591382298" r:id="rId1121">
            <o:FieldCodes>\* MERGEFORMAT</o:FieldCodes>
          </o:OLEObject>
        </w:object>
      </w:r>
      <w:r>
        <w:rPr>
          <w:u w:val="single"/>
        </w:rPr>
        <w:t xml:space="preserve">             </w:t>
      </w:r>
      <w:r>
        <w:rPr>
          <w:b/>
        </w:rPr>
        <w:t>.</w:t>
      </w:r>
    </w:p>
    <w:p w:rsidR="000A0265" w:rsidRDefault="000A0265" w:rsidP="000A0265">
      <w:pPr>
        <w:rPr>
          <w:color w:val="000000"/>
        </w:rPr>
      </w:pPr>
      <w:r>
        <w:t xml:space="preserve">4. </w:t>
      </w:r>
      <w:r>
        <w:rPr>
          <w:rFonts w:hint="eastAsia"/>
        </w:rPr>
        <w:t>已知</w:t>
      </w:r>
      <w:r>
        <w:rPr>
          <w:rFonts w:hint="eastAsia"/>
          <w:color w:val="000000"/>
        </w:rPr>
        <w:t>级数</w:t>
      </w:r>
      <w:r w:rsidRPr="00374CB4">
        <w:rPr>
          <w:color w:val="000000"/>
          <w:position w:val="-28"/>
        </w:rPr>
        <w:object w:dxaOrig="807" w:dyaOrig="686">
          <v:shape id="_x0000_i1620" type="#_x0000_t75" style="width:40.1pt;height:33.95pt;mso-position-horizontal-relative:page;mso-position-vertical-relative:page" o:ole="">
            <v:imagedata r:id="rId1122" o:title=""/>
          </v:shape>
          <o:OLEObject Type="Embed" ProgID="Equation.DSMT4" ShapeID="_x0000_i1620" DrawAspect="Content" ObjectID="_1591382299" r:id="rId1123">
            <o:FieldCodes>\* MERGEFORMAT</o:FieldCodes>
          </o:OLEObject>
        </w:object>
      </w:r>
      <w:r>
        <w:rPr>
          <w:rFonts w:hint="eastAsia"/>
          <w:color w:val="000000"/>
        </w:rPr>
        <w:t>在</w:t>
      </w:r>
      <w:r w:rsidRPr="00374CB4">
        <w:rPr>
          <w:color w:val="000000"/>
          <w:position w:val="-6"/>
        </w:rPr>
        <w:object w:dxaOrig="544" w:dyaOrig="282">
          <v:shape id="_x0000_i1621" type="#_x0000_t75" style="width:27.15pt;height:14.25pt;mso-position-horizontal-relative:page;mso-position-vertical-relative:page" o:ole="">
            <v:imagedata r:id="rId1124" o:title=""/>
          </v:shape>
          <o:OLEObject Type="Embed" ProgID="Equation.DSMT4" ShapeID="_x0000_i1621" DrawAspect="Content" ObjectID="_1591382300" r:id="rId1125">
            <o:FieldCodes>\* MERGEFORMAT</o:FieldCodes>
          </o:OLEObject>
        </w:object>
      </w:r>
      <w:r>
        <w:rPr>
          <w:rFonts w:hint="eastAsia"/>
          <w:color w:val="000000"/>
        </w:rPr>
        <w:t>收敛，那么级数</w:t>
      </w:r>
      <w:r w:rsidRPr="00374CB4">
        <w:rPr>
          <w:color w:val="000000"/>
          <w:position w:val="-28"/>
        </w:rPr>
        <w:object w:dxaOrig="807" w:dyaOrig="686">
          <v:shape id="_x0000_i1622" type="#_x0000_t75" style="width:40.1pt;height:33.95pt;mso-position-horizontal-relative:page;mso-position-vertical-relative:page" o:ole="">
            <v:imagedata r:id="rId1126" o:title=""/>
          </v:shape>
          <o:OLEObject Type="Embed" ProgID="Equation.DSMT4" ShapeID="_x0000_i1622" DrawAspect="Content" ObjectID="_1591382301" r:id="rId1127">
            <o:FieldCodes>\* MERGEFORMAT</o:FieldCodes>
          </o:OLEObject>
        </w:object>
      </w:r>
      <w:r>
        <w:rPr>
          <w:color w:val="000000"/>
          <w:u w:val="single"/>
        </w:rPr>
        <w:t xml:space="preserve">          </w:t>
      </w:r>
      <w:r>
        <w:rPr>
          <w:color w:val="000000"/>
        </w:rPr>
        <w:t xml:space="preserve">.  </w:t>
      </w:r>
      <w:r>
        <w:rPr>
          <w:rFonts w:hint="eastAsia"/>
          <w:color w:val="000000"/>
        </w:rPr>
        <w:t>（填“收敛”“绝对收敛”</w:t>
      </w:r>
      <w:r>
        <w:rPr>
          <w:color w:val="000000"/>
        </w:rPr>
        <w:t xml:space="preserve">  </w:t>
      </w:r>
      <w:r>
        <w:rPr>
          <w:rFonts w:hint="eastAsia"/>
          <w:color w:val="000000"/>
        </w:rPr>
        <w:t>“发散”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“不确定”）</w:t>
      </w:r>
    </w:p>
    <w:p w:rsidR="000A0265" w:rsidRDefault="000A0265" w:rsidP="000A0265">
      <w:pPr>
        <w:rPr>
          <w:rFonts w:ascii="宋体"/>
          <w:sz w:val="10"/>
          <w:szCs w:val="10"/>
        </w:rPr>
      </w:pPr>
      <w:r>
        <w:t xml:space="preserve">5. </w:t>
      </w:r>
      <w:r>
        <w:rPr>
          <w:rFonts w:hint="eastAsia"/>
        </w:rPr>
        <w:t>微分方程</w:t>
      </w:r>
      <w:r w:rsidRPr="00374CB4">
        <w:rPr>
          <w:position w:val="-16"/>
        </w:rPr>
        <w:object w:dxaOrig="1848" w:dyaOrig="442">
          <v:shape id="_x0000_i1623" type="#_x0000_t75" style="width:91.7pt;height:21.75pt;mso-position-horizontal-relative:page;mso-position-vertical-relative:page" o:ole="">
            <v:imagedata r:id="rId1128" o:title=""/>
          </v:shape>
          <o:OLEObject Type="Embed" ProgID="Equation.DSMT4" ShapeID="_x0000_i1623" DrawAspect="Content" ObjectID="_1591382302" r:id="rId1129">
            <o:FieldCodes>\* MERGEFORMAT</o:FieldCodes>
          </o:OLEObject>
        </w:object>
      </w:r>
      <w:r>
        <w:rPr>
          <w:rFonts w:hint="eastAsia"/>
        </w:rPr>
        <w:t>的通解中含有</w:t>
      </w:r>
      <w:r>
        <w:rPr>
          <w:u w:val="single"/>
        </w:rPr>
        <w:t xml:space="preserve">       </w:t>
      </w:r>
      <w:r>
        <w:rPr>
          <w:rFonts w:hint="eastAsia"/>
        </w:rPr>
        <w:t>个独立任意常数</w:t>
      </w:r>
      <w:r>
        <w:rPr>
          <w:rFonts w:ascii="宋体" w:cs="宋体"/>
        </w:rPr>
        <w:t>.</w:t>
      </w:r>
    </w:p>
    <w:p w:rsidR="000A0265" w:rsidRDefault="000A0265" w:rsidP="000A0265">
      <w:pPr>
        <w:rPr>
          <w:rFonts w:ascii="宋体"/>
          <w:bCs/>
          <w:szCs w:val="21"/>
        </w:rPr>
      </w:pPr>
      <w:r>
        <w:t>2</w:t>
      </w:r>
      <w:r>
        <w:rPr>
          <w:rFonts w:hint="eastAsia"/>
        </w:rPr>
        <w:t>．</w:t>
      </w:r>
      <w:r>
        <w:rPr>
          <w:rFonts w:ascii="宋体" w:hAnsi="宋体" w:hint="eastAsia"/>
          <w:bCs/>
          <w:szCs w:val="21"/>
        </w:rPr>
        <w:t>计算</w:t>
      </w:r>
      <w:r w:rsidRPr="00374CB4">
        <w:rPr>
          <w:rFonts w:ascii="宋体" w:hAnsi="宋体" w:hint="eastAsia"/>
          <w:bCs/>
          <w:position w:val="-30"/>
          <w:szCs w:val="21"/>
        </w:rPr>
        <w:object w:dxaOrig="3379" w:dyaOrig="580">
          <v:shape id="_x0000_i1624" type="#_x0000_t75" style="width:167.1pt;height:29.2pt;mso-position-horizontal-relative:page;mso-position-vertical-relative:page" o:ole="">
            <v:imagedata r:id="rId1130" o:title=""/>
          </v:shape>
          <o:OLEObject Type="Embed" ProgID="Equation.DSMT4" ShapeID="_x0000_i1624" DrawAspect="Content" ObjectID="_1591382303" r:id="rId1131">
            <o:FieldCodes>\* MERGEFORMAT</o:FieldCodes>
          </o:OLEObject>
        </w:object>
      </w:r>
      <w:r>
        <w:rPr>
          <w:rFonts w:ascii="宋体" w:hAnsi="宋体" w:hint="eastAsia"/>
          <w:bCs/>
          <w:szCs w:val="21"/>
        </w:rPr>
        <w:t>，其中</w:t>
      </w:r>
      <w:r w:rsidRPr="00374CB4">
        <w:rPr>
          <w:rFonts w:ascii="宋体" w:hAnsi="宋体" w:hint="eastAsia"/>
          <w:bCs/>
          <w:position w:val="-4"/>
          <w:szCs w:val="21"/>
        </w:rPr>
        <w:object w:dxaOrig="225" w:dyaOrig="245">
          <v:shape id="_x0000_i1625" type="#_x0000_t75" style="width:11.55pt;height:12.25pt;mso-position-horizontal-relative:page;mso-position-vertical-relative:page" o:ole="">
            <v:imagedata r:id="rId1132" o:title=""/>
          </v:shape>
          <o:OLEObject Type="Embed" ProgID="Equation.DSMT4" ShapeID="_x0000_i1625" DrawAspect="Content" ObjectID="_1591382304" r:id="rId1133">
            <o:FieldCodes>\* MERGEFORMAT</o:FieldCodes>
          </o:OLEObject>
        </w:object>
      </w:r>
      <w:r>
        <w:rPr>
          <w:rFonts w:ascii="宋体" w:hAnsi="宋体" w:hint="eastAsia"/>
          <w:bCs/>
          <w:szCs w:val="21"/>
        </w:rPr>
        <w:t>是立体</w:t>
      </w:r>
    </w:p>
    <w:p w:rsidR="000A0265" w:rsidRDefault="000A0265" w:rsidP="000A0265">
      <w:pPr>
        <w:rPr>
          <w:rFonts w:ascii="宋体" w:hint="eastAsia"/>
          <w:bCs/>
          <w:szCs w:val="21"/>
        </w:rPr>
      </w:pPr>
      <w:r w:rsidRPr="00374CB4">
        <w:rPr>
          <w:rFonts w:ascii="宋体" w:hAnsi="宋体" w:hint="eastAsia"/>
          <w:bCs/>
          <w:position w:val="-16"/>
          <w:szCs w:val="21"/>
        </w:rPr>
        <w:object w:dxaOrig="2880" w:dyaOrig="440">
          <v:shape id="_x0000_i1626" type="#_x0000_t75" style="width:2in;height:21.75pt;mso-position-horizontal-relative:page;mso-position-vertical-relative:page" o:ole="">
            <v:imagedata r:id="rId1134" o:title=""/>
          </v:shape>
          <o:OLEObject Type="Embed" ProgID="Equation.DSMT4" ShapeID="_x0000_i1626" DrawAspect="Content" ObjectID="_1591382305" r:id="rId1135">
            <o:FieldCodes>\* MERGEFORMAT</o:FieldCodes>
          </o:OLEObject>
        </w:object>
      </w:r>
      <w:r>
        <w:rPr>
          <w:rFonts w:ascii="宋体" w:hAnsi="宋体" w:hint="eastAsia"/>
          <w:bCs/>
          <w:szCs w:val="21"/>
        </w:rPr>
        <w:t>的整个表面外侧</w:t>
      </w:r>
      <w:r>
        <w:rPr>
          <w:rFonts w:ascii="宋体"/>
          <w:bCs/>
          <w:szCs w:val="21"/>
        </w:rPr>
        <w:t>.</w:t>
      </w:r>
    </w:p>
    <w:p w:rsidR="00A154B0" w:rsidRDefault="00A154B0" w:rsidP="00A154B0">
      <w:pPr>
        <w:rPr>
          <w:rFonts w:ascii="宋体"/>
          <w:b/>
          <w:color w:val="000000"/>
          <w:sz w:val="24"/>
        </w:rPr>
      </w:pPr>
      <w:r>
        <w:rPr>
          <w:rFonts w:ascii="黑体" w:eastAsia="黑体" w:hAnsi="黑体" w:cs="黑体" w:hint="eastAsia"/>
          <w:bCs/>
          <w:color w:val="000000"/>
          <w:sz w:val="24"/>
        </w:rPr>
        <w:t>五</w:t>
      </w:r>
      <w:r>
        <w:rPr>
          <w:rFonts w:ascii="宋体" w:hAnsi="宋体"/>
          <w:b/>
          <w:color w:val="000000"/>
          <w:sz w:val="24"/>
        </w:rPr>
        <w:t xml:space="preserve">. </w:t>
      </w:r>
      <w:r>
        <w:rPr>
          <w:rFonts w:ascii="黑体" w:eastAsia="黑体" w:hAnsi="黑体" w:cs="黑体" w:hint="eastAsia"/>
          <w:bCs/>
          <w:color w:val="000000"/>
          <w:sz w:val="24"/>
        </w:rPr>
        <w:t>微分方程计算题（每小题</w:t>
      </w:r>
      <w:r>
        <w:rPr>
          <w:rFonts w:ascii="黑体" w:eastAsia="黑体" w:hAnsi="黑体" w:cs="黑体"/>
          <w:bCs/>
          <w:color w:val="000000"/>
          <w:sz w:val="24"/>
        </w:rPr>
        <w:t>8</w:t>
      </w:r>
      <w:r>
        <w:rPr>
          <w:rFonts w:ascii="黑体" w:eastAsia="黑体" w:hAnsi="黑体" w:cs="黑体" w:hint="eastAsia"/>
          <w:bCs/>
          <w:color w:val="000000"/>
          <w:sz w:val="24"/>
        </w:rPr>
        <w:t>分</w:t>
      </w:r>
      <w:r>
        <w:rPr>
          <w:rFonts w:ascii="黑体" w:eastAsia="黑体" w:hAnsi="黑体" w:cs="黑体"/>
          <w:bCs/>
          <w:color w:val="000000"/>
          <w:sz w:val="24"/>
        </w:rPr>
        <w:t>,</w:t>
      </w:r>
      <w:r>
        <w:rPr>
          <w:rFonts w:ascii="黑体" w:eastAsia="黑体" w:hAnsi="黑体" w:cs="黑体" w:hint="eastAsia"/>
          <w:bCs/>
          <w:color w:val="000000"/>
          <w:sz w:val="24"/>
        </w:rPr>
        <w:t>共</w:t>
      </w:r>
      <w:r>
        <w:rPr>
          <w:rFonts w:ascii="黑体" w:eastAsia="黑体" w:hAnsi="黑体" w:cs="黑体"/>
          <w:bCs/>
          <w:color w:val="000000"/>
          <w:sz w:val="24"/>
        </w:rPr>
        <w:t>16</w:t>
      </w:r>
      <w:r>
        <w:rPr>
          <w:rFonts w:ascii="黑体" w:eastAsia="黑体" w:hAnsi="黑体" w:cs="黑体" w:hint="eastAsia"/>
          <w:bCs/>
          <w:color w:val="000000"/>
          <w:sz w:val="24"/>
        </w:rPr>
        <w:t>分）</w:t>
      </w:r>
    </w:p>
    <w:p w:rsidR="00A154B0" w:rsidRDefault="00A154B0" w:rsidP="00A154B0">
      <w:pPr>
        <w:ind w:left="160"/>
        <w:rPr>
          <w:b/>
          <w:szCs w:val="21"/>
        </w:rPr>
      </w:pPr>
      <w:r>
        <w:rPr>
          <w:rFonts w:ascii="宋体" w:hAnsi="宋体"/>
        </w:rPr>
        <w:t>1</w:t>
      </w:r>
      <w:r>
        <w:rPr>
          <w:rFonts w:ascii="宋体" w:hAnsi="宋体" w:hint="eastAsia"/>
        </w:rPr>
        <w:t>．当</w:t>
      </w:r>
      <w:r w:rsidRPr="00374CB4">
        <w:rPr>
          <w:rFonts w:ascii="宋体" w:hAnsi="宋体" w:hint="eastAsia"/>
          <w:position w:val="-14"/>
        </w:rPr>
        <w:object w:dxaOrig="585" w:dyaOrig="403">
          <v:shape id="_x0000_i1641" type="#_x0000_t75" style="width:29.2pt;height:20.4pt;mso-position-horizontal-relative:page;mso-position-vertical-relative:page" o:ole="">
            <v:imagedata r:id="rId1136" o:title=""/>
          </v:shape>
          <o:OLEObject Type="Embed" ProgID="Equation.DSMT4" ShapeID="_x0000_i1641" DrawAspect="Content" ObjectID="_1591382306" r:id="rId1137">
            <o:FieldCodes>\* MERGEFORMAT</o:FieldCodes>
          </o:OLEObject>
        </w:object>
      </w:r>
      <w:r>
        <w:rPr>
          <w:rFonts w:ascii="宋体" w:hAnsi="宋体" w:hint="eastAsia"/>
        </w:rPr>
        <w:t>时，</w:t>
      </w:r>
      <w:r>
        <w:rPr>
          <w:rFonts w:hint="eastAsia"/>
        </w:rPr>
        <w:t>求微分方程</w:t>
      </w:r>
      <w:r w:rsidRPr="00374CB4">
        <w:rPr>
          <w:position w:val="-10"/>
        </w:rPr>
        <w:object w:dxaOrig="1831" w:dyaOrig="362">
          <v:shape id="_x0000_i1642" type="#_x0000_t75" style="width:91pt;height:17.65pt;mso-position-horizontal-relative:page;mso-position-vertical-relative:page" o:ole="">
            <v:imagedata r:id="rId1138" o:title=""/>
          </v:shape>
          <o:OLEObject Type="Embed" ProgID="Equation.DSMT4" ShapeID="_x0000_i1642" DrawAspect="Content" ObjectID="_1591382307" r:id="rId1139"/>
        </w:object>
      </w:r>
      <w:r>
        <w:rPr>
          <w:rFonts w:hint="eastAsia"/>
        </w:rPr>
        <w:t>的通解</w:t>
      </w:r>
      <w:r>
        <w:rPr>
          <w:rFonts w:ascii="宋体"/>
        </w:rPr>
        <w:t>.</w:t>
      </w:r>
    </w:p>
    <w:p w:rsidR="000A0265" w:rsidRDefault="000A0265" w:rsidP="000A0265">
      <w:pPr>
        <w:ind w:leftChars="76" w:left="370" w:hangingChars="100" w:hanging="210"/>
        <w:rPr>
          <w:rFonts w:ascii="宋体"/>
        </w:rPr>
      </w:pPr>
      <w:r>
        <w:rPr>
          <w:rFonts w:ascii="宋体" w:hAnsi="宋体"/>
        </w:rPr>
        <w:t>2</w:t>
      </w:r>
      <w:r>
        <w:rPr>
          <w:rFonts w:ascii="宋体" w:hAnsi="宋体" w:hint="eastAsia"/>
        </w:rPr>
        <w:t>．</w:t>
      </w:r>
      <w:r>
        <w:rPr>
          <w:rFonts w:hint="eastAsia"/>
        </w:rPr>
        <w:t>求微分方程</w:t>
      </w:r>
      <w:r w:rsidRPr="00374CB4">
        <w:rPr>
          <w:position w:val="-10"/>
        </w:rPr>
        <w:object w:dxaOrig="1647" w:dyaOrig="321">
          <v:shape id="_x0000_i1627" type="#_x0000_t75" style="width:84.25pt;height:15.6pt;mso-position-horizontal-relative:page;mso-position-vertical-relative:page" o:ole="">
            <v:imagedata r:id="rId1140" o:title=""/>
          </v:shape>
          <o:OLEObject Type="Embed" ProgID="Equation.DSMT4" ShapeID="_x0000_i1627" DrawAspect="Content" ObjectID="_1591382308" r:id="rId1141"/>
        </w:object>
      </w:r>
      <w:r>
        <w:rPr>
          <w:rFonts w:hint="eastAsia"/>
        </w:rPr>
        <w:t>满足初始条件</w:t>
      </w:r>
      <w:r w:rsidRPr="00374CB4">
        <w:rPr>
          <w:position w:val="-14"/>
        </w:rPr>
        <w:object w:dxaOrig="1829" w:dyaOrig="362">
          <v:shape id="_x0000_i1628" type="#_x0000_t75" style="width:91.7pt;height:19pt;mso-position-horizontal-relative:page;mso-position-vertical-relative:page" o:ole="">
            <v:imagedata r:id="rId1142" o:title=""/>
          </v:shape>
          <o:OLEObject Type="Embed" ProgID="Equation.DSMT4" ShapeID="_x0000_i1628" DrawAspect="Content" ObjectID="_1591382309" r:id="rId1143"/>
        </w:object>
      </w:r>
      <w:r>
        <w:rPr>
          <w:rFonts w:hint="eastAsia"/>
        </w:rPr>
        <w:t>的特解</w:t>
      </w:r>
      <w:r>
        <w:rPr>
          <w:rFonts w:ascii="宋体"/>
        </w:rPr>
        <w:t>.</w:t>
      </w:r>
    </w:p>
    <w:p w:rsidR="000A0265" w:rsidRPr="00A154B0" w:rsidRDefault="000A0265" w:rsidP="00A154B0">
      <w:pPr>
        <w:ind w:firstLineChars="100" w:firstLine="210"/>
        <w:rPr>
          <w:rFonts w:ascii="宋体"/>
          <w:bCs/>
        </w:rPr>
      </w:pPr>
      <w:r>
        <w:rPr>
          <w:rFonts w:ascii="宋体" w:hAnsi="宋体" w:hint="eastAsia"/>
          <w:bCs/>
        </w:rPr>
        <w:t>所求特解是</w:t>
      </w:r>
      <w:r w:rsidRPr="00374CB4">
        <w:rPr>
          <w:rFonts w:ascii="宋体" w:hAnsi="宋体" w:hint="eastAsia"/>
          <w:bCs/>
          <w:position w:val="-6"/>
        </w:rPr>
        <w:object w:dxaOrig="723" w:dyaOrig="321">
          <v:shape id="_x0000_i1629" type="#_x0000_t75" style="width:36pt;height:15.6pt;mso-position-horizontal-relative:page;mso-position-vertical-relative:page" o:ole="">
            <v:imagedata r:id="rId1144" o:title=""/>
          </v:shape>
          <o:OLEObject Type="Embed" ProgID="Equation.DSMT4" ShapeID="_x0000_i1629" DrawAspect="Content" ObjectID="_1591382310" r:id="rId1145">
            <o:FieldCodes>\* MERGEFORMAT</o:FieldCodes>
          </o:OLEObject>
        </w:object>
      </w:r>
      <w:r>
        <w:rPr>
          <w:rFonts w:ascii="宋体" w:hAnsi="宋体"/>
          <w:bCs/>
        </w:rPr>
        <w:t>.      (8</w:t>
      </w:r>
      <w:r>
        <w:rPr>
          <w:rFonts w:ascii="宋体" w:hAnsi="宋体" w:hint="eastAsia"/>
          <w:bCs/>
        </w:rPr>
        <w:t>分</w:t>
      </w:r>
      <w:r>
        <w:rPr>
          <w:rFonts w:ascii="宋体" w:hAnsi="宋体"/>
          <w:bCs/>
        </w:rPr>
        <w:t>)</w:t>
      </w:r>
    </w:p>
    <w:p w:rsidR="000A0265" w:rsidRPr="007B192B" w:rsidRDefault="000A0265" w:rsidP="000A0265">
      <w:pPr>
        <w:rPr>
          <w:rFonts w:ascii="宋体"/>
        </w:rPr>
      </w:pPr>
      <w:r>
        <w:rPr>
          <w:rFonts w:ascii="黑体" w:eastAsia="黑体" w:hAnsi="黑体" w:cs="黑体" w:hint="eastAsia"/>
          <w:bCs/>
          <w:color w:val="000000"/>
          <w:sz w:val="24"/>
        </w:rPr>
        <w:t>六、无穷级数（每个</w:t>
      </w:r>
      <w:r>
        <w:rPr>
          <w:rFonts w:ascii="黑体" w:eastAsia="黑体" w:hAnsi="黑体" w:cs="黑体"/>
          <w:bCs/>
          <w:color w:val="000000"/>
          <w:sz w:val="24"/>
        </w:rPr>
        <w:t>7</w:t>
      </w:r>
      <w:r>
        <w:rPr>
          <w:rFonts w:ascii="黑体" w:eastAsia="黑体" w:hAnsi="黑体" w:cs="黑体" w:hint="eastAsia"/>
          <w:bCs/>
          <w:color w:val="000000"/>
          <w:sz w:val="24"/>
        </w:rPr>
        <w:t>分，共</w:t>
      </w:r>
      <w:r>
        <w:rPr>
          <w:rFonts w:ascii="黑体" w:eastAsia="黑体" w:hAnsi="黑体" w:cs="黑体"/>
          <w:bCs/>
          <w:color w:val="000000"/>
          <w:sz w:val="24"/>
        </w:rPr>
        <w:t>21</w:t>
      </w:r>
      <w:r>
        <w:rPr>
          <w:rFonts w:ascii="黑体" w:eastAsia="黑体" w:hAnsi="黑体" w:cs="黑体" w:hint="eastAsia"/>
          <w:bCs/>
          <w:color w:val="000000"/>
          <w:sz w:val="24"/>
        </w:rPr>
        <w:t>分）</w:t>
      </w:r>
    </w:p>
    <w:p w:rsidR="000A0265" w:rsidRPr="007B192B" w:rsidRDefault="000A0265" w:rsidP="000A0265">
      <w:pPr>
        <w:spacing w:line="360" w:lineRule="auto"/>
        <w:rPr>
          <w:rFonts w:ascii="宋体"/>
          <w:bCs/>
          <w:color w:val="000000"/>
          <w:szCs w:val="21"/>
        </w:rPr>
      </w:pPr>
      <w:r w:rsidRPr="007B192B">
        <w:rPr>
          <w:rFonts w:ascii="宋体" w:hAnsi="宋体"/>
          <w:color w:val="000000"/>
          <w:szCs w:val="21"/>
        </w:rPr>
        <w:t>1.</w:t>
      </w:r>
      <w:r w:rsidRPr="007B192B">
        <w:rPr>
          <w:rFonts w:ascii="宋体" w:hAnsi="宋体"/>
          <w:b/>
          <w:color w:val="000000"/>
          <w:szCs w:val="21"/>
        </w:rPr>
        <w:t xml:space="preserve"> </w:t>
      </w:r>
      <w:r w:rsidRPr="007B192B">
        <w:rPr>
          <w:rFonts w:ascii="宋体" w:hAnsi="宋体" w:hint="eastAsia"/>
          <w:bCs/>
          <w:color w:val="000000"/>
          <w:szCs w:val="21"/>
        </w:rPr>
        <w:t>判别级数</w:t>
      </w:r>
      <w:r w:rsidRPr="007B192B">
        <w:rPr>
          <w:rFonts w:ascii="宋体" w:hAnsi="宋体" w:hint="eastAsia"/>
          <w:bCs/>
          <w:color w:val="000000"/>
          <w:position w:val="-28"/>
          <w:szCs w:val="21"/>
        </w:rPr>
        <w:object w:dxaOrig="846" w:dyaOrig="684">
          <v:shape id="_x0000_i1630" type="#_x0000_t75" style="width:42.1pt;height:33.95pt;mso-position-horizontal-relative:page;mso-position-vertical-relative:page" o:ole="">
            <v:imagedata r:id="rId1146" o:title=""/>
          </v:shape>
          <o:OLEObject Type="Embed" ProgID="Equation.DSMT4" ShapeID="_x0000_i1630" DrawAspect="Content" ObjectID="_1591382311" r:id="rId1147">
            <o:FieldCodes>\* MERGEFORMAT</o:FieldCodes>
          </o:OLEObject>
        </w:object>
      </w:r>
      <w:r w:rsidRPr="007B192B">
        <w:rPr>
          <w:rFonts w:ascii="宋体" w:hAnsi="宋体" w:hint="eastAsia"/>
          <w:bCs/>
          <w:color w:val="000000"/>
          <w:szCs w:val="21"/>
        </w:rPr>
        <w:t>的敛散性，若收敛，指出是绝对收敛还是条件收敛</w:t>
      </w:r>
      <w:r w:rsidRPr="007B192B">
        <w:rPr>
          <w:rFonts w:ascii="宋体"/>
          <w:bCs/>
          <w:color w:val="000000"/>
          <w:szCs w:val="21"/>
        </w:rPr>
        <w:t>.</w:t>
      </w:r>
    </w:p>
    <w:p w:rsidR="000A0265" w:rsidRDefault="000A0265" w:rsidP="000A0265">
      <w:pPr>
        <w:spacing w:line="360" w:lineRule="auto"/>
      </w:pPr>
      <w:r>
        <w:t>2.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求级数</w:t>
      </w:r>
      <w:r w:rsidRPr="00374CB4">
        <w:rPr>
          <w:rFonts w:ascii="宋体" w:hAnsi="宋体" w:hint="eastAsia"/>
          <w:bCs/>
          <w:color w:val="000000"/>
          <w:position w:val="-28"/>
          <w:szCs w:val="21"/>
        </w:rPr>
        <w:object w:dxaOrig="846" w:dyaOrig="705">
          <v:shape id="_x0000_i1631" type="#_x0000_t75" style="width:42.1pt;height:35.3pt;mso-position-horizontal-relative:page;mso-position-vertical-relative:page" o:ole="">
            <v:imagedata r:id="rId1148" o:title=""/>
          </v:shape>
          <o:OLEObject Type="Embed" ProgID="Equation.DSMT4" ShapeID="_x0000_i1631" DrawAspect="Content" ObjectID="_1591382312" r:id="rId1149">
            <o:FieldCodes>\* MERGEFORMAT</o:FieldCodes>
          </o:OLEObject>
        </w:object>
      </w:r>
      <w:r>
        <w:rPr>
          <w:rFonts w:ascii="宋体" w:hAnsi="宋体" w:hint="eastAsia"/>
          <w:bCs/>
          <w:color w:val="000000"/>
          <w:szCs w:val="21"/>
        </w:rPr>
        <w:t>的收敛半径和收敛区间</w:t>
      </w:r>
      <w:r>
        <w:rPr>
          <w:rFonts w:ascii="宋体"/>
          <w:bCs/>
          <w:color w:val="000000"/>
          <w:szCs w:val="21"/>
        </w:rPr>
        <w:t>.</w:t>
      </w:r>
    </w:p>
    <w:p w:rsidR="000A0265" w:rsidRPr="007B192B" w:rsidRDefault="000A0265" w:rsidP="000A0265">
      <w:pPr>
        <w:spacing w:line="360" w:lineRule="auto"/>
        <w:rPr>
          <w:rFonts w:ascii="宋体"/>
          <w:szCs w:val="21"/>
        </w:rPr>
      </w:pPr>
      <w:r w:rsidRPr="007B192B">
        <w:rPr>
          <w:rFonts w:ascii="宋体" w:hAnsi="宋体"/>
          <w:szCs w:val="21"/>
          <w:highlight w:val="lightGray"/>
        </w:rPr>
        <w:lastRenderedPageBreak/>
        <w:t>3</w:t>
      </w:r>
      <w:r>
        <w:rPr>
          <w:rFonts w:ascii="宋体" w:hAnsi="宋体" w:hint="eastAsia"/>
          <w:szCs w:val="21"/>
          <w:highlight w:val="lightGray"/>
        </w:rPr>
        <w:t>．</w:t>
      </w:r>
      <w:r w:rsidRPr="007B192B">
        <w:rPr>
          <w:rFonts w:ascii="宋体" w:hAnsi="宋体" w:hint="eastAsia"/>
          <w:szCs w:val="21"/>
        </w:rPr>
        <w:t>将函数</w:t>
      </w:r>
      <w:r w:rsidRPr="00374CB4">
        <w:rPr>
          <w:position w:val="-24"/>
        </w:rPr>
        <w:object w:dxaOrig="1265" w:dyaOrig="622">
          <v:shape id="_x0000_i1632" type="#_x0000_t75" style="width:62.5pt;height:30.55pt;mso-position-horizontal-relative:page;mso-position-vertical-relative:page" o:ole="">
            <v:imagedata r:id="rId1150" o:title=""/>
          </v:shape>
          <o:OLEObject Type="Embed" ProgID="Equation.DSMT4" ShapeID="_x0000_i1632" DrawAspect="Content" ObjectID="_1591382313" r:id="rId1151">
            <o:FieldCodes>\* MERGEFORMAT</o:FieldCodes>
          </o:OLEObject>
        </w:object>
      </w:r>
      <w:r w:rsidRPr="007B192B">
        <w:rPr>
          <w:rFonts w:ascii="宋体" w:hAnsi="宋体" w:hint="eastAsia"/>
          <w:szCs w:val="21"/>
        </w:rPr>
        <w:t>展为</w:t>
      </w:r>
      <w:r w:rsidRPr="00374CB4">
        <w:rPr>
          <w:position w:val="-6"/>
        </w:rPr>
        <w:object w:dxaOrig="205" w:dyaOrig="226">
          <v:shape id="_x0000_i1633" type="#_x0000_t75" style="width:9.5pt;height:11.55pt;mso-position-horizontal-relative:page;mso-position-vertical-relative:page" o:ole="">
            <v:imagedata r:id="rId1152" o:title=""/>
          </v:shape>
          <o:OLEObject Type="Embed" ProgID="Equation.DSMT4" ShapeID="_x0000_i1633" DrawAspect="Content" ObjectID="_1591382314" r:id="rId1153">
            <o:FieldCodes>\* MERGEFORMAT</o:FieldCodes>
          </o:OLEObject>
        </w:object>
      </w:r>
      <w:r w:rsidRPr="007B192B">
        <w:rPr>
          <w:rFonts w:ascii="宋体" w:hAnsi="宋体" w:hint="eastAsia"/>
          <w:szCs w:val="21"/>
        </w:rPr>
        <w:t>的幂级数，并指出收敛区间</w:t>
      </w:r>
      <w:r w:rsidRPr="007B192B">
        <w:rPr>
          <w:rFonts w:ascii="宋体"/>
          <w:szCs w:val="21"/>
        </w:rPr>
        <w:t>.</w:t>
      </w:r>
    </w:p>
    <w:p w:rsidR="000A0265" w:rsidRPr="007B192B" w:rsidRDefault="000A0265" w:rsidP="000A0265">
      <w:pPr>
        <w:spacing w:line="360" w:lineRule="auto"/>
        <w:rPr>
          <w:rFonts w:ascii="宋体"/>
          <w:szCs w:val="21"/>
        </w:rPr>
      </w:pPr>
      <w:r>
        <w:rPr>
          <w:rFonts w:ascii="宋体" w:hAnsi="宋体" w:hint="eastAsia"/>
          <w:szCs w:val="21"/>
        </w:rPr>
        <w:t>七、</w:t>
      </w:r>
      <w:r>
        <w:rPr>
          <w:rFonts w:ascii="黑体" w:eastAsia="黑体" w:hAnsi="黑体" w:cs="黑体" w:hint="eastAsia"/>
          <w:bCs/>
          <w:color w:val="000000"/>
          <w:sz w:val="24"/>
        </w:rPr>
        <w:t>（</w:t>
      </w:r>
      <w:r>
        <w:rPr>
          <w:rFonts w:ascii="黑体" w:eastAsia="黑体" w:hAnsi="黑体" w:cs="黑体"/>
          <w:bCs/>
          <w:color w:val="000000"/>
          <w:sz w:val="24"/>
        </w:rPr>
        <w:t>7</w:t>
      </w:r>
      <w:r>
        <w:rPr>
          <w:rFonts w:ascii="黑体" w:eastAsia="黑体" w:hAnsi="黑体" w:cs="黑体" w:hint="eastAsia"/>
          <w:bCs/>
          <w:color w:val="000000"/>
          <w:sz w:val="24"/>
        </w:rPr>
        <w:t>分）计算曲线积分</w:t>
      </w:r>
    </w:p>
    <w:p w:rsidR="000A0265" w:rsidRDefault="000A0265" w:rsidP="000A0265">
      <w:pPr>
        <w:spacing w:line="360" w:lineRule="auto"/>
        <w:rPr>
          <w:rFonts w:ascii="黑体" w:eastAsia="黑体" w:hAnsi="黑体" w:cs="黑体"/>
          <w:bCs/>
          <w:color w:val="000000"/>
          <w:sz w:val="24"/>
        </w:rPr>
      </w:pPr>
      <w:r w:rsidRPr="00374CB4">
        <w:rPr>
          <w:rFonts w:ascii="宋体" w:hAnsi="宋体" w:hint="eastAsia"/>
          <w:b/>
          <w:color w:val="000000"/>
          <w:position w:val="-18"/>
          <w:szCs w:val="21"/>
        </w:rPr>
        <w:object w:dxaOrig="4619" w:dyaOrig="460">
          <v:shape id="_x0000_i1634" type="#_x0000_t75" style="width:230.95pt;height:23.1pt;mso-position-horizontal-relative:page;mso-position-vertical-relative:page" o:ole="">
            <v:imagedata r:id="rId1154" o:title=""/>
          </v:shape>
          <o:OLEObject Type="Embed" ProgID="Equation.DSMT4" ShapeID="_x0000_i1634" DrawAspect="Content" ObjectID="_1591382315" r:id="rId1155">
            <o:FieldCodes>\* MERGEFORMAT</o:FieldCodes>
          </o:OLEObject>
        </w:object>
      </w:r>
      <w:r>
        <w:rPr>
          <w:rFonts w:ascii="黑体" w:eastAsia="黑体" w:hAnsi="黑体" w:cs="黑体" w:hint="eastAsia"/>
          <w:bCs/>
          <w:color w:val="000000"/>
          <w:sz w:val="24"/>
        </w:rPr>
        <w:t>其中</w:t>
      </w:r>
      <w:r w:rsidRPr="00374CB4">
        <w:rPr>
          <w:rFonts w:ascii="黑体" w:eastAsia="黑体" w:hAnsi="黑体" w:cs="黑体"/>
          <w:bCs/>
          <w:color w:val="000000"/>
          <w:position w:val="-4"/>
          <w:sz w:val="24"/>
        </w:rPr>
        <w:object w:dxaOrig="606" w:dyaOrig="343">
          <v:shape id="_x0000_i1635" type="#_x0000_t75" style="width:29.9pt;height:17pt;mso-position-horizontal-relative:page;mso-position-vertical-relative:page" o:ole="">
            <v:imagedata r:id="rId1156" o:title=""/>
          </v:shape>
          <o:OLEObject Type="Embed" ProgID="Equation.DSMT4" ShapeID="_x0000_i1635" DrawAspect="Content" ObjectID="_1591382316" r:id="rId1157">
            <o:FieldCodes>\* MERGEFORMAT</o:FieldCodes>
          </o:OLEObject>
        </w:object>
      </w:r>
      <w:r>
        <w:rPr>
          <w:rFonts w:ascii="黑体" w:eastAsia="黑体" w:hAnsi="黑体" w:cs="黑体" w:hint="eastAsia"/>
          <w:bCs/>
          <w:color w:val="000000"/>
          <w:sz w:val="24"/>
        </w:rPr>
        <w:t>为连接</w:t>
      </w:r>
      <w:r w:rsidRPr="00374CB4">
        <w:rPr>
          <w:rFonts w:ascii="黑体" w:eastAsia="黑体" w:hAnsi="黑体" w:cs="黑体"/>
          <w:bCs/>
          <w:color w:val="000000"/>
          <w:position w:val="-10"/>
          <w:sz w:val="24"/>
        </w:rPr>
        <w:object w:dxaOrig="767" w:dyaOrig="323">
          <v:shape id="_x0000_i1636" type="#_x0000_t75" style="width:38.05pt;height:15.6pt;mso-position-horizontal-relative:page;mso-position-vertical-relative:page" o:ole="">
            <v:imagedata r:id="rId1158" o:title=""/>
          </v:shape>
          <o:OLEObject Type="Embed" ProgID="Equation.DSMT4" ShapeID="_x0000_i1636" DrawAspect="Content" ObjectID="_1591382317" r:id="rId1159">
            <o:FieldCodes>\* MERGEFORMAT</o:FieldCodes>
          </o:OLEObject>
        </w:object>
      </w:r>
      <w:r>
        <w:rPr>
          <w:rFonts w:ascii="黑体" w:eastAsia="黑体" w:hAnsi="黑体" w:cs="黑体" w:hint="eastAsia"/>
          <w:bCs/>
          <w:color w:val="000000"/>
          <w:sz w:val="24"/>
        </w:rPr>
        <w:t>与</w:t>
      </w:r>
      <w:r w:rsidRPr="00374CB4">
        <w:rPr>
          <w:rFonts w:ascii="黑体" w:eastAsia="黑体" w:hAnsi="黑体" w:cs="黑体"/>
          <w:bCs/>
          <w:color w:val="000000"/>
          <w:position w:val="-10"/>
          <w:sz w:val="24"/>
        </w:rPr>
        <w:object w:dxaOrig="884" w:dyaOrig="321">
          <v:shape id="_x0000_i1637" type="#_x0000_t75" style="width:44.15pt;height:15.6pt;mso-position-horizontal-relative:page;mso-position-vertical-relative:page" o:ole="">
            <v:imagedata r:id="rId1160" o:title=""/>
          </v:shape>
          <o:OLEObject Type="Embed" ProgID="Equation.DSMT4" ShapeID="_x0000_i1637" DrawAspect="Content" ObjectID="_1591382318" r:id="rId1161">
            <o:FieldCodes>\* MERGEFORMAT</o:FieldCodes>
          </o:OLEObject>
        </w:object>
      </w:r>
      <w:r>
        <w:rPr>
          <w:rFonts w:ascii="黑体" w:eastAsia="黑体" w:hAnsi="黑体" w:cs="黑体" w:hint="eastAsia"/>
          <w:bCs/>
          <w:color w:val="000000"/>
          <w:sz w:val="24"/>
        </w:rPr>
        <w:t>的线段</w:t>
      </w:r>
      <w:r w:rsidRPr="00374CB4">
        <w:rPr>
          <w:rFonts w:ascii="黑体" w:eastAsia="黑体" w:hAnsi="黑体" w:cs="黑体"/>
          <w:bCs/>
          <w:color w:val="000000"/>
          <w:position w:val="-4"/>
          <w:sz w:val="24"/>
        </w:rPr>
        <w:object w:dxaOrig="405" w:dyaOrig="324">
          <v:shape id="_x0000_i1638" type="#_x0000_t75" style="width:20.4pt;height:15.6pt;mso-position-horizontal-relative:page;mso-position-vertical-relative:page" o:ole="">
            <v:imagedata r:id="rId1162" o:title=""/>
          </v:shape>
          <o:OLEObject Type="Embed" ProgID="Equation.DSMT4" ShapeID="_x0000_i1638" DrawAspect="Content" ObjectID="_1591382319" r:id="rId1163">
            <o:FieldCodes>\* MERGEFORMAT</o:FieldCodes>
          </o:OLEObject>
        </w:object>
      </w:r>
      <w:r>
        <w:rPr>
          <w:rFonts w:ascii="黑体" w:eastAsia="黑体" w:hAnsi="黑体" w:cs="黑体" w:hint="eastAsia"/>
          <w:bCs/>
          <w:color w:val="000000"/>
          <w:sz w:val="24"/>
        </w:rPr>
        <w:t>下方的任意分段光滑的简单闭曲线，且该曲线与</w:t>
      </w:r>
      <w:r w:rsidRPr="00374CB4">
        <w:rPr>
          <w:rFonts w:ascii="黑体" w:eastAsia="黑体" w:hAnsi="黑体" w:cs="黑体"/>
          <w:bCs/>
          <w:color w:val="000000"/>
          <w:position w:val="-4"/>
          <w:sz w:val="24"/>
        </w:rPr>
        <w:object w:dxaOrig="405" w:dyaOrig="324">
          <v:shape id="_x0000_i1639" type="#_x0000_t75" style="width:20.4pt;height:15.6pt;mso-position-horizontal-relative:page;mso-position-vertical-relative:page" o:ole="">
            <v:imagedata r:id="rId1162" o:title=""/>
          </v:shape>
          <o:OLEObject Type="Embed" ProgID="Equation.DSMT4" ShapeID="_x0000_i1639" DrawAspect="Content" ObjectID="_1591382320" r:id="rId1164">
            <o:FieldCodes>\* MERGEFORMAT</o:FieldCodes>
          </o:OLEObject>
        </w:object>
      </w:r>
      <w:r>
        <w:rPr>
          <w:rFonts w:ascii="黑体" w:eastAsia="黑体" w:hAnsi="黑体" w:cs="黑体" w:hint="eastAsia"/>
          <w:bCs/>
          <w:color w:val="000000"/>
          <w:sz w:val="24"/>
        </w:rPr>
        <w:t>所围区域</w:t>
      </w:r>
      <w:r w:rsidRPr="00374CB4">
        <w:rPr>
          <w:rFonts w:ascii="黑体" w:eastAsia="黑体" w:hAnsi="黑体" w:cs="黑体"/>
          <w:bCs/>
          <w:color w:val="000000"/>
          <w:position w:val="-4"/>
          <w:sz w:val="24"/>
        </w:rPr>
        <w:object w:dxaOrig="263" w:dyaOrig="263">
          <v:shape id="_x0000_i1640" type="#_x0000_t75" style="width:12.9pt;height:12.9pt;mso-position-horizontal-relative:page;mso-position-vertical-relative:page" o:ole="">
            <v:imagedata r:id="rId1165" o:title=""/>
          </v:shape>
          <o:OLEObject Type="Embed" ProgID="Equation.DSMT4" ShapeID="_x0000_i1640" DrawAspect="Content" ObjectID="_1591382321" r:id="rId1166">
            <o:FieldCodes>\* MERGEFORMAT</o:FieldCodes>
          </o:OLEObject>
        </w:object>
      </w:r>
      <w:r>
        <w:rPr>
          <w:rFonts w:ascii="黑体" w:eastAsia="黑体" w:hAnsi="黑体" w:cs="黑体" w:hint="eastAsia"/>
          <w:bCs/>
          <w:color w:val="000000"/>
          <w:sz w:val="24"/>
        </w:rPr>
        <w:t>面积为</w:t>
      </w:r>
      <w:r>
        <w:rPr>
          <w:rFonts w:ascii="黑体" w:eastAsia="黑体" w:hAnsi="黑体" w:cs="黑体"/>
          <w:bCs/>
          <w:color w:val="000000"/>
          <w:sz w:val="24"/>
        </w:rPr>
        <w:t>2.</w:t>
      </w:r>
    </w:p>
    <w:p w:rsidR="00821D08" w:rsidRPr="00087F9D" w:rsidRDefault="00821D08" w:rsidP="00821D08">
      <w:pPr>
        <w:spacing w:line="360" w:lineRule="auto"/>
        <w:ind w:left="420" w:hangingChars="200" w:hanging="420"/>
        <w:rPr>
          <w:szCs w:val="21"/>
          <w:u w:val="single"/>
        </w:rPr>
      </w:pPr>
      <w:r w:rsidRPr="00087F9D">
        <w:rPr>
          <w:rFonts w:hint="eastAsia"/>
          <w:szCs w:val="21"/>
        </w:rPr>
        <w:t xml:space="preserve">4. </w:t>
      </w:r>
      <w:r w:rsidRPr="00087F9D">
        <w:rPr>
          <w:rFonts w:hint="eastAsia"/>
          <w:szCs w:val="21"/>
        </w:rPr>
        <w:t>设函数</w:t>
      </w:r>
      <w:r w:rsidRPr="00922C33">
        <w:rPr>
          <w:position w:val="-10"/>
          <w:szCs w:val="21"/>
        </w:rPr>
        <w:object w:dxaOrig="1500" w:dyaOrig="320">
          <v:shape id="_x0000_i1643" type="#_x0000_t75" style="width:74.7pt;height:16.3pt" o:ole="">
            <v:imagedata r:id="rId1167" o:title=""/>
          </v:shape>
          <o:OLEObject Type="Embed" ProgID="Equation.DSMT4" ShapeID="_x0000_i1643" DrawAspect="Content" ObjectID="_1591382322" r:id="rId1168"/>
        </w:object>
      </w:r>
      <w:r w:rsidRPr="00087F9D">
        <w:rPr>
          <w:szCs w:val="21"/>
        </w:rPr>
        <w:t>是微分方程</w:t>
      </w:r>
      <w:r w:rsidRPr="00087F9D">
        <w:rPr>
          <w:position w:val="-24"/>
          <w:szCs w:val="21"/>
        </w:rPr>
        <w:object w:dxaOrig="1300" w:dyaOrig="660">
          <v:shape id="_x0000_i1644" type="#_x0000_t75" style="width:65.2pt;height:33.3pt" o:ole="">
            <v:imagedata r:id="rId1169" o:title=""/>
          </v:shape>
          <o:OLEObject Type="Embed" ProgID="Equation.DSMT4" ShapeID="_x0000_i1644" DrawAspect="Content" ObjectID="_1591382323" r:id="rId1170"/>
        </w:object>
      </w:r>
      <w:r w:rsidRPr="00087F9D">
        <w:rPr>
          <w:szCs w:val="21"/>
        </w:rPr>
        <w:t>的解</w:t>
      </w:r>
      <w:r w:rsidRPr="00087F9D">
        <w:rPr>
          <w:rFonts w:hint="eastAsia"/>
          <w:szCs w:val="21"/>
        </w:rPr>
        <w:t>，则</w:t>
      </w:r>
      <w:r w:rsidRPr="00087F9D">
        <w:rPr>
          <w:position w:val="-6"/>
          <w:szCs w:val="21"/>
        </w:rPr>
        <w:object w:dxaOrig="420" w:dyaOrig="220">
          <v:shape id="_x0000_i1645" type="#_x0000_t75" style="width:21.05pt;height:10.85pt" o:ole="">
            <v:imagedata r:id="rId1171" o:title=""/>
          </v:shape>
          <o:OLEObject Type="Embed" ProgID="Equation.DSMT4" ShapeID="_x0000_i1645" DrawAspect="Content" ObjectID="_1591382324" r:id="rId1172"/>
        </w:object>
      </w:r>
      <w:r w:rsidRPr="00087F9D"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  <w:u w:val="single"/>
        </w:rPr>
        <w:t>3</w:t>
      </w:r>
      <w:r w:rsidRPr="00087F9D">
        <w:rPr>
          <w:rFonts w:hint="eastAsia"/>
          <w:szCs w:val="21"/>
          <w:u w:val="single"/>
        </w:rPr>
        <w:t xml:space="preserve">  </w:t>
      </w:r>
    </w:p>
    <w:p w:rsidR="00821D08" w:rsidRPr="00087F9D" w:rsidRDefault="00821D08" w:rsidP="00821D08">
      <w:pPr>
        <w:spacing w:line="360" w:lineRule="auto"/>
        <w:ind w:left="420" w:hangingChars="200" w:hanging="420"/>
        <w:rPr>
          <w:szCs w:val="21"/>
        </w:rPr>
      </w:pPr>
      <w:r w:rsidRPr="00087F9D">
        <w:rPr>
          <w:rFonts w:hint="eastAsia"/>
          <w:bCs/>
          <w:szCs w:val="21"/>
        </w:rPr>
        <w:t xml:space="preserve">5. </w:t>
      </w:r>
      <w:r w:rsidRPr="00087F9D">
        <w:rPr>
          <w:rFonts w:hint="eastAsia"/>
          <w:szCs w:val="21"/>
        </w:rPr>
        <w:t>可分离变量方程</w:t>
      </w:r>
      <w:r w:rsidRPr="00087F9D">
        <w:rPr>
          <w:position w:val="-10"/>
          <w:szCs w:val="21"/>
        </w:rPr>
        <w:object w:dxaOrig="840" w:dyaOrig="360">
          <v:shape id="_x0000_i1646" type="#_x0000_t75" style="width:42.1pt;height:18.35pt" o:ole="">
            <v:imagedata r:id="rId1173" o:title=""/>
          </v:shape>
          <o:OLEObject Type="Embed" ProgID="Equation.DSMT4" ShapeID="_x0000_i1646" DrawAspect="Content" ObjectID="_1591382325" r:id="rId1174"/>
        </w:object>
      </w:r>
      <w:r w:rsidRPr="00087F9D">
        <w:rPr>
          <w:szCs w:val="21"/>
        </w:rPr>
        <w:t>的通解为</w:t>
      </w:r>
      <w:r w:rsidRPr="00087F9D">
        <w:rPr>
          <w:rFonts w:hint="eastAsia"/>
          <w:szCs w:val="21"/>
          <w:u w:val="single"/>
        </w:rPr>
        <w:t xml:space="preserve">     </w:t>
      </w:r>
      <w:r w:rsidRPr="002B51D1">
        <w:rPr>
          <w:position w:val="-14"/>
          <w:szCs w:val="21"/>
        </w:rPr>
        <w:object w:dxaOrig="1340" w:dyaOrig="400">
          <v:shape id="_x0000_i1647" type="#_x0000_t75" style="width:67.25pt;height:19.7pt" o:ole="">
            <v:imagedata r:id="rId1175" o:title=""/>
          </v:shape>
          <o:OLEObject Type="Embed" ProgID="Equation.DSMT4" ShapeID="_x0000_i1647" DrawAspect="Content" ObjectID="_1591382326" r:id="rId1176"/>
        </w:object>
      </w:r>
      <w:r w:rsidRPr="00087F9D">
        <w:rPr>
          <w:rFonts w:hint="eastAsia"/>
          <w:szCs w:val="21"/>
          <w:u w:val="single"/>
        </w:rPr>
        <w:t xml:space="preserve">   </w:t>
      </w:r>
      <w:r w:rsidRPr="00087F9D">
        <w:rPr>
          <w:rFonts w:hint="eastAsia"/>
          <w:szCs w:val="21"/>
        </w:rPr>
        <w:t>.</w:t>
      </w:r>
      <w:r>
        <w:rPr>
          <w:rFonts w:hint="eastAsia"/>
          <w:szCs w:val="21"/>
        </w:rPr>
        <w:t>（</w:t>
      </w:r>
      <w:r w:rsidRPr="002B51D1">
        <w:rPr>
          <w:rFonts w:ascii="华文楷体" w:eastAsia="华文楷体" w:hAnsi="华文楷体" w:hint="eastAsia"/>
          <w:szCs w:val="21"/>
        </w:rPr>
        <w:t>绝对值可有可无，无常数C扣一分。</w:t>
      </w:r>
      <w:r>
        <w:rPr>
          <w:rFonts w:hint="eastAsia"/>
          <w:szCs w:val="21"/>
        </w:rPr>
        <w:t>）</w:t>
      </w:r>
    </w:p>
    <w:p w:rsidR="00821D08" w:rsidRPr="00087F9D" w:rsidRDefault="00821D08" w:rsidP="00821D08">
      <w:pPr>
        <w:spacing w:line="360" w:lineRule="auto"/>
        <w:ind w:left="420" w:hangingChars="200" w:hanging="420"/>
        <w:rPr>
          <w:rFonts w:ascii="宋体" w:hAnsi="宋体"/>
          <w:szCs w:val="21"/>
        </w:rPr>
      </w:pPr>
      <w:r w:rsidRPr="00087F9D">
        <w:rPr>
          <w:szCs w:val="21"/>
        </w:rPr>
        <w:t xml:space="preserve">6. </w:t>
      </w:r>
      <w:r w:rsidRPr="00087F9D">
        <w:rPr>
          <w:szCs w:val="21"/>
        </w:rPr>
        <w:t>微分方程</w:t>
      </w:r>
      <w:r w:rsidRPr="00087F9D">
        <w:rPr>
          <w:position w:val="-10"/>
          <w:szCs w:val="21"/>
        </w:rPr>
        <w:object w:dxaOrig="1340" w:dyaOrig="320">
          <v:shape id="_x0000_i1648" type="#_x0000_t75" style="width:67.25pt;height:16.3pt" o:ole="">
            <v:imagedata r:id="rId1177" o:title=""/>
          </v:shape>
          <o:OLEObject Type="Embed" ProgID="Equation.DSMT4" ShapeID="_x0000_i1648" DrawAspect="Content" ObjectID="_1591382327" r:id="rId1178"/>
        </w:object>
      </w:r>
      <w:r w:rsidRPr="00087F9D">
        <w:rPr>
          <w:szCs w:val="21"/>
        </w:rPr>
        <w:t>的通解是</w:t>
      </w:r>
      <w:r w:rsidRPr="00087F9D">
        <w:rPr>
          <w:rFonts w:ascii="宋体" w:hAnsi="宋体" w:hint="eastAsia"/>
          <w:szCs w:val="21"/>
          <w:u w:val="single"/>
        </w:rPr>
        <w:t xml:space="preserve">  </w:t>
      </w:r>
      <w:r w:rsidRPr="002B51D1">
        <w:rPr>
          <w:position w:val="-24"/>
          <w:szCs w:val="21"/>
        </w:rPr>
        <w:object w:dxaOrig="2500" w:dyaOrig="620">
          <v:shape id="_x0000_i1649" type="#_x0000_t75" style="width:125pt;height:31.25pt" o:ole="">
            <v:imagedata r:id="rId1179" o:title=""/>
          </v:shape>
          <o:OLEObject Type="Embed" ProgID="Equation.DSMT4" ShapeID="_x0000_i1649" DrawAspect="Content" ObjectID="_1591382328" r:id="rId1180"/>
        </w:object>
      </w:r>
      <w:r w:rsidRPr="00087F9D">
        <w:rPr>
          <w:rFonts w:ascii="宋体" w:hAnsi="宋体" w:hint="eastAsia"/>
          <w:szCs w:val="21"/>
          <w:u w:val="single"/>
        </w:rPr>
        <w:t xml:space="preserve">    </w:t>
      </w:r>
      <w:r w:rsidRPr="00087F9D">
        <w:rPr>
          <w:rFonts w:ascii="宋体" w:hAnsi="宋体" w:hint="eastAsia"/>
          <w:szCs w:val="21"/>
        </w:rPr>
        <w:t>.</w:t>
      </w:r>
    </w:p>
    <w:p w:rsidR="00821D08" w:rsidRPr="00087F9D" w:rsidRDefault="00821D08" w:rsidP="00821D08">
      <w:pPr>
        <w:spacing w:line="360" w:lineRule="auto"/>
        <w:ind w:left="420" w:hangingChars="200" w:hanging="420"/>
        <w:rPr>
          <w:szCs w:val="21"/>
        </w:rPr>
      </w:pPr>
      <w:r w:rsidRPr="00087F9D">
        <w:rPr>
          <w:rFonts w:hint="eastAsia"/>
          <w:szCs w:val="21"/>
        </w:rPr>
        <w:t xml:space="preserve">7. </w:t>
      </w:r>
      <w:r w:rsidRPr="00087F9D">
        <w:rPr>
          <w:rFonts w:hint="eastAsia"/>
          <w:szCs w:val="21"/>
        </w:rPr>
        <w:t>根据数项级数收敛的必要条件，</w:t>
      </w:r>
      <w:r w:rsidRPr="00087F9D">
        <w:rPr>
          <w:position w:val="-28"/>
          <w:szCs w:val="21"/>
        </w:rPr>
        <w:object w:dxaOrig="600" w:dyaOrig="700">
          <v:shape id="_x0000_i1650" type="#_x0000_t75" style="width:29.9pt;height:35.3pt" o:ole="">
            <v:imagedata r:id="rId1181" o:title=""/>
          </v:shape>
          <o:OLEObject Type="Embed" ProgID="Equation.DSMT4" ShapeID="_x0000_i1650" DrawAspect="Content" ObjectID="_1591382329" r:id="rId1182"/>
        </w:object>
      </w:r>
      <w:r w:rsidRPr="00087F9D">
        <w:rPr>
          <w:szCs w:val="21"/>
        </w:rPr>
        <w:t>发散的原因是</w:t>
      </w:r>
      <w:r w:rsidRPr="00087F9D">
        <w:rPr>
          <w:rFonts w:hint="eastAsia"/>
          <w:szCs w:val="21"/>
          <w:u w:val="single"/>
        </w:rPr>
        <w:t xml:space="preserve">  </w:t>
      </w:r>
      <w:r w:rsidRPr="002B51D1">
        <w:rPr>
          <w:position w:val="-20"/>
          <w:szCs w:val="21"/>
        </w:rPr>
        <w:object w:dxaOrig="1020" w:dyaOrig="620">
          <v:shape id="_x0000_i1651" type="#_x0000_t75" style="width:50.95pt;height:31.25pt" o:ole="">
            <v:imagedata r:id="rId1183" o:title=""/>
          </v:shape>
          <o:OLEObject Type="Embed" ProgID="Equation.DSMT4" ShapeID="_x0000_i1651" DrawAspect="Content" ObjectID="_1591382330" r:id="rId1184"/>
        </w:object>
      </w:r>
      <w:r w:rsidRPr="00087F9D">
        <w:rPr>
          <w:rFonts w:hint="eastAsia"/>
          <w:szCs w:val="21"/>
          <w:u w:val="single"/>
        </w:rPr>
        <w:t xml:space="preserve">  </w:t>
      </w:r>
      <w:r w:rsidRPr="00087F9D">
        <w:rPr>
          <w:rFonts w:hint="eastAsia"/>
          <w:szCs w:val="21"/>
        </w:rPr>
        <w:t>.</w:t>
      </w:r>
      <w:r>
        <w:rPr>
          <w:rFonts w:hint="eastAsia"/>
          <w:szCs w:val="21"/>
        </w:rPr>
        <w:t>（</w:t>
      </w:r>
      <w:r w:rsidRPr="00BA1CF2">
        <w:rPr>
          <w:rFonts w:ascii="华文楷体" w:eastAsia="华文楷体" w:hAnsi="华文楷体" w:hint="eastAsia"/>
          <w:szCs w:val="21"/>
        </w:rPr>
        <w:t>写出大意亦可，但是必须和必要条件有关。</w:t>
      </w:r>
      <w:r>
        <w:rPr>
          <w:rFonts w:hint="eastAsia"/>
          <w:szCs w:val="21"/>
        </w:rPr>
        <w:t>）</w:t>
      </w:r>
    </w:p>
    <w:p w:rsidR="00821D08" w:rsidRDefault="00821D08" w:rsidP="00821D08">
      <w:pPr>
        <w:spacing w:line="360" w:lineRule="auto"/>
        <w:rPr>
          <w:szCs w:val="21"/>
        </w:rPr>
      </w:pPr>
      <w:r w:rsidRPr="00087F9D">
        <w:rPr>
          <w:rFonts w:hint="eastAsia"/>
          <w:szCs w:val="21"/>
        </w:rPr>
        <w:t xml:space="preserve">8. </w:t>
      </w:r>
      <w:r w:rsidRPr="00087F9D">
        <w:rPr>
          <w:rFonts w:ascii="宋体" w:hAnsi="宋体" w:hint="eastAsia"/>
          <w:szCs w:val="21"/>
        </w:rPr>
        <w:t>函数</w:t>
      </w:r>
      <w:r w:rsidRPr="00087F9D">
        <w:rPr>
          <w:position w:val="-6"/>
          <w:szCs w:val="21"/>
        </w:rPr>
        <w:object w:dxaOrig="520" w:dyaOrig="279">
          <v:shape id="_x0000_i1652" type="#_x0000_t75" style="width:25.8pt;height:14.25pt" o:ole="">
            <v:imagedata r:id="rId1185" o:title=""/>
          </v:shape>
          <o:OLEObject Type="Embed" ProgID="Equation.DSMT4" ShapeID="_x0000_i1652" DrawAspect="Content" ObjectID="_1591382331" r:id="rId1186"/>
        </w:object>
      </w:r>
      <w:r w:rsidRPr="00087F9D">
        <w:rPr>
          <w:rFonts w:hint="eastAsia"/>
          <w:szCs w:val="21"/>
        </w:rPr>
        <w:t>的麦克劳林展开式为</w:t>
      </w:r>
      <w:r w:rsidRPr="00BA1CF2">
        <w:rPr>
          <w:position w:val="-36"/>
          <w:szCs w:val="21"/>
        </w:rPr>
        <w:object w:dxaOrig="3100" w:dyaOrig="800">
          <v:shape id="_x0000_i1653" type="#_x0000_t75" style="width:154.85pt;height:40.1pt" o:ole="">
            <v:imagedata r:id="rId1187" o:title=""/>
          </v:shape>
          <o:OLEObject Type="Embed" ProgID="Equation.DSMT4" ShapeID="_x0000_i1653" DrawAspect="Content" ObjectID="_1591382332" r:id="rId1188"/>
        </w:object>
      </w:r>
      <w:r w:rsidRPr="00087F9D">
        <w:rPr>
          <w:rFonts w:hint="eastAsia"/>
          <w:szCs w:val="21"/>
        </w:rPr>
        <w:t xml:space="preserve"> </w:t>
      </w:r>
      <w:r w:rsidRPr="00087F9D">
        <w:rPr>
          <w:rFonts w:hint="eastAsia"/>
          <w:szCs w:val="21"/>
        </w:rPr>
        <w:t>．或者</w:t>
      </w:r>
      <w:r w:rsidRPr="00087F9D">
        <w:rPr>
          <w:position w:val="-6"/>
          <w:szCs w:val="21"/>
        </w:rPr>
        <w:object w:dxaOrig="520" w:dyaOrig="279">
          <v:shape id="_x0000_i1654" type="#_x0000_t75" style="width:25.8pt;height:14.25pt" o:ole="">
            <v:imagedata r:id="rId1185" o:title=""/>
          </v:shape>
          <o:OLEObject Type="Embed" ProgID="Equation.DSMT4" ShapeID="_x0000_i1654" DrawAspect="Content" ObjectID="_1591382333" r:id="rId1189"/>
        </w:object>
      </w:r>
      <w:r w:rsidRPr="00087F9D">
        <w:rPr>
          <w:rFonts w:ascii="宋体" w:hAnsi="宋体" w:hint="eastAsia"/>
          <w:szCs w:val="21"/>
        </w:rPr>
        <w:t xml:space="preserve">= </w:t>
      </w:r>
      <w:r w:rsidRPr="00087F9D">
        <w:rPr>
          <w:rFonts w:ascii="宋体" w:hAnsi="宋体" w:hint="eastAsia"/>
          <w:szCs w:val="21"/>
          <w:u w:val="single"/>
        </w:rPr>
        <w:t xml:space="preserve">      </w:t>
      </w:r>
      <w:r w:rsidRPr="00087F9D">
        <w:rPr>
          <w:rFonts w:ascii="宋体" w:hAnsi="宋体" w:hint="eastAsia"/>
          <w:szCs w:val="21"/>
        </w:rPr>
        <w:t>.</w:t>
      </w:r>
      <w:r w:rsidRPr="00087F9D">
        <w:rPr>
          <w:szCs w:val="21"/>
        </w:rPr>
        <w:t xml:space="preserve"> </w:t>
      </w:r>
      <w:r w:rsidRPr="00087F9D">
        <w:rPr>
          <w:position w:val="-10"/>
          <w:szCs w:val="21"/>
        </w:rPr>
        <w:object w:dxaOrig="1300" w:dyaOrig="320">
          <v:shape id="_x0000_i1655" type="#_x0000_t75" style="width:65.2pt;height:16.3pt" o:ole="">
            <v:imagedata r:id="rId1190" o:title=""/>
          </v:shape>
          <o:OLEObject Type="Embed" ProgID="Equation.DSMT4" ShapeID="_x0000_i1655" DrawAspect="Content" ObjectID="_1591382334" r:id="rId1191"/>
        </w:object>
      </w:r>
      <w:r w:rsidRPr="00087F9D">
        <w:rPr>
          <w:rFonts w:hint="eastAsia"/>
          <w:szCs w:val="21"/>
        </w:rPr>
        <w:t>（</w:t>
      </w:r>
      <w:r w:rsidRPr="00087F9D">
        <w:rPr>
          <w:szCs w:val="21"/>
        </w:rPr>
        <w:t>写出一</w:t>
      </w:r>
      <w:r w:rsidRPr="00087F9D">
        <w:rPr>
          <w:rFonts w:hint="eastAsia"/>
          <w:szCs w:val="21"/>
        </w:rPr>
        <w:t>种形式</w:t>
      </w:r>
      <w:r w:rsidRPr="00087F9D">
        <w:rPr>
          <w:szCs w:val="21"/>
        </w:rPr>
        <w:t>即可</w:t>
      </w:r>
      <w:r>
        <w:rPr>
          <w:rFonts w:hint="eastAsia"/>
          <w:szCs w:val="21"/>
        </w:rPr>
        <w:t>，</w:t>
      </w:r>
      <w:r>
        <w:rPr>
          <w:szCs w:val="21"/>
        </w:rPr>
        <w:t>一般形式有前</w:t>
      </w:r>
      <w:r>
        <w:rPr>
          <w:rFonts w:hint="eastAsia"/>
          <w:szCs w:val="21"/>
        </w:rPr>
        <w:t>三</w:t>
      </w:r>
      <w:r>
        <w:rPr>
          <w:szCs w:val="21"/>
        </w:rPr>
        <w:t>项即可</w:t>
      </w:r>
      <w:r>
        <w:rPr>
          <w:rFonts w:hint="eastAsia"/>
          <w:szCs w:val="21"/>
        </w:rPr>
        <w:t>。只写前两项建议扣一分</w:t>
      </w:r>
      <w:r w:rsidRPr="00087F9D">
        <w:rPr>
          <w:rFonts w:hint="eastAsia"/>
          <w:szCs w:val="21"/>
        </w:rPr>
        <w:t>）</w:t>
      </w:r>
    </w:p>
    <w:p w:rsidR="00821D08" w:rsidRPr="00087F9D" w:rsidRDefault="00821D08" w:rsidP="00821D08">
      <w:pPr>
        <w:tabs>
          <w:tab w:val="left" w:pos="900"/>
        </w:tabs>
        <w:rPr>
          <w:rFonts w:ascii="宋体" w:hAnsi="宋体"/>
          <w:szCs w:val="21"/>
        </w:rPr>
      </w:pPr>
      <w:r w:rsidRPr="00087F9D">
        <w:rPr>
          <w:rFonts w:ascii="宋体" w:hAnsi="宋体" w:hint="eastAsia"/>
          <w:szCs w:val="21"/>
        </w:rPr>
        <w:t>2. 关于二阶常系数线性齐次微分方程</w:t>
      </w:r>
      <w:r w:rsidRPr="00087F9D">
        <w:rPr>
          <w:position w:val="-10"/>
          <w:szCs w:val="21"/>
        </w:rPr>
        <w:object w:dxaOrig="1660" w:dyaOrig="320">
          <v:shape id="_x0000_i1656" type="#_x0000_t75" style="width:82.85pt;height:16.3pt" o:ole="">
            <v:imagedata r:id="rId1192" o:title=""/>
          </v:shape>
          <o:OLEObject Type="Embed" ProgID="Equation.DSMT4" ShapeID="_x0000_i1656" DrawAspect="Content" ObjectID="_1591382335" r:id="rId1193"/>
        </w:object>
      </w:r>
      <w:r w:rsidRPr="00087F9D">
        <w:rPr>
          <w:rFonts w:ascii="宋体" w:hAnsi="宋体"/>
          <w:szCs w:val="21"/>
        </w:rPr>
        <w:t>的</w:t>
      </w:r>
      <w:r w:rsidRPr="00087F9D">
        <w:rPr>
          <w:rFonts w:ascii="宋体" w:hAnsi="宋体" w:hint="eastAsia"/>
          <w:szCs w:val="21"/>
        </w:rPr>
        <w:t>通</w:t>
      </w:r>
      <w:r w:rsidRPr="00087F9D">
        <w:rPr>
          <w:rFonts w:ascii="宋体" w:hAnsi="宋体"/>
          <w:szCs w:val="21"/>
        </w:rPr>
        <w:t>解</w:t>
      </w:r>
      <w:r w:rsidRPr="00087F9D">
        <w:rPr>
          <w:rFonts w:ascii="宋体" w:hAnsi="宋体" w:hint="eastAsia"/>
          <w:szCs w:val="21"/>
        </w:rPr>
        <w:t>，</w:t>
      </w:r>
      <w:r w:rsidRPr="00087F9D">
        <w:rPr>
          <w:rFonts w:ascii="宋体" w:hAnsi="宋体"/>
          <w:szCs w:val="21"/>
        </w:rPr>
        <w:t>结论不正确的是</w:t>
      </w:r>
      <w:r w:rsidRPr="00087F9D">
        <w:rPr>
          <w:rFonts w:hint="eastAsia"/>
          <w:szCs w:val="21"/>
        </w:rPr>
        <w:t>（</w:t>
      </w:r>
      <w:r w:rsidRPr="00087F9D"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B</w:t>
      </w:r>
      <w:r w:rsidRPr="00087F9D">
        <w:rPr>
          <w:rFonts w:hint="eastAsia"/>
          <w:szCs w:val="21"/>
        </w:rPr>
        <w:t xml:space="preserve"> </w:t>
      </w:r>
      <w:r w:rsidRPr="00087F9D">
        <w:rPr>
          <w:rFonts w:hint="eastAsia"/>
          <w:szCs w:val="21"/>
        </w:rPr>
        <w:t>）</w:t>
      </w:r>
    </w:p>
    <w:p w:rsidR="00821D08" w:rsidRPr="00087F9D" w:rsidRDefault="00821D08" w:rsidP="00821D08">
      <w:pPr>
        <w:adjustRightInd w:val="0"/>
        <w:snapToGrid w:val="0"/>
        <w:spacing w:line="360" w:lineRule="auto"/>
        <w:ind w:leftChars="200" w:left="626" w:hangingChars="98" w:hanging="206"/>
        <w:jc w:val="left"/>
        <w:rPr>
          <w:szCs w:val="21"/>
        </w:rPr>
      </w:pPr>
      <w:r w:rsidRPr="00087F9D">
        <w:rPr>
          <w:rFonts w:hint="eastAsia"/>
          <w:szCs w:val="21"/>
        </w:rPr>
        <w:t>（</w:t>
      </w:r>
      <w:r w:rsidRPr="00087F9D">
        <w:rPr>
          <w:rFonts w:hint="eastAsia"/>
          <w:szCs w:val="21"/>
        </w:rPr>
        <w:t>A</w:t>
      </w:r>
      <w:r w:rsidRPr="00087F9D">
        <w:rPr>
          <w:rFonts w:hint="eastAsia"/>
          <w:szCs w:val="21"/>
        </w:rPr>
        <w:t>）微分方程</w:t>
      </w:r>
      <w:r w:rsidRPr="00087F9D">
        <w:rPr>
          <w:position w:val="-10"/>
          <w:szCs w:val="21"/>
        </w:rPr>
        <w:object w:dxaOrig="1200" w:dyaOrig="320">
          <v:shape id="_x0000_i1657" type="#_x0000_t75" style="width:59.75pt;height:16.3pt" o:ole="">
            <v:imagedata r:id="rId1194" o:title=""/>
          </v:shape>
          <o:OLEObject Type="Embed" ProgID="Equation.DSMT4" ShapeID="_x0000_i1657" DrawAspect="Content" ObjectID="_1591382336" r:id="rId1195"/>
        </w:object>
      </w:r>
      <w:r w:rsidRPr="00087F9D">
        <w:rPr>
          <w:rFonts w:hint="eastAsia"/>
          <w:szCs w:val="21"/>
        </w:rPr>
        <w:t xml:space="preserve"> </w:t>
      </w:r>
      <w:r w:rsidRPr="00087F9D">
        <w:rPr>
          <w:rFonts w:hint="eastAsia"/>
          <w:szCs w:val="21"/>
        </w:rPr>
        <w:t>的通解是</w:t>
      </w:r>
      <w:r w:rsidRPr="00087F9D">
        <w:rPr>
          <w:position w:val="-12"/>
          <w:szCs w:val="21"/>
        </w:rPr>
        <w:object w:dxaOrig="1460" w:dyaOrig="380">
          <v:shape id="_x0000_i1658" type="#_x0000_t75" style="width:72.7pt;height:19pt" o:ole="">
            <v:imagedata r:id="rId1196" o:title=""/>
          </v:shape>
          <o:OLEObject Type="Embed" ProgID="Equation.DSMT4" ShapeID="_x0000_i1658" DrawAspect="Content" ObjectID="_1591382337" r:id="rId1197"/>
        </w:object>
      </w:r>
      <w:r w:rsidRPr="00087F9D">
        <w:rPr>
          <w:rFonts w:hint="eastAsia"/>
          <w:szCs w:val="21"/>
        </w:rPr>
        <w:t>；</w:t>
      </w:r>
      <w:r w:rsidRPr="00087F9D">
        <w:rPr>
          <w:rFonts w:hint="eastAsia"/>
          <w:szCs w:val="21"/>
        </w:rPr>
        <w:t xml:space="preserve"> </w:t>
      </w:r>
    </w:p>
    <w:p w:rsidR="00821D08" w:rsidRPr="00087F9D" w:rsidRDefault="00821D08" w:rsidP="00821D08">
      <w:pPr>
        <w:adjustRightInd w:val="0"/>
        <w:snapToGrid w:val="0"/>
        <w:spacing w:line="360" w:lineRule="auto"/>
        <w:ind w:leftChars="200" w:left="626" w:hangingChars="98" w:hanging="206"/>
        <w:jc w:val="left"/>
        <w:rPr>
          <w:szCs w:val="21"/>
        </w:rPr>
      </w:pPr>
      <w:r w:rsidRPr="00087F9D">
        <w:rPr>
          <w:rFonts w:hint="eastAsia"/>
          <w:szCs w:val="21"/>
        </w:rPr>
        <w:t>（</w:t>
      </w:r>
      <w:r w:rsidRPr="00087F9D">
        <w:rPr>
          <w:rFonts w:hint="eastAsia"/>
          <w:szCs w:val="21"/>
        </w:rPr>
        <w:t>B</w:t>
      </w:r>
      <w:r w:rsidRPr="00087F9D">
        <w:rPr>
          <w:rFonts w:hint="eastAsia"/>
          <w:szCs w:val="21"/>
        </w:rPr>
        <w:t>）微分方程</w:t>
      </w:r>
      <w:r w:rsidRPr="00087F9D">
        <w:rPr>
          <w:position w:val="-10"/>
          <w:szCs w:val="21"/>
        </w:rPr>
        <w:object w:dxaOrig="1560" w:dyaOrig="320">
          <v:shape id="_x0000_i1659" type="#_x0000_t75" style="width:78.1pt;height:16.3pt" o:ole="">
            <v:imagedata r:id="rId1198" o:title=""/>
          </v:shape>
          <o:OLEObject Type="Embed" ProgID="Equation.DSMT4" ShapeID="_x0000_i1659" DrawAspect="Content" ObjectID="_1591382338" r:id="rId1199"/>
        </w:object>
      </w:r>
      <w:r w:rsidRPr="00087F9D">
        <w:rPr>
          <w:rFonts w:hint="eastAsia"/>
          <w:szCs w:val="21"/>
        </w:rPr>
        <w:t xml:space="preserve"> </w:t>
      </w:r>
      <w:r w:rsidRPr="00087F9D">
        <w:rPr>
          <w:rFonts w:hint="eastAsia"/>
          <w:szCs w:val="21"/>
        </w:rPr>
        <w:t>的通解是</w:t>
      </w:r>
      <w:r w:rsidRPr="00087F9D">
        <w:rPr>
          <w:position w:val="-12"/>
          <w:szCs w:val="21"/>
        </w:rPr>
        <w:object w:dxaOrig="1500" w:dyaOrig="380">
          <v:shape id="_x0000_i1660" type="#_x0000_t75" style="width:74.7pt;height:19pt" o:ole="">
            <v:imagedata r:id="rId1200" o:title=""/>
          </v:shape>
          <o:OLEObject Type="Embed" ProgID="Equation.DSMT4" ShapeID="_x0000_i1660" DrawAspect="Content" ObjectID="_1591382339" r:id="rId1201"/>
        </w:object>
      </w:r>
      <w:r w:rsidRPr="00087F9D">
        <w:rPr>
          <w:rFonts w:hint="eastAsia"/>
          <w:szCs w:val="21"/>
        </w:rPr>
        <w:t>；</w:t>
      </w:r>
      <w:r w:rsidRPr="00087F9D">
        <w:rPr>
          <w:rFonts w:hint="eastAsia"/>
          <w:szCs w:val="21"/>
        </w:rPr>
        <w:t xml:space="preserve"> </w:t>
      </w:r>
    </w:p>
    <w:p w:rsidR="00821D08" w:rsidRPr="00087F9D" w:rsidRDefault="00821D08" w:rsidP="00821D08">
      <w:pPr>
        <w:adjustRightInd w:val="0"/>
        <w:snapToGrid w:val="0"/>
        <w:spacing w:line="360" w:lineRule="auto"/>
        <w:ind w:leftChars="200" w:left="626" w:hangingChars="98" w:hanging="206"/>
        <w:jc w:val="left"/>
        <w:rPr>
          <w:szCs w:val="21"/>
        </w:rPr>
      </w:pPr>
      <w:r w:rsidRPr="00087F9D">
        <w:rPr>
          <w:rFonts w:hint="eastAsia"/>
          <w:szCs w:val="21"/>
        </w:rPr>
        <w:t>（</w:t>
      </w:r>
      <w:r w:rsidRPr="00087F9D">
        <w:rPr>
          <w:rFonts w:hint="eastAsia"/>
          <w:szCs w:val="21"/>
        </w:rPr>
        <w:t>C</w:t>
      </w:r>
      <w:r w:rsidRPr="00087F9D">
        <w:rPr>
          <w:rFonts w:hint="eastAsia"/>
          <w:szCs w:val="21"/>
        </w:rPr>
        <w:t>）微分方程</w:t>
      </w:r>
      <w:r w:rsidRPr="00087F9D">
        <w:rPr>
          <w:position w:val="-10"/>
          <w:szCs w:val="21"/>
        </w:rPr>
        <w:object w:dxaOrig="1560" w:dyaOrig="320">
          <v:shape id="_x0000_i1661" type="#_x0000_t75" style="width:78.1pt;height:16.3pt" o:ole="">
            <v:imagedata r:id="rId1202" o:title=""/>
          </v:shape>
          <o:OLEObject Type="Embed" ProgID="Equation.DSMT4" ShapeID="_x0000_i1661" DrawAspect="Content" ObjectID="_1591382340" r:id="rId1203"/>
        </w:object>
      </w:r>
      <w:r w:rsidRPr="00087F9D">
        <w:rPr>
          <w:rFonts w:hint="eastAsia"/>
          <w:szCs w:val="21"/>
        </w:rPr>
        <w:t xml:space="preserve"> </w:t>
      </w:r>
      <w:r w:rsidRPr="00087F9D">
        <w:rPr>
          <w:rFonts w:hint="eastAsia"/>
          <w:szCs w:val="21"/>
        </w:rPr>
        <w:t>的通解是</w:t>
      </w:r>
      <w:r w:rsidRPr="00087F9D">
        <w:rPr>
          <w:position w:val="-12"/>
          <w:szCs w:val="21"/>
        </w:rPr>
        <w:object w:dxaOrig="1800" w:dyaOrig="380">
          <v:shape id="_x0000_i1662" type="#_x0000_t75" style="width:89.65pt;height:19pt" o:ole="">
            <v:imagedata r:id="rId1204" o:title=""/>
          </v:shape>
          <o:OLEObject Type="Embed" ProgID="Equation.DSMT4" ShapeID="_x0000_i1662" DrawAspect="Content" ObjectID="_1591382341" r:id="rId1205"/>
        </w:object>
      </w:r>
      <w:r w:rsidRPr="00087F9D">
        <w:rPr>
          <w:rFonts w:hint="eastAsia"/>
          <w:szCs w:val="21"/>
        </w:rPr>
        <w:t>；</w:t>
      </w:r>
      <w:r w:rsidRPr="00087F9D">
        <w:rPr>
          <w:rFonts w:hint="eastAsia"/>
          <w:szCs w:val="21"/>
        </w:rPr>
        <w:t xml:space="preserve">  </w:t>
      </w:r>
    </w:p>
    <w:p w:rsidR="00821D08" w:rsidRPr="00087F9D" w:rsidRDefault="00821D08" w:rsidP="00821D08">
      <w:pPr>
        <w:adjustRightInd w:val="0"/>
        <w:snapToGrid w:val="0"/>
        <w:spacing w:line="360" w:lineRule="auto"/>
        <w:ind w:leftChars="200" w:left="626" w:hangingChars="98" w:hanging="206"/>
        <w:jc w:val="left"/>
        <w:rPr>
          <w:szCs w:val="21"/>
        </w:rPr>
      </w:pPr>
      <w:r w:rsidRPr="00087F9D">
        <w:rPr>
          <w:rFonts w:hint="eastAsia"/>
          <w:szCs w:val="21"/>
        </w:rPr>
        <w:t>（</w:t>
      </w:r>
      <w:r w:rsidRPr="00087F9D">
        <w:rPr>
          <w:rFonts w:hint="eastAsia"/>
          <w:szCs w:val="21"/>
        </w:rPr>
        <w:t>D</w:t>
      </w:r>
      <w:r w:rsidRPr="00087F9D">
        <w:rPr>
          <w:rFonts w:hint="eastAsia"/>
          <w:szCs w:val="21"/>
        </w:rPr>
        <w:t>）若一元二次方程</w:t>
      </w:r>
      <w:r w:rsidRPr="00087F9D">
        <w:rPr>
          <w:position w:val="-10"/>
          <w:szCs w:val="21"/>
        </w:rPr>
        <w:object w:dxaOrig="1480" w:dyaOrig="360">
          <v:shape id="_x0000_i1663" type="#_x0000_t75" style="width:74.05pt;height:18.35pt" o:ole="">
            <v:imagedata r:id="rId1206" o:title=""/>
          </v:shape>
          <o:OLEObject Type="Embed" ProgID="Equation.DSMT4" ShapeID="_x0000_i1663" DrawAspect="Content" ObjectID="_1591382342" r:id="rId1207"/>
        </w:object>
      </w:r>
      <w:r w:rsidRPr="00087F9D">
        <w:rPr>
          <w:szCs w:val="21"/>
        </w:rPr>
        <w:t>有两个解</w:t>
      </w:r>
      <w:r w:rsidRPr="00087F9D">
        <w:rPr>
          <w:position w:val="-12"/>
          <w:szCs w:val="21"/>
        </w:rPr>
        <w:object w:dxaOrig="2100" w:dyaOrig="360">
          <v:shape id="_x0000_i1664" type="#_x0000_t75" style="width:104.6pt;height:18.35pt" o:ole="">
            <v:imagedata r:id="rId1208" o:title=""/>
          </v:shape>
          <o:OLEObject Type="Embed" ProgID="Equation.DSMT4" ShapeID="_x0000_i1664" DrawAspect="Content" ObjectID="_1591382343" r:id="rId1209"/>
        </w:object>
      </w:r>
      <w:r w:rsidRPr="00087F9D">
        <w:rPr>
          <w:rFonts w:hint="eastAsia"/>
          <w:szCs w:val="21"/>
        </w:rPr>
        <w:t>，</w:t>
      </w:r>
      <w:r w:rsidRPr="00087F9D">
        <w:rPr>
          <w:szCs w:val="21"/>
        </w:rPr>
        <w:t>则</w:t>
      </w:r>
      <w:r w:rsidRPr="00087F9D">
        <w:rPr>
          <w:rFonts w:hint="eastAsia"/>
          <w:szCs w:val="21"/>
        </w:rPr>
        <w:t>微分方程</w:t>
      </w:r>
      <w:r w:rsidRPr="00087F9D">
        <w:rPr>
          <w:position w:val="-10"/>
          <w:szCs w:val="21"/>
        </w:rPr>
        <w:object w:dxaOrig="1660" w:dyaOrig="320">
          <v:shape id="_x0000_i1665" type="#_x0000_t75" style="width:82.85pt;height:16.3pt" o:ole="">
            <v:imagedata r:id="rId1210" o:title=""/>
          </v:shape>
          <o:OLEObject Type="Embed" ProgID="Equation.DSMT4" ShapeID="_x0000_i1665" DrawAspect="Content" ObjectID="_1591382344" r:id="rId1211"/>
        </w:object>
      </w:r>
      <w:r w:rsidRPr="00087F9D">
        <w:rPr>
          <w:rFonts w:hint="eastAsia"/>
          <w:szCs w:val="21"/>
        </w:rPr>
        <w:t>的通解是</w:t>
      </w:r>
      <w:r w:rsidRPr="00087F9D">
        <w:rPr>
          <w:position w:val="-12"/>
          <w:szCs w:val="21"/>
        </w:rPr>
        <w:object w:dxaOrig="2760" w:dyaOrig="380">
          <v:shape id="_x0000_i1666" type="#_x0000_t75" style="width:137.9pt;height:19pt" o:ole="">
            <v:imagedata r:id="rId1212" o:title=""/>
          </v:shape>
          <o:OLEObject Type="Embed" ProgID="Equation.DSMT4" ShapeID="_x0000_i1666" DrawAspect="Content" ObjectID="_1591382345" r:id="rId1213"/>
        </w:object>
      </w:r>
      <w:r w:rsidRPr="00087F9D">
        <w:rPr>
          <w:rFonts w:hint="eastAsia"/>
          <w:szCs w:val="21"/>
        </w:rPr>
        <w:t>；</w:t>
      </w:r>
    </w:p>
    <w:p w:rsidR="00821D08" w:rsidRPr="00087F9D" w:rsidRDefault="00821D08" w:rsidP="00821D08">
      <w:pPr>
        <w:adjustRightInd w:val="0"/>
        <w:snapToGrid w:val="0"/>
        <w:spacing w:line="360" w:lineRule="auto"/>
        <w:ind w:left="206" w:hangingChars="98" w:hanging="206"/>
        <w:jc w:val="left"/>
        <w:rPr>
          <w:szCs w:val="21"/>
        </w:rPr>
      </w:pPr>
      <w:r w:rsidRPr="00087F9D">
        <w:rPr>
          <w:rFonts w:ascii="宋体" w:hAnsi="宋体" w:hint="eastAsia"/>
          <w:szCs w:val="21"/>
        </w:rPr>
        <w:t>3.</w:t>
      </w:r>
      <w:r>
        <w:rPr>
          <w:rFonts w:ascii="宋体" w:hAnsi="宋体" w:hint="eastAsia"/>
          <w:szCs w:val="21"/>
        </w:rPr>
        <w:t>关于微分方程，</w:t>
      </w:r>
      <w:r w:rsidRPr="00087F9D">
        <w:rPr>
          <w:rFonts w:hint="eastAsia"/>
          <w:szCs w:val="21"/>
        </w:rPr>
        <w:t>下面</w:t>
      </w:r>
      <w:r>
        <w:rPr>
          <w:rFonts w:hint="eastAsia"/>
          <w:szCs w:val="21"/>
        </w:rPr>
        <w:t>四</w:t>
      </w:r>
      <w:r w:rsidRPr="00087F9D">
        <w:rPr>
          <w:rFonts w:hint="eastAsia"/>
          <w:szCs w:val="21"/>
        </w:rPr>
        <w:t>个选择项里错误的是（</w:t>
      </w:r>
      <w:r w:rsidRPr="00087F9D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B</w:t>
      </w:r>
      <w:r w:rsidRPr="00087F9D">
        <w:rPr>
          <w:rFonts w:hint="eastAsia"/>
          <w:szCs w:val="21"/>
        </w:rPr>
        <w:t xml:space="preserve">  </w:t>
      </w:r>
      <w:r w:rsidRPr="00087F9D">
        <w:rPr>
          <w:rFonts w:hint="eastAsia"/>
          <w:szCs w:val="21"/>
        </w:rPr>
        <w:t>）</w:t>
      </w:r>
    </w:p>
    <w:p w:rsidR="00821D08" w:rsidRPr="00087F9D" w:rsidRDefault="00821D08" w:rsidP="00821D08">
      <w:pPr>
        <w:adjustRightInd w:val="0"/>
        <w:snapToGrid w:val="0"/>
        <w:spacing w:line="360" w:lineRule="auto"/>
        <w:ind w:leftChars="200" w:left="626" w:hangingChars="98" w:hanging="206"/>
        <w:jc w:val="left"/>
        <w:rPr>
          <w:szCs w:val="21"/>
        </w:rPr>
      </w:pPr>
      <w:r w:rsidRPr="00087F9D">
        <w:rPr>
          <w:rFonts w:hint="eastAsia"/>
          <w:szCs w:val="21"/>
        </w:rPr>
        <w:t>（</w:t>
      </w:r>
      <w:r w:rsidRPr="00087F9D">
        <w:rPr>
          <w:rFonts w:hint="eastAsia"/>
          <w:szCs w:val="21"/>
        </w:rPr>
        <w:t>A</w:t>
      </w:r>
      <w:r w:rsidRPr="00087F9D">
        <w:rPr>
          <w:rFonts w:hint="eastAsia"/>
          <w:szCs w:val="21"/>
        </w:rPr>
        <w:t>）齐次微分方程</w:t>
      </w:r>
      <w:r w:rsidRPr="00087F9D">
        <w:rPr>
          <w:position w:val="-28"/>
          <w:szCs w:val="21"/>
        </w:rPr>
        <w:object w:dxaOrig="1180" w:dyaOrig="680">
          <v:shape id="_x0000_i1667" type="#_x0000_t75" style="width:59.1pt;height:33.95pt" o:ole="">
            <v:imagedata r:id="rId1214" o:title=""/>
          </v:shape>
          <o:OLEObject Type="Embed" ProgID="Equation.DSMT4" ShapeID="_x0000_i1667" DrawAspect="Content" ObjectID="_1591382346" r:id="rId1215"/>
        </w:object>
      </w:r>
      <w:r w:rsidRPr="00087F9D">
        <w:rPr>
          <w:szCs w:val="21"/>
        </w:rPr>
        <w:t>可引进</w:t>
      </w:r>
      <w:r w:rsidRPr="00087F9D">
        <w:rPr>
          <w:position w:val="-24"/>
          <w:szCs w:val="21"/>
        </w:rPr>
        <w:object w:dxaOrig="620" w:dyaOrig="620">
          <v:shape id="_x0000_i1668" type="#_x0000_t75" style="width:31.25pt;height:31.25pt" o:ole="">
            <v:imagedata r:id="rId1216" o:title=""/>
          </v:shape>
          <o:OLEObject Type="Embed" ProgID="Equation.DSMT4" ShapeID="_x0000_i1668" DrawAspect="Content" ObjectID="_1591382347" r:id="rId1217"/>
        </w:object>
      </w:r>
      <w:r w:rsidRPr="00087F9D">
        <w:rPr>
          <w:szCs w:val="21"/>
        </w:rPr>
        <w:t>化成可分离变量方程求解</w:t>
      </w:r>
      <w:r>
        <w:rPr>
          <w:rFonts w:hint="eastAsia"/>
          <w:szCs w:val="21"/>
        </w:rPr>
        <w:t>；</w:t>
      </w:r>
      <w:r w:rsidRPr="00087F9D">
        <w:rPr>
          <w:rFonts w:hint="eastAsia"/>
          <w:szCs w:val="21"/>
        </w:rPr>
        <w:t xml:space="preserve">    </w:t>
      </w:r>
    </w:p>
    <w:p w:rsidR="00821D08" w:rsidRPr="00087F9D" w:rsidRDefault="00821D08" w:rsidP="00821D08">
      <w:pPr>
        <w:adjustRightInd w:val="0"/>
        <w:snapToGrid w:val="0"/>
        <w:spacing w:line="360" w:lineRule="auto"/>
        <w:ind w:leftChars="200" w:left="626" w:hangingChars="98" w:hanging="206"/>
        <w:jc w:val="left"/>
        <w:rPr>
          <w:szCs w:val="21"/>
        </w:rPr>
      </w:pPr>
      <w:r w:rsidRPr="00087F9D">
        <w:rPr>
          <w:rFonts w:hint="eastAsia"/>
          <w:szCs w:val="21"/>
        </w:rPr>
        <w:t>（</w:t>
      </w:r>
      <w:r w:rsidRPr="00087F9D">
        <w:rPr>
          <w:rFonts w:hint="eastAsia"/>
          <w:szCs w:val="21"/>
        </w:rPr>
        <w:t>B</w:t>
      </w:r>
      <w:r w:rsidRPr="00087F9D">
        <w:rPr>
          <w:rFonts w:hint="eastAsia"/>
          <w:szCs w:val="21"/>
        </w:rPr>
        <w:t>）</w:t>
      </w:r>
      <w:r>
        <w:rPr>
          <w:rFonts w:hint="eastAsia"/>
          <w:szCs w:val="21"/>
        </w:rPr>
        <w:t xml:space="preserve"> </w:t>
      </w:r>
      <w:r w:rsidRPr="00FB2C12">
        <w:rPr>
          <w:position w:val="-14"/>
          <w:szCs w:val="21"/>
        </w:rPr>
        <w:object w:dxaOrig="2960" w:dyaOrig="440">
          <v:shape id="_x0000_i1669" type="#_x0000_t75" style="width:147.4pt;height:21.75pt" o:ole="">
            <v:imagedata r:id="rId1218" o:title=""/>
          </v:shape>
          <o:OLEObject Type="Embed" ProgID="Equation.DSMT4" ShapeID="_x0000_i1669" DrawAspect="Content" ObjectID="_1591382348" r:id="rId1219"/>
        </w:object>
      </w:r>
      <w:r>
        <w:rPr>
          <w:szCs w:val="21"/>
        </w:rPr>
        <w:t>是三阶微分方程</w:t>
      </w:r>
      <w:r w:rsidRPr="00087F9D">
        <w:rPr>
          <w:rFonts w:hint="eastAsia"/>
          <w:szCs w:val="21"/>
        </w:rPr>
        <w:t>；</w:t>
      </w:r>
      <w:r w:rsidRPr="00087F9D">
        <w:rPr>
          <w:rFonts w:hint="eastAsia"/>
          <w:szCs w:val="21"/>
        </w:rPr>
        <w:t xml:space="preserve"> </w:t>
      </w:r>
    </w:p>
    <w:p w:rsidR="00821D08" w:rsidRDefault="00821D08" w:rsidP="00821D08">
      <w:pPr>
        <w:adjustRightInd w:val="0"/>
        <w:snapToGrid w:val="0"/>
        <w:spacing w:line="360" w:lineRule="auto"/>
        <w:ind w:leftChars="200" w:left="626" w:hangingChars="98" w:hanging="206"/>
        <w:jc w:val="left"/>
        <w:rPr>
          <w:szCs w:val="21"/>
        </w:rPr>
      </w:pPr>
      <w:r w:rsidRPr="00087F9D">
        <w:rPr>
          <w:rFonts w:hint="eastAsia"/>
          <w:szCs w:val="21"/>
        </w:rPr>
        <w:lastRenderedPageBreak/>
        <w:t>（</w:t>
      </w:r>
      <w:r w:rsidRPr="00087F9D">
        <w:rPr>
          <w:rFonts w:hint="eastAsia"/>
          <w:szCs w:val="21"/>
        </w:rPr>
        <w:t>C</w:t>
      </w:r>
      <w:r w:rsidRPr="00087F9D">
        <w:rPr>
          <w:rFonts w:hint="eastAsia"/>
          <w:szCs w:val="21"/>
        </w:rPr>
        <w:t>）</w:t>
      </w:r>
      <w:r>
        <w:rPr>
          <w:rFonts w:hint="eastAsia"/>
          <w:szCs w:val="21"/>
        </w:rPr>
        <w:t>形如</w:t>
      </w:r>
      <w:r w:rsidRPr="00FB2C12">
        <w:rPr>
          <w:position w:val="-30"/>
          <w:szCs w:val="21"/>
        </w:rPr>
        <w:object w:dxaOrig="1180" w:dyaOrig="720">
          <v:shape id="_x0000_i1670" type="#_x0000_t75" style="width:59.1pt;height:36pt" o:ole="">
            <v:imagedata r:id="rId1220" o:title=""/>
          </v:shape>
          <o:OLEObject Type="Embed" ProgID="Equation.DSMT4" ShapeID="_x0000_i1670" DrawAspect="Content" ObjectID="_1591382349" r:id="rId1221"/>
        </w:object>
      </w:r>
      <w:r>
        <w:rPr>
          <w:szCs w:val="21"/>
        </w:rPr>
        <w:t>的微分方程也是齐次方程</w:t>
      </w:r>
      <w:r>
        <w:rPr>
          <w:rFonts w:hint="eastAsia"/>
          <w:szCs w:val="21"/>
        </w:rPr>
        <w:t>，也可以化成可分离变量方程求</w:t>
      </w:r>
      <w:r w:rsidRPr="00087F9D">
        <w:rPr>
          <w:szCs w:val="21"/>
        </w:rPr>
        <w:t>通解</w:t>
      </w:r>
      <w:r w:rsidRPr="00087F9D">
        <w:rPr>
          <w:rFonts w:hint="eastAsia"/>
          <w:szCs w:val="21"/>
        </w:rPr>
        <w:t>。</w:t>
      </w:r>
    </w:p>
    <w:p w:rsidR="00821D08" w:rsidRPr="00087F9D" w:rsidRDefault="00821D08" w:rsidP="00821D08">
      <w:pPr>
        <w:adjustRightInd w:val="0"/>
        <w:snapToGrid w:val="0"/>
        <w:spacing w:line="360" w:lineRule="auto"/>
        <w:ind w:leftChars="200" w:left="626" w:hangingChars="98" w:hanging="206"/>
        <w:jc w:val="left"/>
        <w:rPr>
          <w:szCs w:val="21"/>
        </w:rPr>
      </w:pPr>
      <w:r w:rsidRPr="00087F9D">
        <w:rPr>
          <w:rFonts w:hint="eastAsia"/>
          <w:szCs w:val="21"/>
        </w:rPr>
        <w:t>（</w:t>
      </w:r>
      <w:r>
        <w:rPr>
          <w:rFonts w:hint="eastAsia"/>
          <w:szCs w:val="21"/>
        </w:rPr>
        <w:t>D</w:t>
      </w:r>
      <w:r w:rsidRPr="00087F9D">
        <w:rPr>
          <w:rFonts w:hint="eastAsia"/>
          <w:szCs w:val="21"/>
        </w:rPr>
        <w:t>）</w:t>
      </w:r>
      <w:r>
        <w:rPr>
          <w:rFonts w:hint="eastAsia"/>
          <w:szCs w:val="21"/>
        </w:rPr>
        <w:t xml:space="preserve"> </w:t>
      </w:r>
      <w:r w:rsidRPr="00FB2C12">
        <w:rPr>
          <w:position w:val="-10"/>
          <w:szCs w:val="21"/>
        </w:rPr>
        <w:object w:dxaOrig="1100" w:dyaOrig="360">
          <v:shape id="_x0000_i1671" type="#_x0000_t75" style="width:55pt;height:18.35pt" o:ole="">
            <v:imagedata r:id="rId1222" o:title=""/>
          </v:shape>
          <o:OLEObject Type="Embed" ProgID="Equation.DSMT4" ShapeID="_x0000_i1671" DrawAspect="Content" ObjectID="_1591382350" r:id="rId1223"/>
        </w:object>
      </w:r>
      <w:r>
        <w:rPr>
          <w:szCs w:val="21"/>
        </w:rPr>
        <w:t>是</w:t>
      </w:r>
      <w:r>
        <w:rPr>
          <w:rFonts w:hint="eastAsia"/>
          <w:szCs w:val="21"/>
        </w:rPr>
        <w:t>可</w:t>
      </w:r>
      <w:r>
        <w:rPr>
          <w:szCs w:val="21"/>
        </w:rPr>
        <w:t>分离变量的微分方程</w:t>
      </w:r>
      <w:r w:rsidRPr="00087F9D">
        <w:rPr>
          <w:rFonts w:hint="eastAsia"/>
          <w:szCs w:val="21"/>
        </w:rPr>
        <w:t>；</w:t>
      </w:r>
      <w:r w:rsidRPr="00087F9D">
        <w:rPr>
          <w:rFonts w:hint="eastAsia"/>
          <w:szCs w:val="21"/>
        </w:rPr>
        <w:t xml:space="preserve"> </w:t>
      </w:r>
    </w:p>
    <w:p w:rsidR="00821D08" w:rsidRPr="00087F9D" w:rsidRDefault="00821D08" w:rsidP="00821D08">
      <w:pPr>
        <w:rPr>
          <w:rFonts w:ascii="宋体" w:hAnsi="宋体"/>
          <w:szCs w:val="21"/>
        </w:rPr>
      </w:pPr>
      <w:r w:rsidRPr="00087F9D">
        <w:rPr>
          <w:rFonts w:ascii="宋体" w:hAnsi="宋体" w:hint="eastAsia"/>
          <w:szCs w:val="21"/>
        </w:rPr>
        <w:t>4．设</w:t>
      </w:r>
      <w:r w:rsidRPr="00087F9D">
        <w:rPr>
          <w:rFonts w:ascii="宋体" w:hAnsi="宋体"/>
          <w:position w:val="-28"/>
          <w:szCs w:val="21"/>
        </w:rPr>
        <w:object w:dxaOrig="580" w:dyaOrig="680">
          <v:shape id="_x0000_i1672" type="#_x0000_t75" style="width:29.2pt;height:33.95pt" o:ole="">
            <v:imagedata r:id="rId1224" o:title=""/>
          </v:shape>
          <o:OLEObject Type="Embed" ProgID="Equation.DSMT4" ShapeID="_x0000_i1672" DrawAspect="Content" ObjectID="_1591382351" r:id="rId1225"/>
        </w:object>
      </w:r>
      <w:r w:rsidRPr="00087F9D">
        <w:rPr>
          <w:rFonts w:ascii="宋体" w:hAnsi="宋体"/>
          <w:szCs w:val="21"/>
        </w:rPr>
        <w:t>和</w:t>
      </w:r>
      <w:r w:rsidRPr="00087F9D">
        <w:rPr>
          <w:rFonts w:ascii="宋体" w:hAnsi="宋体"/>
          <w:position w:val="-28"/>
          <w:szCs w:val="21"/>
        </w:rPr>
        <w:object w:dxaOrig="560" w:dyaOrig="680">
          <v:shape id="_x0000_i1673" type="#_x0000_t75" style="width:27.85pt;height:33.95pt" o:ole="">
            <v:imagedata r:id="rId1226" o:title=""/>
          </v:shape>
          <o:OLEObject Type="Embed" ProgID="Equation.DSMT4" ShapeID="_x0000_i1673" DrawAspect="Content" ObjectID="_1591382352" r:id="rId1227"/>
        </w:object>
      </w:r>
      <w:r w:rsidRPr="00087F9D">
        <w:rPr>
          <w:rFonts w:ascii="宋体" w:hAnsi="宋体"/>
          <w:szCs w:val="21"/>
        </w:rPr>
        <w:t>是正项级数</w:t>
      </w:r>
      <w:r w:rsidRPr="00087F9D">
        <w:rPr>
          <w:rFonts w:ascii="宋体" w:hAnsi="宋体" w:hint="eastAsia"/>
          <w:szCs w:val="21"/>
        </w:rPr>
        <w:t>，且</w:t>
      </w:r>
      <w:r w:rsidRPr="00087F9D">
        <w:rPr>
          <w:rFonts w:ascii="宋体" w:hAnsi="宋体"/>
          <w:position w:val="-12"/>
          <w:szCs w:val="21"/>
        </w:rPr>
        <w:object w:dxaOrig="2020" w:dyaOrig="360">
          <v:shape id="_x0000_i1674" type="#_x0000_t75" style="width:101.2pt;height:18.35pt" o:ole="">
            <v:imagedata r:id="rId1228" o:title=""/>
          </v:shape>
          <o:OLEObject Type="Embed" ProgID="Equation.DSMT4" ShapeID="_x0000_i1674" DrawAspect="Content" ObjectID="_1591382353" r:id="rId1229"/>
        </w:object>
      </w:r>
      <w:r w:rsidRPr="00087F9D">
        <w:rPr>
          <w:rFonts w:ascii="宋体" w:hAnsi="宋体" w:hint="eastAsia"/>
          <w:szCs w:val="21"/>
        </w:rPr>
        <w:t xml:space="preserve">；下列错误的是（ </w:t>
      </w:r>
      <w:r>
        <w:rPr>
          <w:rFonts w:ascii="宋体" w:hAnsi="宋体" w:hint="eastAsia"/>
          <w:szCs w:val="21"/>
        </w:rPr>
        <w:t>D</w:t>
      </w:r>
      <w:r w:rsidRPr="00087F9D">
        <w:rPr>
          <w:rFonts w:ascii="宋体" w:hAnsi="宋体" w:hint="eastAsia"/>
          <w:szCs w:val="21"/>
        </w:rPr>
        <w:t xml:space="preserve"> ）</w:t>
      </w:r>
    </w:p>
    <w:p w:rsidR="00821D08" w:rsidRPr="00087F9D" w:rsidRDefault="00821D08" w:rsidP="00821D08">
      <w:pPr>
        <w:ind w:firstLineChars="200" w:firstLine="420"/>
        <w:rPr>
          <w:szCs w:val="21"/>
        </w:rPr>
      </w:pPr>
      <w:r w:rsidRPr="00087F9D">
        <w:rPr>
          <w:szCs w:val="21"/>
        </w:rPr>
        <w:t>（</w:t>
      </w:r>
      <w:r w:rsidRPr="00087F9D">
        <w:rPr>
          <w:szCs w:val="21"/>
        </w:rPr>
        <w:t>A</w:t>
      </w:r>
      <w:r w:rsidRPr="00087F9D">
        <w:rPr>
          <w:szCs w:val="21"/>
        </w:rPr>
        <w:t>）若级数</w:t>
      </w:r>
      <w:r w:rsidRPr="00087F9D">
        <w:rPr>
          <w:position w:val="-28"/>
          <w:szCs w:val="21"/>
        </w:rPr>
        <w:object w:dxaOrig="560" w:dyaOrig="680">
          <v:shape id="_x0000_i1675" type="#_x0000_t75" style="width:27.85pt;height:33.95pt" o:ole="">
            <v:imagedata r:id="rId1230" o:title=""/>
          </v:shape>
          <o:OLEObject Type="Embed" ProgID="Equation.DSMT4" ShapeID="_x0000_i1675" DrawAspect="Content" ObjectID="_1591382354" r:id="rId1231"/>
        </w:object>
      </w:r>
      <w:r w:rsidRPr="00087F9D">
        <w:rPr>
          <w:szCs w:val="21"/>
        </w:rPr>
        <w:t>收敛，则级数</w:t>
      </w:r>
      <w:r w:rsidRPr="00087F9D">
        <w:rPr>
          <w:position w:val="-28"/>
          <w:szCs w:val="21"/>
        </w:rPr>
        <w:object w:dxaOrig="680" w:dyaOrig="680">
          <v:shape id="_x0000_i1676" type="#_x0000_t75" style="width:33.95pt;height:33.95pt" o:ole="">
            <v:imagedata r:id="rId1232" o:title=""/>
          </v:shape>
          <o:OLEObject Type="Embed" ProgID="Equation.DSMT4" ShapeID="_x0000_i1676" DrawAspect="Content" ObjectID="_1591382355" r:id="rId1233"/>
        </w:object>
      </w:r>
      <w:r w:rsidRPr="00087F9D">
        <w:rPr>
          <w:szCs w:val="21"/>
        </w:rPr>
        <w:t>收敛。</w:t>
      </w:r>
    </w:p>
    <w:p w:rsidR="00821D08" w:rsidRPr="00087F9D" w:rsidRDefault="00821D08" w:rsidP="00821D08">
      <w:pPr>
        <w:ind w:firstLineChars="200" w:firstLine="420"/>
        <w:rPr>
          <w:szCs w:val="21"/>
        </w:rPr>
      </w:pPr>
      <w:r w:rsidRPr="00087F9D">
        <w:rPr>
          <w:szCs w:val="21"/>
        </w:rPr>
        <w:t>（</w:t>
      </w:r>
      <w:r w:rsidRPr="00087F9D">
        <w:rPr>
          <w:szCs w:val="21"/>
        </w:rPr>
        <w:t>B</w:t>
      </w:r>
      <w:r w:rsidRPr="00087F9D">
        <w:rPr>
          <w:szCs w:val="21"/>
        </w:rPr>
        <w:t>）若级数</w:t>
      </w:r>
      <w:r w:rsidRPr="00087F9D">
        <w:rPr>
          <w:position w:val="-28"/>
          <w:szCs w:val="21"/>
        </w:rPr>
        <w:object w:dxaOrig="580" w:dyaOrig="680">
          <v:shape id="_x0000_i1677" type="#_x0000_t75" style="width:29.2pt;height:33.95pt" o:ole="">
            <v:imagedata r:id="rId1224" o:title=""/>
          </v:shape>
          <o:OLEObject Type="Embed" ProgID="Equation.DSMT4" ShapeID="_x0000_i1677" DrawAspect="Content" ObjectID="_1591382356" r:id="rId1234"/>
        </w:object>
      </w:r>
      <w:r w:rsidRPr="00087F9D">
        <w:rPr>
          <w:szCs w:val="21"/>
        </w:rPr>
        <w:t>发散，则级数</w:t>
      </w:r>
      <w:r w:rsidRPr="00087F9D">
        <w:rPr>
          <w:position w:val="-28"/>
          <w:szCs w:val="21"/>
        </w:rPr>
        <w:object w:dxaOrig="560" w:dyaOrig="680">
          <v:shape id="_x0000_i1678" type="#_x0000_t75" style="width:27.85pt;height:33.95pt" o:ole="">
            <v:imagedata r:id="rId1230" o:title=""/>
          </v:shape>
          <o:OLEObject Type="Embed" ProgID="Equation.DSMT4" ShapeID="_x0000_i1678" DrawAspect="Content" ObjectID="_1591382357" r:id="rId1235"/>
        </w:object>
      </w:r>
      <w:r w:rsidRPr="00087F9D">
        <w:rPr>
          <w:szCs w:val="21"/>
        </w:rPr>
        <w:t>发散；</w:t>
      </w:r>
    </w:p>
    <w:p w:rsidR="00821D08" w:rsidRPr="00087F9D" w:rsidRDefault="00821D08" w:rsidP="00821D08">
      <w:pPr>
        <w:spacing w:line="360" w:lineRule="auto"/>
        <w:ind w:firstLine="435"/>
        <w:rPr>
          <w:szCs w:val="21"/>
        </w:rPr>
      </w:pPr>
      <w:r w:rsidRPr="00087F9D">
        <w:rPr>
          <w:szCs w:val="21"/>
        </w:rPr>
        <w:t>（</w:t>
      </w:r>
      <w:r w:rsidRPr="00087F9D">
        <w:rPr>
          <w:szCs w:val="21"/>
        </w:rPr>
        <w:t>C</w:t>
      </w:r>
      <w:r w:rsidRPr="00087F9D">
        <w:rPr>
          <w:szCs w:val="21"/>
        </w:rPr>
        <w:t>）若级数</w:t>
      </w:r>
      <w:r w:rsidRPr="00087F9D">
        <w:rPr>
          <w:position w:val="-28"/>
          <w:szCs w:val="21"/>
        </w:rPr>
        <w:object w:dxaOrig="560" w:dyaOrig="680">
          <v:shape id="_x0000_i1679" type="#_x0000_t75" style="width:27.85pt;height:33.95pt" o:ole="">
            <v:imagedata r:id="rId1230" o:title=""/>
          </v:shape>
          <o:OLEObject Type="Embed" ProgID="Equation.DSMT4" ShapeID="_x0000_i1679" DrawAspect="Content" ObjectID="_1591382358" r:id="rId1236"/>
        </w:object>
      </w:r>
      <w:r w:rsidRPr="00087F9D">
        <w:rPr>
          <w:szCs w:val="21"/>
        </w:rPr>
        <w:t>收敛，则级数</w:t>
      </w:r>
      <w:r w:rsidRPr="00087F9D">
        <w:rPr>
          <w:position w:val="-28"/>
          <w:szCs w:val="21"/>
        </w:rPr>
        <w:object w:dxaOrig="580" w:dyaOrig="680">
          <v:shape id="_x0000_i1680" type="#_x0000_t75" style="width:29.2pt;height:33.95pt" o:ole="">
            <v:imagedata r:id="rId1224" o:title=""/>
          </v:shape>
          <o:OLEObject Type="Embed" ProgID="Equation.DSMT4" ShapeID="_x0000_i1680" DrawAspect="Content" ObjectID="_1591382359" r:id="rId1237"/>
        </w:object>
      </w:r>
      <w:r w:rsidRPr="00087F9D">
        <w:rPr>
          <w:szCs w:val="21"/>
        </w:rPr>
        <w:t>收敛；</w:t>
      </w:r>
    </w:p>
    <w:p w:rsidR="00821D08" w:rsidRPr="00087F9D" w:rsidRDefault="00821D08" w:rsidP="00821D08">
      <w:pPr>
        <w:spacing w:line="360" w:lineRule="auto"/>
        <w:ind w:firstLine="435"/>
        <w:rPr>
          <w:szCs w:val="21"/>
        </w:rPr>
      </w:pPr>
      <w:r w:rsidRPr="00087F9D">
        <w:rPr>
          <w:szCs w:val="21"/>
        </w:rPr>
        <w:t>（</w:t>
      </w:r>
      <w:r w:rsidRPr="00087F9D">
        <w:rPr>
          <w:szCs w:val="21"/>
        </w:rPr>
        <w:t>D</w:t>
      </w:r>
      <w:r w:rsidRPr="00087F9D">
        <w:rPr>
          <w:szCs w:val="21"/>
        </w:rPr>
        <w:t>）若级数</w:t>
      </w:r>
      <w:r w:rsidRPr="00087F9D">
        <w:rPr>
          <w:position w:val="-28"/>
          <w:szCs w:val="21"/>
        </w:rPr>
        <w:object w:dxaOrig="580" w:dyaOrig="680">
          <v:shape id="_x0000_i1681" type="#_x0000_t75" style="width:29.2pt;height:33.95pt" o:ole="">
            <v:imagedata r:id="rId1238" o:title=""/>
          </v:shape>
          <o:OLEObject Type="Embed" ProgID="Equation.DSMT4" ShapeID="_x0000_i1681" DrawAspect="Content" ObjectID="_1591382360" r:id="rId1239"/>
        </w:object>
      </w:r>
      <w:r w:rsidRPr="00087F9D">
        <w:rPr>
          <w:szCs w:val="21"/>
        </w:rPr>
        <w:t>收敛，则级数</w:t>
      </w:r>
      <w:r w:rsidRPr="00087F9D">
        <w:rPr>
          <w:position w:val="-28"/>
          <w:szCs w:val="21"/>
        </w:rPr>
        <w:object w:dxaOrig="560" w:dyaOrig="680">
          <v:shape id="_x0000_i1682" type="#_x0000_t75" style="width:27.85pt;height:33.95pt" o:ole="">
            <v:imagedata r:id="rId1230" o:title=""/>
          </v:shape>
          <o:OLEObject Type="Embed" ProgID="Equation.DSMT4" ShapeID="_x0000_i1682" DrawAspect="Content" ObjectID="_1591382361" r:id="rId1240"/>
        </w:object>
      </w:r>
      <w:r w:rsidRPr="00087F9D">
        <w:rPr>
          <w:szCs w:val="21"/>
        </w:rPr>
        <w:t>收敛；</w:t>
      </w:r>
    </w:p>
    <w:p w:rsidR="00821D08" w:rsidRPr="00087F9D" w:rsidRDefault="00821D08" w:rsidP="00821D08">
      <w:pPr>
        <w:spacing w:line="360" w:lineRule="auto"/>
        <w:rPr>
          <w:rFonts w:ascii="宋体" w:hAnsi="宋体"/>
          <w:szCs w:val="21"/>
        </w:rPr>
      </w:pPr>
      <w:r w:rsidRPr="00087F9D">
        <w:rPr>
          <w:rFonts w:ascii="宋体" w:hAnsi="宋体" w:hint="eastAsia"/>
          <w:szCs w:val="21"/>
        </w:rPr>
        <w:t>5. 若幂级数</w:t>
      </w:r>
      <w:r w:rsidRPr="00087F9D">
        <w:rPr>
          <w:rFonts w:ascii="宋体" w:hAnsi="宋体"/>
          <w:position w:val="-28"/>
          <w:szCs w:val="21"/>
        </w:rPr>
        <w:object w:dxaOrig="840" w:dyaOrig="680">
          <v:shape id="_x0000_i1683" type="#_x0000_t75" style="width:42.1pt;height:33.95pt" o:ole="">
            <v:imagedata r:id="rId1241" o:title=""/>
          </v:shape>
          <o:OLEObject Type="Embed" ProgID="Equation.DSMT4" ShapeID="_x0000_i1683" DrawAspect="Content" ObjectID="_1591382362" r:id="rId1242"/>
        </w:object>
      </w:r>
      <w:r w:rsidRPr="00087F9D">
        <w:rPr>
          <w:rFonts w:ascii="宋体" w:hAnsi="宋体" w:hint="eastAsia"/>
          <w:szCs w:val="21"/>
        </w:rPr>
        <w:t>在</w:t>
      </w:r>
      <w:r w:rsidRPr="00087F9D">
        <w:rPr>
          <w:rFonts w:ascii="宋体" w:hAnsi="宋体"/>
          <w:position w:val="-6"/>
          <w:szCs w:val="21"/>
        </w:rPr>
        <w:object w:dxaOrig="680" w:dyaOrig="279">
          <v:shape id="_x0000_i1684" type="#_x0000_t75" style="width:33.95pt;height:14.25pt" o:ole="">
            <v:imagedata r:id="rId1243" o:title=""/>
          </v:shape>
          <o:OLEObject Type="Embed" ProgID="Equation.DSMT4" ShapeID="_x0000_i1684" DrawAspect="Content" ObjectID="_1591382363" r:id="rId1244"/>
        </w:object>
      </w:r>
      <w:r w:rsidRPr="00087F9D">
        <w:rPr>
          <w:rFonts w:ascii="宋体" w:hAnsi="宋体" w:hint="eastAsia"/>
          <w:szCs w:val="21"/>
        </w:rPr>
        <w:t>点收敛，则级数</w:t>
      </w:r>
      <w:r w:rsidRPr="00087F9D">
        <w:rPr>
          <w:rFonts w:ascii="宋体" w:hAnsi="宋体"/>
          <w:position w:val="-28"/>
          <w:szCs w:val="21"/>
        </w:rPr>
        <w:object w:dxaOrig="840" w:dyaOrig="680">
          <v:shape id="_x0000_i1685" type="#_x0000_t75" style="width:42.1pt;height:33.95pt" o:ole="">
            <v:imagedata r:id="rId1245" o:title=""/>
          </v:shape>
          <o:OLEObject Type="Embed" ProgID="Equation.3" ShapeID="_x0000_i1685" DrawAspect="Content" ObjectID="_1591382364" r:id="rId1246"/>
        </w:object>
      </w:r>
      <w:r w:rsidRPr="00087F9D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B</w:t>
      </w:r>
      <w:r w:rsidRPr="00087F9D">
        <w:rPr>
          <w:rFonts w:ascii="宋体" w:hAnsi="宋体" w:hint="eastAsia"/>
          <w:szCs w:val="21"/>
        </w:rPr>
        <w:t xml:space="preserve"> ）．</w:t>
      </w:r>
    </w:p>
    <w:p w:rsidR="00821D08" w:rsidRDefault="00821D08" w:rsidP="00821D08">
      <w:pPr>
        <w:spacing w:line="360" w:lineRule="auto"/>
        <w:ind w:firstLineChars="100" w:firstLine="210"/>
        <w:rPr>
          <w:szCs w:val="21"/>
        </w:rPr>
      </w:pPr>
      <w:r w:rsidRPr="00087F9D">
        <w:rPr>
          <w:szCs w:val="21"/>
        </w:rPr>
        <w:t>（</w:t>
      </w:r>
      <w:r w:rsidRPr="00087F9D">
        <w:rPr>
          <w:szCs w:val="21"/>
        </w:rPr>
        <w:t>A</w:t>
      </w:r>
      <w:r w:rsidRPr="00087F9D">
        <w:rPr>
          <w:szCs w:val="21"/>
        </w:rPr>
        <w:t>）发散；（</w:t>
      </w:r>
      <w:r w:rsidRPr="00087F9D">
        <w:rPr>
          <w:szCs w:val="21"/>
        </w:rPr>
        <w:t>B</w:t>
      </w:r>
      <w:r w:rsidRPr="00087F9D">
        <w:rPr>
          <w:szCs w:val="21"/>
        </w:rPr>
        <w:t>）绝对收敛；（</w:t>
      </w:r>
      <w:r w:rsidRPr="00087F9D">
        <w:rPr>
          <w:szCs w:val="21"/>
        </w:rPr>
        <w:t>C</w:t>
      </w:r>
      <w:r w:rsidRPr="00087F9D">
        <w:rPr>
          <w:szCs w:val="21"/>
        </w:rPr>
        <w:t>）条件收敛；（</w:t>
      </w:r>
      <w:r w:rsidRPr="00087F9D">
        <w:rPr>
          <w:szCs w:val="21"/>
        </w:rPr>
        <w:t>D</w:t>
      </w:r>
      <w:r w:rsidRPr="00087F9D">
        <w:rPr>
          <w:szCs w:val="21"/>
        </w:rPr>
        <w:t>）收敛性无法确定．</w:t>
      </w:r>
    </w:p>
    <w:p w:rsidR="00821D08" w:rsidRPr="00087F9D" w:rsidRDefault="00821D08" w:rsidP="00821D08">
      <w:pPr>
        <w:tabs>
          <w:tab w:val="left" w:pos="4680"/>
        </w:tabs>
        <w:spacing w:line="360" w:lineRule="auto"/>
        <w:rPr>
          <w:szCs w:val="21"/>
        </w:rPr>
      </w:pPr>
      <w:r w:rsidRPr="00087F9D">
        <w:rPr>
          <w:rFonts w:hint="eastAsia"/>
          <w:szCs w:val="21"/>
        </w:rPr>
        <w:t>1</w:t>
      </w:r>
      <w:r w:rsidRPr="00087F9D">
        <w:rPr>
          <w:szCs w:val="21"/>
        </w:rPr>
        <w:t>.</w:t>
      </w:r>
      <w:r w:rsidRPr="00087F9D">
        <w:rPr>
          <w:rFonts w:ascii="宋体" w:hAnsi="宋体" w:hint="eastAsia"/>
          <w:szCs w:val="21"/>
        </w:rPr>
        <w:t xml:space="preserve"> 求方程</w:t>
      </w:r>
      <w:r w:rsidRPr="00087F9D">
        <w:rPr>
          <w:position w:val="-24"/>
          <w:szCs w:val="21"/>
        </w:rPr>
        <w:object w:dxaOrig="1219" w:dyaOrig="620">
          <v:shape id="_x0000_i1686" type="#_x0000_t75" style="width:60.45pt;height:31.25pt" o:ole="">
            <v:imagedata r:id="rId1247" o:title=""/>
          </v:shape>
          <o:OLEObject Type="Embed" ProgID="Equation.DSMT4" ShapeID="_x0000_i1686" DrawAspect="Content" ObjectID="_1591382365" r:id="rId1248"/>
        </w:object>
      </w:r>
      <w:r w:rsidRPr="00087F9D">
        <w:rPr>
          <w:szCs w:val="21"/>
        </w:rPr>
        <w:t>的通解</w:t>
      </w:r>
      <w:r w:rsidRPr="00087F9D">
        <w:rPr>
          <w:rFonts w:hint="eastAsia"/>
          <w:szCs w:val="21"/>
        </w:rPr>
        <w:t>.</w:t>
      </w:r>
      <w:r w:rsidRPr="00087F9D">
        <w:rPr>
          <w:szCs w:val="21"/>
        </w:rPr>
        <w:t xml:space="preserve"> </w:t>
      </w:r>
    </w:p>
    <w:p w:rsidR="00821D08" w:rsidRPr="00087F9D" w:rsidRDefault="00821D08" w:rsidP="00821D08">
      <w:pPr>
        <w:spacing w:line="360" w:lineRule="auto"/>
        <w:rPr>
          <w:szCs w:val="21"/>
        </w:rPr>
      </w:pPr>
      <w:r>
        <w:rPr>
          <w:rFonts w:ascii="宋体" w:hAnsi="宋体"/>
          <w:szCs w:val="21"/>
        </w:rPr>
        <w:t>答案</w:t>
      </w:r>
      <w:r>
        <w:rPr>
          <w:rFonts w:ascii="宋体" w:hAnsi="宋体" w:hint="eastAsia"/>
          <w:szCs w:val="21"/>
        </w:rPr>
        <w:t>：</w:t>
      </w:r>
      <w:r w:rsidRPr="00460D22">
        <w:rPr>
          <w:rFonts w:ascii="宋体" w:hAnsi="宋体"/>
          <w:position w:val="-14"/>
          <w:szCs w:val="21"/>
        </w:rPr>
        <w:object w:dxaOrig="1460" w:dyaOrig="400">
          <v:shape id="_x0000_i1687" type="#_x0000_t75" style="width:72.7pt;height:19.7pt" o:ole="">
            <v:imagedata r:id="rId1249" o:title=""/>
          </v:shape>
          <o:OLEObject Type="Embed" ProgID="Equation.DSMT4" ShapeID="_x0000_i1687" DrawAspect="Content" ObjectID="_1591382366" r:id="rId1250"/>
        </w:object>
      </w:r>
    </w:p>
    <w:p w:rsidR="00821D08" w:rsidRPr="00087F9D" w:rsidRDefault="00821D08" w:rsidP="00821D08">
      <w:pPr>
        <w:spacing w:line="360" w:lineRule="auto"/>
        <w:rPr>
          <w:rFonts w:ascii="宋体" w:hAnsi="宋体"/>
          <w:szCs w:val="21"/>
        </w:rPr>
      </w:pPr>
      <w:r w:rsidRPr="00087F9D">
        <w:rPr>
          <w:rFonts w:ascii="宋体" w:hAnsi="宋体" w:hint="eastAsia"/>
          <w:szCs w:val="21"/>
        </w:rPr>
        <w:t>2. 形如</w:t>
      </w:r>
      <w:r w:rsidRPr="00087F9D">
        <w:rPr>
          <w:position w:val="-10"/>
          <w:szCs w:val="21"/>
        </w:rPr>
        <w:object w:dxaOrig="1320" w:dyaOrig="320">
          <v:shape id="_x0000_i1688" type="#_x0000_t75" style="width:65.9pt;height:15.6pt" o:ole="">
            <v:imagedata r:id="rId1251" o:title=""/>
          </v:shape>
          <o:OLEObject Type="Embed" ProgID="Equation.DSMT4" ShapeID="_x0000_i1688" DrawAspect="Content" ObjectID="_1591382367" r:id="rId1252"/>
        </w:object>
      </w:r>
      <w:r w:rsidRPr="00087F9D">
        <w:rPr>
          <w:szCs w:val="21"/>
        </w:rPr>
        <w:t>的方程可以令</w:t>
      </w:r>
      <w:r w:rsidRPr="00087F9D">
        <w:rPr>
          <w:position w:val="-10"/>
          <w:szCs w:val="21"/>
        </w:rPr>
        <w:object w:dxaOrig="660" w:dyaOrig="320">
          <v:shape id="_x0000_i1689" type="#_x0000_t75" style="width:32.6pt;height:15.6pt" o:ole="">
            <v:imagedata r:id="rId1253" o:title=""/>
          </v:shape>
          <o:OLEObject Type="Embed" ProgID="Equation.DSMT4" ShapeID="_x0000_i1689" DrawAspect="Content" ObjectID="_1591382368" r:id="rId1254"/>
        </w:object>
      </w:r>
      <w:r w:rsidRPr="00087F9D">
        <w:rPr>
          <w:szCs w:val="21"/>
        </w:rPr>
        <w:t>求解</w:t>
      </w:r>
      <w:r w:rsidRPr="00087F9D">
        <w:rPr>
          <w:rFonts w:hint="eastAsia"/>
          <w:szCs w:val="21"/>
        </w:rPr>
        <w:t>。</w:t>
      </w:r>
      <w:r w:rsidRPr="00087F9D">
        <w:rPr>
          <w:szCs w:val="21"/>
        </w:rPr>
        <w:t>求方程</w:t>
      </w:r>
      <w:r w:rsidRPr="00087F9D">
        <w:rPr>
          <w:position w:val="-14"/>
          <w:szCs w:val="21"/>
        </w:rPr>
        <w:object w:dxaOrig="1440" w:dyaOrig="440">
          <v:shape id="_x0000_i1690" type="#_x0000_t75" style="width:1in;height:21.75pt" o:ole="">
            <v:imagedata r:id="rId1255" o:title=""/>
          </v:shape>
          <o:OLEObject Type="Embed" ProgID="Equation.DSMT4" ShapeID="_x0000_i1690" DrawAspect="Content" ObjectID="_1591382369" r:id="rId1256"/>
        </w:object>
      </w:r>
      <w:r w:rsidRPr="00087F9D">
        <w:rPr>
          <w:szCs w:val="21"/>
        </w:rPr>
        <w:t>的通解</w:t>
      </w:r>
      <w:r w:rsidRPr="00087F9D">
        <w:rPr>
          <w:rFonts w:hint="eastAsia"/>
          <w:szCs w:val="21"/>
        </w:rPr>
        <w:t>。</w:t>
      </w:r>
    </w:p>
    <w:p w:rsidR="00821D08" w:rsidRPr="00087F9D" w:rsidRDefault="00821D08" w:rsidP="00821D08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解：设 </w:t>
      </w:r>
      <w:r w:rsidRPr="00087F9D">
        <w:rPr>
          <w:position w:val="-10"/>
          <w:szCs w:val="21"/>
        </w:rPr>
        <w:object w:dxaOrig="660" w:dyaOrig="320">
          <v:shape id="_x0000_i1691" type="#_x0000_t75" style="width:32.6pt;height:15.6pt" o:ole="">
            <v:imagedata r:id="rId1253" o:title=""/>
          </v:shape>
          <o:OLEObject Type="Embed" ProgID="Equation.DSMT4" ShapeID="_x0000_i1691" DrawAspect="Content" ObjectID="_1591382370" r:id="rId1257"/>
        </w:object>
      </w:r>
      <w:r>
        <w:rPr>
          <w:rFonts w:hint="eastAsia"/>
          <w:szCs w:val="21"/>
        </w:rPr>
        <w:t>，</w:t>
      </w:r>
      <w:r>
        <w:rPr>
          <w:szCs w:val="21"/>
        </w:rPr>
        <w:t>则</w:t>
      </w:r>
      <w:r w:rsidRPr="001F3DD4">
        <w:rPr>
          <w:position w:val="-28"/>
          <w:szCs w:val="21"/>
        </w:rPr>
        <w:object w:dxaOrig="1560" w:dyaOrig="660">
          <v:shape id="_x0000_i1692" type="#_x0000_t75" style="width:77.45pt;height:32.6pt" o:ole="">
            <v:imagedata r:id="rId1258" o:title=""/>
          </v:shape>
          <o:OLEObject Type="Embed" ProgID="Equation.DSMT4" ShapeID="_x0000_i1692" DrawAspect="Content" ObjectID="_1591382371" r:id="rId1259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分）</w:t>
      </w:r>
    </w:p>
    <w:p w:rsidR="00821D08" w:rsidRDefault="00821D08" w:rsidP="00821D08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代入原式得：</w:t>
      </w:r>
      <w:r w:rsidRPr="001F3DD4">
        <w:rPr>
          <w:position w:val="-28"/>
          <w:szCs w:val="21"/>
        </w:rPr>
        <w:object w:dxaOrig="1400" w:dyaOrig="660">
          <v:shape id="_x0000_i1693" type="#_x0000_t75" style="width:69.95pt;height:32.6pt" o:ole="">
            <v:imagedata r:id="rId1260" o:title=""/>
          </v:shape>
          <o:OLEObject Type="Embed" ProgID="Equation.DSMT4" ShapeID="_x0000_i1693" DrawAspect="Content" ObjectID="_1591382372" r:id="rId1261"/>
        </w:object>
      </w:r>
      <w:r>
        <w:rPr>
          <w:rFonts w:hint="eastAsia"/>
          <w:szCs w:val="21"/>
        </w:rPr>
        <w:t>，</w:t>
      </w:r>
      <w:r>
        <w:rPr>
          <w:szCs w:val="21"/>
        </w:rPr>
        <w:t>即</w:t>
      </w:r>
      <w:r w:rsidRPr="001F3DD4">
        <w:rPr>
          <w:position w:val="-28"/>
          <w:szCs w:val="21"/>
        </w:rPr>
        <w:object w:dxaOrig="1140" w:dyaOrig="660">
          <v:shape id="_x0000_i1694" type="#_x0000_t75" style="width:57.05pt;height:32.6pt" o:ole="">
            <v:imagedata r:id="rId1262" o:title=""/>
          </v:shape>
          <o:OLEObject Type="Embed" ProgID="Equation.DSMT4" ShapeID="_x0000_i1694" DrawAspect="Content" ObjectID="_1591382373" r:id="rId1263"/>
        </w:objec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分）</w:t>
      </w:r>
    </w:p>
    <w:p w:rsidR="00821D08" w:rsidRDefault="00821D08" w:rsidP="00821D08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所以 </w:t>
      </w:r>
      <w:r w:rsidRPr="001F3DD4">
        <w:rPr>
          <w:position w:val="-12"/>
          <w:szCs w:val="21"/>
        </w:rPr>
        <w:object w:dxaOrig="1640" w:dyaOrig="360">
          <v:shape id="_x0000_i1695" type="#_x0000_t75" style="width:81.5pt;height:17.65pt" o:ole="">
            <v:imagedata r:id="rId1264" o:title=""/>
          </v:shape>
          <o:OLEObject Type="Embed" ProgID="Equation.DSMT4" ShapeID="_x0000_i1695" DrawAspect="Content" ObjectID="_1591382374" r:id="rId1265"/>
        </w:object>
      </w:r>
      <w:r>
        <w:rPr>
          <w:rFonts w:hint="eastAsia"/>
          <w:szCs w:val="21"/>
        </w:rPr>
        <w:t>，</w:t>
      </w:r>
      <w:r>
        <w:rPr>
          <w:szCs w:val="21"/>
        </w:rPr>
        <w:t>即</w:t>
      </w:r>
      <w:r>
        <w:rPr>
          <w:rFonts w:hint="eastAsia"/>
          <w:szCs w:val="21"/>
        </w:rPr>
        <w:t xml:space="preserve"> </w:t>
      </w:r>
      <w:r w:rsidRPr="001F3DD4">
        <w:rPr>
          <w:position w:val="-30"/>
          <w:szCs w:val="21"/>
        </w:rPr>
        <w:object w:dxaOrig="1620" w:dyaOrig="680">
          <v:shape id="_x0000_i1696" type="#_x0000_t75" style="width:80.85pt;height:33.95pt" o:ole="">
            <v:imagedata r:id="rId1266" o:title=""/>
          </v:shape>
          <o:OLEObject Type="Embed" ProgID="Equation.DSMT4" ShapeID="_x0000_i1696" DrawAspect="Content" ObjectID="_1591382375" r:id="rId1267"/>
        </w:objec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分）</w:t>
      </w:r>
    </w:p>
    <w:p w:rsidR="00821D08" w:rsidRPr="00087F9D" w:rsidRDefault="00821D08" w:rsidP="00821D08">
      <w:pPr>
        <w:spacing w:line="360" w:lineRule="auto"/>
        <w:rPr>
          <w:rFonts w:ascii="宋体" w:hAnsi="宋体"/>
          <w:szCs w:val="21"/>
        </w:rPr>
      </w:pPr>
      <w:r w:rsidRPr="00A77E11">
        <w:rPr>
          <w:position w:val="-12"/>
          <w:szCs w:val="21"/>
        </w:rPr>
        <w:object w:dxaOrig="2040" w:dyaOrig="380">
          <v:shape id="_x0000_i1697" type="#_x0000_t75" style="width:101.9pt;height:19pt" o:ole="">
            <v:imagedata r:id="rId1268" o:title=""/>
          </v:shape>
          <o:OLEObject Type="Embed" ProgID="Equation.DSMT4" ShapeID="_x0000_i1697" DrawAspect="Content" ObjectID="_1591382376" r:id="rId1269"/>
        </w:objec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分）</w:t>
      </w:r>
    </w:p>
    <w:p w:rsidR="00821D08" w:rsidRPr="00087F9D" w:rsidRDefault="00821D08" w:rsidP="00821D08">
      <w:pPr>
        <w:spacing w:line="360" w:lineRule="auto"/>
        <w:rPr>
          <w:rFonts w:ascii="宋体" w:hAnsi="宋体"/>
          <w:szCs w:val="21"/>
        </w:rPr>
      </w:pPr>
      <w:r w:rsidRPr="00087F9D">
        <w:rPr>
          <w:rFonts w:ascii="宋体" w:hAnsi="宋体" w:hint="eastAsia"/>
          <w:szCs w:val="21"/>
        </w:rPr>
        <w:t>3. 求方程</w:t>
      </w:r>
      <w:r w:rsidRPr="00087F9D">
        <w:rPr>
          <w:position w:val="-10"/>
          <w:szCs w:val="21"/>
        </w:rPr>
        <w:object w:dxaOrig="2000" w:dyaOrig="320">
          <v:shape id="_x0000_i1698" type="#_x0000_t75" style="width:99.85pt;height:15.6pt" o:ole="">
            <v:imagedata r:id="rId1270" o:title=""/>
          </v:shape>
          <o:OLEObject Type="Embed" ProgID="Equation.DSMT4" ShapeID="_x0000_i1698" DrawAspect="Content" ObjectID="_1591382377" r:id="rId1271"/>
        </w:object>
      </w:r>
      <w:r w:rsidRPr="00087F9D">
        <w:rPr>
          <w:szCs w:val="21"/>
        </w:rPr>
        <w:t>的通解</w:t>
      </w:r>
      <w:r w:rsidRPr="00087F9D">
        <w:rPr>
          <w:rFonts w:hint="eastAsia"/>
          <w:szCs w:val="21"/>
        </w:rPr>
        <w:t>。</w:t>
      </w:r>
    </w:p>
    <w:p w:rsidR="00821D08" w:rsidRPr="00087F9D" w:rsidRDefault="00821D08" w:rsidP="00821D08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特征方程为</w:t>
      </w:r>
      <w:r w:rsidRPr="00313530">
        <w:rPr>
          <w:position w:val="-6"/>
          <w:szCs w:val="21"/>
        </w:rPr>
        <w:object w:dxaOrig="1400" w:dyaOrig="320">
          <v:shape id="_x0000_i1699" type="#_x0000_t75" style="width:69.95pt;height:15.6pt" o:ole="">
            <v:imagedata r:id="rId1272" o:title=""/>
          </v:shape>
          <o:OLEObject Type="Embed" ProgID="Equation.DSMT4" ShapeID="_x0000_i1699" DrawAspect="Content" ObjectID="_1591382378" r:id="rId1273"/>
        </w:object>
      </w:r>
      <w:r>
        <w:rPr>
          <w:rFonts w:hint="eastAsia"/>
          <w:szCs w:val="21"/>
        </w:rPr>
        <w:t>，</w:t>
      </w:r>
      <w:r>
        <w:rPr>
          <w:szCs w:val="21"/>
        </w:rPr>
        <w:t>有两个实根</w:t>
      </w:r>
      <w:r>
        <w:rPr>
          <w:rFonts w:hint="eastAsia"/>
          <w:szCs w:val="21"/>
        </w:rPr>
        <w:t xml:space="preserve"> </w:t>
      </w:r>
      <w:r w:rsidRPr="00A9430C">
        <w:rPr>
          <w:position w:val="-12"/>
          <w:szCs w:val="21"/>
        </w:rPr>
        <w:object w:dxaOrig="1420" w:dyaOrig="360">
          <v:shape id="_x0000_i1700" type="#_x0000_t75" style="width:70.65pt;height:17.65pt" o:ole="">
            <v:imagedata r:id="rId1274" o:title=""/>
          </v:shape>
          <o:OLEObject Type="Embed" ProgID="Equation.DSMT4" ShapeID="_x0000_i1700" DrawAspect="Content" ObjectID="_1591382379" r:id="rId1275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分）</w:t>
      </w:r>
    </w:p>
    <w:p w:rsidR="00821D08" w:rsidRDefault="00821D08" w:rsidP="00821D08">
      <w:pPr>
        <w:spacing w:line="360" w:lineRule="auto"/>
        <w:rPr>
          <w:szCs w:val="21"/>
        </w:rPr>
      </w:pPr>
      <w:r>
        <w:rPr>
          <w:rFonts w:ascii="宋体" w:hAnsi="宋体" w:hint="eastAsia"/>
          <w:szCs w:val="21"/>
        </w:rPr>
        <w:t xml:space="preserve">于是方程所对应的齐次方程的通解为 </w:t>
      </w:r>
      <w:r w:rsidRPr="00A77E11">
        <w:rPr>
          <w:position w:val="-12"/>
          <w:szCs w:val="21"/>
        </w:rPr>
        <w:object w:dxaOrig="1760" w:dyaOrig="380">
          <v:shape id="_x0000_i1701" type="#_x0000_t75" style="width:87.6pt;height:19pt" o:ole="">
            <v:imagedata r:id="rId1276" o:title=""/>
          </v:shape>
          <o:OLEObject Type="Embed" ProgID="Equation.DSMT4" ShapeID="_x0000_i1701" DrawAspect="Content" ObjectID="_1591382380" r:id="rId1277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分）</w:t>
      </w:r>
    </w:p>
    <w:p w:rsidR="00821D08" w:rsidRPr="002F6673" w:rsidRDefault="00821D08" w:rsidP="00821D08">
      <w:pPr>
        <w:spacing w:line="360" w:lineRule="auto"/>
        <w:rPr>
          <w:szCs w:val="21"/>
        </w:rPr>
      </w:pPr>
      <w:r>
        <w:rPr>
          <w:rFonts w:ascii="宋体" w:hAnsi="宋体" w:hint="eastAsia"/>
          <w:szCs w:val="21"/>
        </w:rPr>
        <w:t xml:space="preserve">设原方程的特解为 </w:t>
      </w:r>
      <w:r w:rsidRPr="00A9430C">
        <w:rPr>
          <w:position w:val="-10"/>
          <w:szCs w:val="21"/>
        </w:rPr>
        <w:object w:dxaOrig="1100" w:dyaOrig="360">
          <v:shape id="_x0000_i1702" type="#_x0000_t75" style="width:55pt;height:17.65pt" o:ole="">
            <v:imagedata r:id="rId1278" o:title=""/>
          </v:shape>
          <o:OLEObject Type="Embed" ProgID="Equation.DSMT4" ShapeID="_x0000_i1702" DrawAspect="Content" ObjectID="_1591382381" r:id="rId1279"/>
        </w:objec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(5</w:t>
      </w:r>
      <w:r>
        <w:rPr>
          <w:rFonts w:hint="eastAsia"/>
          <w:szCs w:val="21"/>
        </w:rPr>
        <w:t>分</w:t>
      </w:r>
      <w:r>
        <w:rPr>
          <w:rFonts w:hint="eastAsia"/>
          <w:szCs w:val="21"/>
        </w:rPr>
        <w:t>)</w:t>
      </w:r>
    </w:p>
    <w:p w:rsidR="00821D08" w:rsidRPr="00087F9D" w:rsidRDefault="00821D08" w:rsidP="00821D08">
      <w:pPr>
        <w:spacing w:line="360" w:lineRule="auto"/>
        <w:rPr>
          <w:rFonts w:ascii="宋体" w:hAnsi="宋体"/>
          <w:szCs w:val="21"/>
        </w:rPr>
      </w:pPr>
      <w:r>
        <w:rPr>
          <w:szCs w:val="21"/>
        </w:rPr>
        <w:t>代入得</w:t>
      </w:r>
      <w:r>
        <w:rPr>
          <w:rFonts w:hint="eastAsia"/>
          <w:szCs w:val="21"/>
        </w:rPr>
        <w:t>：</w:t>
      </w:r>
      <w:r w:rsidRPr="00A9430C">
        <w:rPr>
          <w:position w:val="-10"/>
          <w:szCs w:val="21"/>
        </w:rPr>
        <w:object w:dxaOrig="2060" w:dyaOrig="320">
          <v:shape id="_x0000_i1703" type="#_x0000_t75" style="width:102.55pt;height:15.6pt" o:ole="">
            <v:imagedata r:id="rId1280" o:title=""/>
          </v:shape>
          <o:OLEObject Type="Embed" ProgID="Equation.DSMT4" ShapeID="_x0000_i1703" DrawAspect="Content" ObjectID="_1591382382" r:id="rId1281"/>
        </w:object>
      </w:r>
      <w:r>
        <w:rPr>
          <w:rFonts w:hint="eastAsia"/>
          <w:szCs w:val="21"/>
        </w:rPr>
        <w:t>，</w:t>
      </w:r>
      <w:r>
        <w:rPr>
          <w:szCs w:val="21"/>
        </w:rPr>
        <w:t>得</w:t>
      </w:r>
      <w:r w:rsidRPr="00A9430C">
        <w:rPr>
          <w:position w:val="-24"/>
          <w:szCs w:val="21"/>
        </w:rPr>
        <w:object w:dxaOrig="1560" w:dyaOrig="620">
          <v:shape id="_x0000_i1704" type="#_x0000_t75" style="width:77.45pt;height:31.25pt" o:ole="">
            <v:imagedata r:id="rId1282" o:title=""/>
          </v:shape>
          <o:OLEObject Type="Embed" ProgID="Equation.DSMT4" ShapeID="_x0000_i1704" DrawAspect="Content" ObjectID="_1591382383" r:id="rId1283"/>
        </w:objec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分）</w:t>
      </w:r>
    </w:p>
    <w:p w:rsidR="00821D08" w:rsidRDefault="00821D08" w:rsidP="00821D08">
      <w:pPr>
        <w:spacing w:line="360" w:lineRule="auto"/>
        <w:rPr>
          <w:szCs w:val="21"/>
        </w:rPr>
      </w:pPr>
      <w:r>
        <w:rPr>
          <w:rFonts w:ascii="宋体" w:hAnsi="宋体" w:hint="eastAsia"/>
          <w:szCs w:val="21"/>
        </w:rPr>
        <w:t xml:space="preserve">所求通解为 </w:t>
      </w:r>
      <w:r w:rsidRPr="00A9430C">
        <w:rPr>
          <w:position w:val="-10"/>
          <w:szCs w:val="21"/>
        </w:rPr>
        <w:object w:dxaOrig="1240" w:dyaOrig="360">
          <v:shape id="_x0000_i1705" type="#_x0000_t75" style="width:61.8pt;height:17.65pt" o:ole="">
            <v:imagedata r:id="rId1284" o:title=""/>
          </v:shape>
          <o:OLEObject Type="Embed" ProgID="Equation.DSMT4" ShapeID="_x0000_i1705" DrawAspect="Content" ObjectID="_1591382384" r:id="rId1285"/>
        </w:object>
      </w:r>
      <w:r w:rsidRPr="00A77E11">
        <w:rPr>
          <w:position w:val="-12"/>
          <w:szCs w:val="21"/>
        </w:rPr>
        <w:object w:dxaOrig="1359" w:dyaOrig="380">
          <v:shape id="_x0000_i1706" type="#_x0000_t75" style="width:67.9pt;height:19pt" o:ole="">
            <v:imagedata r:id="rId1286" o:title=""/>
          </v:shape>
          <o:OLEObject Type="Embed" ProgID="Equation.DSMT4" ShapeID="_x0000_i1706" DrawAspect="Content" ObjectID="_1591382385" r:id="rId1287"/>
        </w:object>
      </w:r>
      <w:r w:rsidRPr="00A9430C">
        <w:rPr>
          <w:position w:val="-28"/>
          <w:szCs w:val="21"/>
        </w:rPr>
        <w:object w:dxaOrig="1240" w:dyaOrig="680">
          <v:shape id="_x0000_i1707" type="#_x0000_t75" style="width:61.8pt;height:33.95pt" o:ole="">
            <v:imagedata r:id="rId1288" o:title=""/>
          </v:shape>
          <o:OLEObject Type="Embed" ProgID="Equation.DSMT4" ShapeID="_x0000_i1707" DrawAspect="Content" ObjectID="_1591382386" r:id="rId1289"/>
        </w:objec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分）</w:t>
      </w:r>
    </w:p>
    <w:p w:rsidR="00821D08" w:rsidRPr="00087F9D" w:rsidRDefault="00821D08" w:rsidP="00821D08">
      <w:pPr>
        <w:rPr>
          <w:b/>
          <w:szCs w:val="21"/>
        </w:rPr>
      </w:pPr>
      <w:r w:rsidRPr="00087F9D">
        <w:rPr>
          <w:szCs w:val="21"/>
        </w:rPr>
        <w:t>1.</w:t>
      </w:r>
      <w:r w:rsidRPr="00087F9D">
        <w:rPr>
          <w:rFonts w:hint="eastAsia"/>
          <w:szCs w:val="21"/>
        </w:rPr>
        <w:t xml:space="preserve"> </w:t>
      </w:r>
      <w:r w:rsidRPr="00087F9D">
        <w:rPr>
          <w:rFonts w:hint="eastAsia"/>
          <w:szCs w:val="21"/>
        </w:rPr>
        <w:t>判断正项级数</w:t>
      </w:r>
      <w:r w:rsidRPr="00087F9D">
        <w:rPr>
          <w:position w:val="-28"/>
          <w:szCs w:val="21"/>
        </w:rPr>
        <w:object w:dxaOrig="620" w:dyaOrig="680">
          <v:shape id="_x0000_i1708" type="#_x0000_t75" style="width:31.25pt;height:33.95pt" o:ole="">
            <v:imagedata r:id="rId1290" o:title=""/>
          </v:shape>
          <o:OLEObject Type="Embed" ProgID="Equation.DSMT4" ShapeID="_x0000_i1708" DrawAspect="Content" ObjectID="_1591382387" r:id="rId1291"/>
        </w:object>
      </w:r>
      <w:r w:rsidRPr="00087F9D">
        <w:rPr>
          <w:rFonts w:hint="eastAsia"/>
          <w:szCs w:val="21"/>
        </w:rPr>
        <w:t>的敛散性</w:t>
      </w:r>
    </w:p>
    <w:p w:rsidR="00821D08" w:rsidRPr="00087F9D" w:rsidRDefault="00821D08" w:rsidP="00821D08">
      <w:pPr>
        <w:spacing w:line="360" w:lineRule="auto"/>
        <w:rPr>
          <w:rFonts w:ascii="宋体" w:hAnsi="宋体"/>
          <w:szCs w:val="21"/>
        </w:rPr>
      </w:pPr>
      <w:r w:rsidRPr="00087F9D">
        <w:rPr>
          <w:position w:val="-30"/>
          <w:szCs w:val="21"/>
        </w:rPr>
        <w:object w:dxaOrig="3060" w:dyaOrig="720">
          <v:shape id="_x0000_i1709" type="#_x0000_t75" style="width:152.85pt;height:36pt" o:ole="">
            <v:imagedata r:id="rId1292" o:title=""/>
          </v:shape>
          <o:OLEObject Type="Embed" ProgID="Equation.DSMT4" ShapeID="_x0000_i1709" DrawAspect="Content" ObjectID="_1591382388" r:id="rId1293"/>
        </w:objec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所以，</w:t>
      </w:r>
      <w:r w:rsidRPr="00087F9D">
        <w:rPr>
          <w:szCs w:val="21"/>
        </w:rPr>
        <w:t>级数</w:t>
      </w:r>
      <w:r w:rsidRPr="00087F9D">
        <w:rPr>
          <w:position w:val="-28"/>
          <w:szCs w:val="21"/>
        </w:rPr>
        <w:object w:dxaOrig="620" w:dyaOrig="680">
          <v:shape id="_x0000_i1710" type="#_x0000_t75" style="width:31.25pt;height:33.95pt" o:ole="">
            <v:imagedata r:id="rId1290" o:title=""/>
          </v:shape>
          <o:OLEObject Type="Embed" ProgID="Equation.DSMT4" ShapeID="_x0000_i1710" DrawAspect="Content" ObjectID="_1591382389" r:id="rId1294"/>
        </w:object>
      </w:r>
      <w:r>
        <w:rPr>
          <w:rFonts w:hint="eastAsia"/>
          <w:szCs w:val="21"/>
        </w:rPr>
        <w:t>发散。（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分）标准自拟</w:t>
      </w:r>
    </w:p>
    <w:p w:rsidR="00821D08" w:rsidRPr="00087F9D" w:rsidRDefault="00821D08" w:rsidP="00821D08">
      <w:pPr>
        <w:adjustRightInd w:val="0"/>
        <w:snapToGrid w:val="0"/>
        <w:ind w:leftChars="84" w:left="176"/>
        <w:rPr>
          <w:rFonts w:ascii="宋体" w:hAnsi="宋体"/>
          <w:szCs w:val="21"/>
        </w:rPr>
      </w:pPr>
    </w:p>
    <w:p w:rsidR="00821D08" w:rsidRPr="00087F9D" w:rsidRDefault="00821D08" w:rsidP="00821D08">
      <w:pPr>
        <w:spacing w:line="360" w:lineRule="auto"/>
        <w:rPr>
          <w:rFonts w:ascii="宋体" w:hAnsi="宋体"/>
          <w:szCs w:val="21"/>
        </w:rPr>
      </w:pPr>
      <w:r w:rsidRPr="00087F9D">
        <w:rPr>
          <w:rFonts w:ascii="宋体" w:hAnsi="宋体" w:hint="eastAsia"/>
          <w:szCs w:val="21"/>
        </w:rPr>
        <w:t>2 判断级数</w:t>
      </w:r>
      <w:r w:rsidRPr="00087F9D">
        <w:rPr>
          <w:position w:val="-28"/>
          <w:szCs w:val="21"/>
        </w:rPr>
        <w:object w:dxaOrig="1340" w:dyaOrig="680">
          <v:shape id="_x0000_i1711" type="#_x0000_t75" style="width:66.55pt;height:33.95pt" o:ole="">
            <v:imagedata r:id="rId1295" o:title=""/>
          </v:shape>
          <o:OLEObject Type="Embed" ProgID="Equation.DSMT4" ShapeID="_x0000_i1711" DrawAspect="Content" ObjectID="_1591382390" r:id="rId1296"/>
        </w:object>
      </w:r>
      <w:r w:rsidRPr="00087F9D">
        <w:rPr>
          <w:szCs w:val="21"/>
        </w:rPr>
        <w:t>是否收敛</w:t>
      </w:r>
      <w:r w:rsidRPr="00087F9D">
        <w:rPr>
          <w:rFonts w:hint="eastAsia"/>
          <w:szCs w:val="21"/>
        </w:rPr>
        <w:t>，</w:t>
      </w:r>
      <w:r w:rsidRPr="00087F9D">
        <w:rPr>
          <w:szCs w:val="21"/>
        </w:rPr>
        <w:t>若收敛</w:t>
      </w:r>
      <w:r w:rsidRPr="00087F9D">
        <w:rPr>
          <w:rFonts w:hint="eastAsia"/>
          <w:szCs w:val="21"/>
        </w:rPr>
        <w:t>，</w:t>
      </w:r>
      <w:r w:rsidRPr="00087F9D">
        <w:rPr>
          <w:szCs w:val="21"/>
        </w:rPr>
        <w:t>判断是绝对收敛还是</w:t>
      </w:r>
      <w:r>
        <w:rPr>
          <w:rFonts w:hint="eastAsia"/>
          <w:szCs w:val="21"/>
        </w:rPr>
        <w:t>条件</w:t>
      </w:r>
      <w:r w:rsidRPr="00087F9D">
        <w:rPr>
          <w:szCs w:val="21"/>
        </w:rPr>
        <w:t>收敛</w:t>
      </w:r>
      <w:r w:rsidRPr="00087F9D">
        <w:rPr>
          <w:rFonts w:hint="eastAsia"/>
          <w:szCs w:val="21"/>
        </w:rPr>
        <w:t>。</w:t>
      </w:r>
    </w:p>
    <w:p w:rsidR="00821D08" w:rsidRPr="00087F9D" w:rsidRDefault="00821D08" w:rsidP="00821D08">
      <w:pPr>
        <w:adjustRightInd w:val="0"/>
        <w:snapToGrid w:val="0"/>
        <w:ind w:leftChars="84" w:left="176"/>
        <w:rPr>
          <w:rFonts w:ascii="宋体" w:hAnsi="宋体"/>
          <w:szCs w:val="21"/>
        </w:rPr>
      </w:pPr>
    </w:p>
    <w:p w:rsidR="00821D08" w:rsidRPr="00724168" w:rsidRDefault="00821D08" w:rsidP="00821D08">
      <w:pPr>
        <w:adjustRightInd w:val="0"/>
        <w:snapToGrid w:val="0"/>
        <w:ind w:leftChars="84" w:left="17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交错级数收敛 4分</w:t>
      </w:r>
    </w:p>
    <w:p w:rsidR="00821D08" w:rsidRPr="00087F9D" w:rsidRDefault="00821D08" w:rsidP="00821D08">
      <w:pPr>
        <w:adjustRightInd w:val="0"/>
        <w:snapToGrid w:val="0"/>
        <w:ind w:leftChars="84" w:left="176"/>
        <w:rPr>
          <w:rFonts w:ascii="宋体" w:hAnsi="宋体"/>
          <w:szCs w:val="21"/>
        </w:rPr>
      </w:pPr>
    </w:p>
    <w:p w:rsidR="00821D08" w:rsidRPr="00087F9D" w:rsidRDefault="00821D08" w:rsidP="00821D08">
      <w:pPr>
        <w:adjustRightInd w:val="0"/>
        <w:snapToGrid w:val="0"/>
        <w:ind w:leftChars="84" w:left="17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非绝对收敛 3分</w:t>
      </w:r>
    </w:p>
    <w:p w:rsidR="00821D08" w:rsidRPr="00087F9D" w:rsidRDefault="00821D08" w:rsidP="00821D08">
      <w:pPr>
        <w:adjustRightInd w:val="0"/>
        <w:snapToGrid w:val="0"/>
        <w:ind w:leftChars="84" w:left="176"/>
        <w:rPr>
          <w:rFonts w:ascii="宋体" w:hAnsi="宋体"/>
          <w:szCs w:val="21"/>
        </w:rPr>
      </w:pPr>
    </w:p>
    <w:p w:rsidR="00821D08" w:rsidRPr="00087F9D" w:rsidRDefault="00821D08" w:rsidP="00821D08">
      <w:pPr>
        <w:adjustRightInd w:val="0"/>
        <w:snapToGrid w:val="0"/>
        <w:ind w:leftChars="84" w:left="176"/>
        <w:rPr>
          <w:rFonts w:ascii="宋体" w:hAnsi="宋体"/>
          <w:szCs w:val="21"/>
        </w:rPr>
      </w:pPr>
    </w:p>
    <w:p w:rsidR="00821D08" w:rsidRPr="00087F9D" w:rsidRDefault="00821D08" w:rsidP="00821D08">
      <w:pPr>
        <w:adjustRightInd w:val="0"/>
        <w:snapToGrid w:val="0"/>
        <w:ind w:leftChars="84" w:left="176"/>
        <w:rPr>
          <w:rFonts w:ascii="宋体" w:hAnsi="宋体"/>
          <w:szCs w:val="21"/>
        </w:rPr>
      </w:pPr>
      <w:r w:rsidRPr="00087F9D">
        <w:rPr>
          <w:rFonts w:ascii="宋体" w:hAnsi="宋体" w:hint="eastAsia"/>
          <w:szCs w:val="21"/>
        </w:rPr>
        <w:t>3. 将函数</w:t>
      </w:r>
      <w:r w:rsidRPr="00087F9D">
        <w:rPr>
          <w:position w:val="-24"/>
          <w:szCs w:val="21"/>
        </w:rPr>
        <w:object w:dxaOrig="1280" w:dyaOrig="620">
          <v:shape id="_x0000_i1712" type="#_x0000_t75" style="width:63.85pt;height:31.25pt" o:ole="">
            <v:imagedata r:id="rId1297" o:title=""/>
          </v:shape>
          <o:OLEObject Type="Embed" ProgID="Equation.DSMT4" ShapeID="_x0000_i1712" DrawAspect="Content" ObjectID="_1591382391" r:id="rId1298"/>
        </w:object>
      </w:r>
      <w:r w:rsidRPr="00087F9D">
        <w:rPr>
          <w:szCs w:val="21"/>
        </w:rPr>
        <w:t>展开为</w:t>
      </w:r>
      <w:r w:rsidRPr="00087F9D">
        <w:rPr>
          <w:position w:val="-6"/>
          <w:szCs w:val="21"/>
        </w:rPr>
        <w:object w:dxaOrig="200" w:dyaOrig="220">
          <v:shape id="_x0000_i1713" type="#_x0000_t75" style="width:10.2pt;height:10.85pt" o:ole="">
            <v:imagedata r:id="rId1299" o:title=""/>
          </v:shape>
          <o:OLEObject Type="Embed" ProgID="Equation.DSMT4" ShapeID="_x0000_i1713" DrawAspect="Content" ObjectID="_1591382392" r:id="rId1300"/>
        </w:object>
      </w:r>
      <w:r w:rsidRPr="00087F9D">
        <w:rPr>
          <w:szCs w:val="21"/>
        </w:rPr>
        <w:t>的幂级数</w:t>
      </w:r>
      <w:r w:rsidRPr="00087F9D">
        <w:rPr>
          <w:rFonts w:hint="eastAsia"/>
          <w:szCs w:val="21"/>
        </w:rPr>
        <w:t>，</w:t>
      </w:r>
      <w:r w:rsidRPr="00087F9D">
        <w:rPr>
          <w:szCs w:val="21"/>
        </w:rPr>
        <w:t>并给出收敛</w:t>
      </w:r>
      <w:r>
        <w:rPr>
          <w:rFonts w:hint="eastAsia"/>
          <w:szCs w:val="21"/>
        </w:rPr>
        <w:t>区间</w:t>
      </w:r>
      <w:r w:rsidRPr="00087F9D">
        <w:rPr>
          <w:rFonts w:hint="eastAsia"/>
          <w:szCs w:val="21"/>
        </w:rPr>
        <w:t>。</w:t>
      </w:r>
    </w:p>
    <w:p w:rsidR="00821D08" w:rsidRPr="00724168" w:rsidRDefault="00821D08" w:rsidP="00821D08">
      <w:pPr>
        <w:spacing w:line="360" w:lineRule="auto"/>
        <w:rPr>
          <w:szCs w:val="21"/>
        </w:rPr>
      </w:pPr>
    </w:p>
    <w:p w:rsidR="00821D08" w:rsidRDefault="00821D08" w:rsidP="00821D08">
      <w:pPr>
        <w:spacing w:line="360" w:lineRule="auto"/>
        <w:rPr>
          <w:szCs w:val="21"/>
        </w:rPr>
      </w:pPr>
      <w:r w:rsidRPr="00724168">
        <w:rPr>
          <w:position w:val="-54"/>
          <w:szCs w:val="21"/>
        </w:rPr>
        <w:object w:dxaOrig="2180" w:dyaOrig="920">
          <v:shape id="_x0000_i1714" type="#_x0000_t75" style="width:108.7pt;height:46.2pt" o:ole="">
            <v:imagedata r:id="rId1301" o:title=""/>
          </v:shape>
          <o:OLEObject Type="Embed" ProgID="Equation.DSMT4" ShapeID="_x0000_i1714" DrawAspect="Content" ObjectID="_1591382393" r:id="rId1302"/>
        </w:objec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分）</w:t>
      </w:r>
    </w:p>
    <w:p w:rsidR="00821D08" w:rsidRPr="00087F9D" w:rsidRDefault="00821D08" w:rsidP="00821D08">
      <w:pPr>
        <w:spacing w:line="360" w:lineRule="auto"/>
        <w:rPr>
          <w:szCs w:val="21"/>
        </w:rPr>
      </w:pPr>
      <w:r w:rsidRPr="00724168">
        <w:rPr>
          <w:position w:val="-24"/>
          <w:szCs w:val="21"/>
        </w:rPr>
        <w:object w:dxaOrig="3580" w:dyaOrig="620">
          <v:shape id="_x0000_i1715" type="#_x0000_t75" style="width:178.65pt;height:31.25pt" o:ole="">
            <v:imagedata r:id="rId1303" o:title=""/>
          </v:shape>
          <o:OLEObject Type="Embed" ProgID="Equation.DSMT4" ShapeID="_x0000_i1715" DrawAspect="Content" ObjectID="_1591382394" r:id="rId1304"/>
        </w:object>
      </w:r>
      <w:r>
        <w:rPr>
          <w:rFonts w:hint="eastAsia"/>
          <w:szCs w:val="21"/>
        </w:rPr>
        <w:t xml:space="preserve"> </w:t>
      </w:r>
      <w:r w:rsidRPr="00724168">
        <w:rPr>
          <w:position w:val="-10"/>
          <w:szCs w:val="21"/>
        </w:rPr>
        <w:object w:dxaOrig="980" w:dyaOrig="320">
          <v:shape id="_x0000_i1716" type="#_x0000_t75" style="width:48.9pt;height:15.6pt" o:ole="">
            <v:imagedata r:id="rId1305" o:title=""/>
          </v:shape>
          <o:OLEObject Type="Embed" ProgID="Equation.DSMT4" ShapeID="_x0000_i1716" DrawAspect="Content" ObjectID="_1591382395" r:id="rId1306"/>
        </w:object>
      </w:r>
    </w:p>
    <w:p w:rsidR="00821D08" w:rsidRPr="00087F9D" w:rsidRDefault="00821D08" w:rsidP="00821D08">
      <w:pPr>
        <w:spacing w:line="360" w:lineRule="auto"/>
        <w:rPr>
          <w:szCs w:val="21"/>
        </w:rPr>
      </w:pPr>
      <w:r>
        <w:rPr>
          <w:rFonts w:hint="eastAsia"/>
          <w:szCs w:val="21"/>
        </w:rPr>
        <w:t>所以</w:t>
      </w:r>
      <w:r>
        <w:rPr>
          <w:rFonts w:hint="eastAsia"/>
          <w:szCs w:val="21"/>
        </w:rPr>
        <w:t xml:space="preserve"> </w:t>
      </w:r>
      <w:r w:rsidRPr="00724168">
        <w:rPr>
          <w:position w:val="-28"/>
          <w:szCs w:val="21"/>
        </w:rPr>
        <w:object w:dxaOrig="2260" w:dyaOrig="740">
          <v:shape id="_x0000_i1717" type="#_x0000_t75" style="width:112.75pt;height:36.7pt" o:ole="">
            <v:imagedata r:id="rId1307" o:title=""/>
          </v:shape>
          <o:OLEObject Type="Embed" ProgID="Equation.DSMT4" ShapeID="_x0000_i1717" DrawAspect="Content" ObjectID="_1591382396" r:id="rId1308"/>
        </w:object>
      </w:r>
      <w:r>
        <w:rPr>
          <w:rFonts w:hint="eastAsia"/>
          <w:szCs w:val="21"/>
        </w:rPr>
        <w:t xml:space="preserve"> </w:t>
      </w:r>
      <w:r w:rsidRPr="00724168">
        <w:rPr>
          <w:position w:val="-10"/>
          <w:szCs w:val="21"/>
        </w:rPr>
        <w:object w:dxaOrig="1040" w:dyaOrig="320">
          <v:shape id="_x0000_i1718" type="#_x0000_t75" style="width:51.6pt;height:15.6pt" o:ole="">
            <v:imagedata r:id="rId1309" o:title=""/>
          </v:shape>
          <o:OLEObject Type="Embed" ProgID="Equation.DSMT4" ShapeID="_x0000_i1718" DrawAspect="Content" ObjectID="_1591382397" r:id="rId1310"/>
        </w:object>
      </w:r>
    </w:p>
    <w:p w:rsidR="00C020E7" w:rsidRDefault="00C020E7">
      <w:bookmarkStart w:id="0" w:name="_GoBack"/>
      <w:bookmarkEnd w:id="0"/>
    </w:p>
    <w:sectPr w:rsidR="00C020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multilevel"/>
    <w:tmpl w:val="00000004"/>
    <w:lvl w:ilvl="0">
      <w:start w:val="1"/>
      <w:numFmt w:val="decimal"/>
      <w:lvlText w:val="%1．"/>
      <w:lvlJc w:val="left"/>
      <w:pPr>
        <w:tabs>
          <w:tab w:val="num" w:pos="585"/>
        </w:tabs>
        <w:ind w:left="585" w:hanging="375"/>
      </w:pPr>
      <w:rPr>
        <w:rFonts w:cs="Times New Roman" w:hint="eastAsia"/>
        <w:u w:val="none"/>
      </w:rPr>
    </w:lvl>
    <w:lvl w:ilvl="1">
      <w:start w:val="1"/>
      <w:numFmt w:val="lowerLetter"/>
      <w:lvlText w:val="%2)"/>
      <w:lvlJc w:val="left"/>
      <w:pPr>
        <w:tabs>
          <w:tab w:val="num" w:pos="1050"/>
        </w:tabs>
        <w:ind w:left="105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470"/>
        </w:tabs>
        <w:ind w:left="147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890"/>
        </w:tabs>
        <w:ind w:left="189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310"/>
        </w:tabs>
        <w:ind w:left="231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730"/>
        </w:tabs>
        <w:ind w:left="273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150"/>
        </w:tabs>
        <w:ind w:left="315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570"/>
        </w:tabs>
        <w:ind w:left="357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990"/>
        </w:tabs>
        <w:ind w:left="3990" w:hanging="420"/>
      </w:pPr>
      <w:rPr>
        <w:rFonts w:cs="Times New Roman"/>
      </w:rPr>
    </w:lvl>
  </w:abstractNum>
  <w:abstractNum w:abstractNumId="1">
    <w:nsid w:val="00000005"/>
    <w:multiLevelType w:val="singleLevel"/>
    <w:tmpl w:val="00000005"/>
    <w:lvl w:ilvl="0">
      <w:start w:val="1"/>
      <w:numFmt w:val="decimal"/>
      <w:suff w:val="nothing"/>
      <w:lvlText w:val="%1."/>
      <w:lvlJc w:val="left"/>
      <w:rPr>
        <w:rFonts w:cs="Times New Roman"/>
      </w:rPr>
    </w:lvl>
  </w:abstractNum>
  <w:abstractNum w:abstractNumId="2">
    <w:nsid w:val="00000008"/>
    <w:multiLevelType w:val="singleLevel"/>
    <w:tmpl w:val="00000008"/>
    <w:lvl w:ilvl="0">
      <w:start w:val="1"/>
      <w:numFmt w:val="decimal"/>
      <w:suff w:val="space"/>
      <w:lvlText w:val="%1."/>
      <w:lvlJc w:val="left"/>
      <w:rPr>
        <w:rFonts w:cs="Times New Roman"/>
      </w:rPr>
    </w:lvl>
  </w:abstractNum>
  <w:abstractNum w:abstractNumId="3">
    <w:nsid w:val="0000000D"/>
    <w:multiLevelType w:val="multilevel"/>
    <w:tmpl w:val="0000000D"/>
    <w:lvl w:ilvl="0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tabs>
          <w:tab w:val="num" w:pos="1065"/>
        </w:tabs>
        <w:ind w:left="1065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485"/>
        </w:tabs>
        <w:ind w:left="1485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905"/>
        </w:tabs>
        <w:ind w:left="1905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325"/>
        </w:tabs>
        <w:ind w:left="2325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745"/>
        </w:tabs>
        <w:ind w:left="2745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165"/>
        </w:tabs>
        <w:ind w:left="3165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585"/>
        </w:tabs>
        <w:ind w:left="3585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4005"/>
        </w:tabs>
        <w:ind w:left="4005" w:hanging="420"/>
      </w:pPr>
      <w:rPr>
        <w:rFonts w:cs="Times New Roman"/>
      </w:rPr>
    </w:lvl>
  </w:abstractNum>
  <w:abstractNum w:abstractNumId="4">
    <w:nsid w:val="0000001E"/>
    <w:multiLevelType w:val="singleLevel"/>
    <w:tmpl w:val="0000001E"/>
    <w:lvl w:ilvl="0">
      <w:start w:val="1"/>
      <w:numFmt w:val="chineseCounting"/>
      <w:suff w:val="nothing"/>
      <w:lvlText w:val="%1、"/>
      <w:lvlJc w:val="left"/>
    </w:lvl>
  </w:abstractNum>
  <w:abstractNum w:abstractNumId="5">
    <w:nsid w:val="0000001F"/>
    <w:multiLevelType w:val="multilevel"/>
    <w:tmpl w:val="0000001F"/>
    <w:lvl w:ilvl="0">
      <w:start w:val="1"/>
      <w:numFmt w:val="decimal"/>
      <w:lvlText w:val="%1．"/>
      <w:lvlJc w:val="left"/>
      <w:pPr>
        <w:tabs>
          <w:tab w:val="num" w:pos="585"/>
        </w:tabs>
        <w:ind w:left="585" w:hanging="36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tabs>
          <w:tab w:val="num" w:pos="1065"/>
        </w:tabs>
        <w:ind w:left="1065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485"/>
        </w:tabs>
        <w:ind w:left="1485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905"/>
        </w:tabs>
        <w:ind w:left="1905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325"/>
        </w:tabs>
        <w:ind w:left="2325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745"/>
        </w:tabs>
        <w:ind w:left="2745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165"/>
        </w:tabs>
        <w:ind w:left="3165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585"/>
        </w:tabs>
        <w:ind w:left="3585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4005"/>
        </w:tabs>
        <w:ind w:left="4005" w:hanging="420"/>
      </w:pPr>
      <w:rPr>
        <w:rFonts w:cs="Times New Roman"/>
      </w:rPr>
    </w:lvl>
  </w:abstractNum>
  <w:abstractNum w:abstractNumId="6">
    <w:nsid w:val="0000002B"/>
    <w:multiLevelType w:val="multilevel"/>
    <w:tmpl w:val="0000002B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7">
    <w:nsid w:val="07DE11E4"/>
    <w:multiLevelType w:val="hybridMultilevel"/>
    <w:tmpl w:val="FB6271F0"/>
    <w:lvl w:ilvl="0" w:tplc="52AE74D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8">
    <w:nsid w:val="128A7412"/>
    <w:multiLevelType w:val="hybridMultilevel"/>
    <w:tmpl w:val="6CB0F79E"/>
    <w:lvl w:ilvl="0" w:tplc="52AE74D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9">
    <w:nsid w:val="134E3C7E"/>
    <w:multiLevelType w:val="hybridMultilevel"/>
    <w:tmpl w:val="F0FA686C"/>
    <w:lvl w:ilvl="0" w:tplc="52AE74D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0">
    <w:nsid w:val="152B4042"/>
    <w:multiLevelType w:val="hybridMultilevel"/>
    <w:tmpl w:val="E6AA83B2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1">
    <w:nsid w:val="1E140E89"/>
    <w:multiLevelType w:val="hybridMultilevel"/>
    <w:tmpl w:val="762ABE54"/>
    <w:lvl w:ilvl="0" w:tplc="52AE74D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2">
    <w:nsid w:val="281E33B5"/>
    <w:multiLevelType w:val="hybridMultilevel"/>
    <w:tmpl w:val="ACAA73F0"/>
    <w:lvl w:ilvl="0" w:tplc="52AE74D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3">
    <w:nsid w:val="2C265633"/>
    <w:multiLevelType w:val="hybridMultilevel"/>
    <w:tmpl w:val="39DE8260"/>
    <w:lvl w:ilvl="0" w:tplc="52AE74D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4">
    <w:nsid w:val="33994273"/>
    <w:multiLevelType w:val="hybridMultilevel"/>
    <w:tmpl w:val="CC44D3D4"/>
    <w:lvl w:ilvl="0" w:tplc="52AE74D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5">
    <w:nsid w:val="3D3678B0"/>
    <w:multiLevelType w:val="hybridMultilevel"/>
    <w:tmpl w:val="A56ED8E0"/>
    <w:lvl w:ilvl="0" w:tplc="52AE74D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6">
    <w:nsid w:val="5A1A71B9"/>
    <w:multiLevelType w:val="hybridMultilevel"/>
    <w:tmpl w:val="CDA49D7C"/>
    <w:lvl w:ilvl="0" w:tplc="286E4DE6">
      <w:start w:val="1"/>
      <w:numFmt w:val="decimal"/>
      <w:lvlText w:val="%1．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7">
    <w:nsid w:val="65006D1F"/>
    <w:multiLevelType w:val="hybridMultilevel"/>
    <w:tmpl w:val="23109A6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8">
    <w:nsid w:val="678E0E1C"/>
    <w:multiLevelType w:val="hybridMultilevel"/>
    <w:tmpl w:val="E076AC86"/>
    <w:lvl w:ilvl="0" w:tplc="52AE74D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9">
    <w:nsid w:val="6A8E292D"/>
    <w:multiLevelType w:val="hybridMultilevel"/>
    <w:tmpl w:val="453C74B0"/>
    <w:lvl w:ilvl="0" w:tplc="52AE74D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  <w:rPr>
        <w:rFonts w:cs="Times New Roman"/>
      </w:rPr>
    </w:lvl>
  </w:abstractNum>
  <w:abstractNum w:abstractNumId="20">
    <w:nsid w:val="6C540F47"/>
    <w:multiLevelType w:val="hybridMultilevel"/>
    <w:tmpl w:val="9B688F7E"/>
    <w:lvl w:ilvl="0" w:tplc="52AE74D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1">
    <w:nsid w:val="6D65077A"/>
    <w:multiLevelType w:val="hybridMultilevel"/>
    <w:tmpl w:val="1F2E9F18"/>
    <w:lvl w:ilvl="0" w:tplc="52AE74D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2">
    <w:nsid w:val="6D9A05B0"/>
    <w:multiLevelType w:val="hybridMultilevel"/>
    <w:tmpl w:val="A9E65AD0"/>
    <w:lvl w:ilvl="0" w:tplc="52AE74D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3">
    <w:nsid w:val="71A069A6"/>
    <w:multiLevelType w:val="hybridMultilevel"/>
    <w:tmpl w:val="9308414E"/>
    <w:lvl w:ilvl="0" w:tplc="A57E78D2">
      <w:start w:val="3"/>
      <w:numFmt w:val="japaneseCounting"/>
      <w:lvlText w:val="%1、"/>
      <w:lvlJc w:val="left"/>
      <w:pPr>
        <w:ind w:left="735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ind w:left="4005" w:hanging="420"/>
      </w:pPr>
    </w:lvl>
  </w:abstractNum>
  <w:abstractNum w:abstractNumId="24">
    <w:nsid w:val="72631343"/>
    <w:multiLevelType w:val="hybridMultilevel"/>
    <w:tmpl w:val="44E22934"/>
    <w:lvl w:ilvl="0" w:tplc="52AE74D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5">
    <w:nsid w:val="7F886666"/>
    <w:multiLevelType w:val="hybridMultilevel"/>
    <w:tmpl w:val="314C8972"/>
    <w:lvl w:ilvl="0" w:tplc="52AE74D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6"/>
  </w:num>
  <w:num w:numId="5">
    <w:abstractNumId w:val="17"/>
  </w:num>
  <w:num w:numId="6">
    <w:abstractNumId w:val="10"/>
  </w:num>
  <w:num w:numId="7">
    <w:abstractNumId w:val="19"/>
  </w:num>
  <w:num w:numId="8">
    <w:abstractNumId w:val="7"/>
  </w:num>
  <w:num w:numId="9">
    <w:abstractNumId w:val="14"/>
  </w:num>
  <w:num w:numId="10">
    <w:abstractNumId w:val="25"/>
  </w:num>
  <w:num w:numId="11">
    <w:abstractNumId w:val="13"/>
  </w:num>
  <w:num w:numId="12">
    <w:abstractNumId w:val="11"/>
  </w:num>
  <w:num w:numId="13">
    <w:abstractNumId w:val="12"/>
  </w:num>
  <w:num w:numId="14">
    <w:abstractNumId w:val="8"/>
  </w:num>
  <w:num w:numId="15">
    <w:abstractNumId w:val="9"/>
  </w:num>
  <w:num w:numId="16">
    <w:abstractNumId w:val="15"/>
  </w:num>
  <w:num w:numId="17">
    <w:abstractNumId w:val="24"/>
  </w:num>
  <w:num w:numId="18">
    <w:abstractNumId w:val="20"/>
  </w:num>
  <w:num w:numId="19">
    <w:abstractNumId w:val="21"/>
  </w:num>
  <w:num w:numId="20">
    <w:abstractNumId w:val="22"/>
  </w:num>
  <w:num w:numId="21">
    <w:abstractNumId w:val="18"/>
  </w:num>
  <w:num w:numId="22">
    <w:abstractNumId w:val="1"/>
  </w:num>
  <w:num w:numId="23">
    <w:abstractNumId w:val="2"/>
  </w:num>
  <w:num w:numId="24">
    <w:abstractNumId w:val="4"/>
  </w:num>
  <w:num w:numId="25">
    <w:abstractNumId w:val="16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265"/>
    <w:rsid w:val="000A0265"/>
    <w:rsid w:val="00821D08"/>
    <w:rsid w:val="00A154B0"/>
    <w:rsid w:val="00BC606D"/>
    <w:rsid w:val="00C02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026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0A02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0A0265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0A026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0A0265"/>
    <w:rPr>
      <w:rFonts w:ascii="Cambria" w:eastAsia="宋体" w:hAnsi="Cambria" w:cs="Times New Roman"/>
      <w:b/>
      <w:bCs/>
      <w:sz w:val="32"/>
      <w:szCs w:val="32"/>
    </w:rPr>
  </w:style>
  <w:style w:type="character" w:styleId="a3">
    <w:name w:val="page number"/>
    <w:rsid w:val="000A0265"/>
    <w:rPr>
      <w:rFonts w:cs="Times New Roman"/>
    </w:rPr>
  </w:style>
  <w:style w:type="paragraph" w:styleId="a4">
    <w:name w:val="header"/>
    <w:basedOn w:val="a"/>
    <w:link w:val="Char"/>
    <w:rsid w:val="000A0265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Char">
    <w:name w:val="页眉 Char"/>
    <w:basedOn w:val="a0"/>
    <w:link w:val="a4"/>
    <w:uiPriority w:val="99"/>
    <w:rsid w:val="000A0265"/>
    <w:rPr>
      <w:rFonts w:ascii="Times New Roman" w:eastAsia="宋体" w:hAnsi="Times New Roman" w:cs="Times New Roman"/>
      <w:sz w:val="18"/>
      <w:szCs w:val="24"/>
    </w:rPr>
  </w:style>
  <w:style w:type="paragraph" w:styleId="a5">
    <w:name w:val="annotation text"/>
    <w:basedOn w:val="a"/>
    <w:link w:val="Char0"/>
    <w:rsid w:val="000A0265"/>
    <w:pPr>
      <w:jc w:val="left"/>
    </w:pPr>
  </w:style>
  <w:style w:type="character" w:customStyle="1" w:styleId="Char0">
    <w:name w:val="批注文字 Char"/>
    <w:basedOn w:val="a0"/>
    <w:link w:val="a5"/>
    <w:rsid w:val="000A0265"/>
    <w:rPr>
      <w:rFonts w:ascii="Times New Roman" w:eastAsia="宋体" w:hAnsi="Times New Roman" w:cs="Times New Roman"/>
      <w:szCs w:val="24"/>
    </w:rPr>
  </w:style>
  <w:style w:type="paragraph" w:styleId="a6">
    <w:name w:val="footer"/>
    <w:basedOn w:val="a"/>
    <w:link w:val="Char1"/>
    <w:rsid w:val="000A0265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1">
    <w:name w:val="页脚 Char"/>
    <w:basedOn w:val="a0"/>
    <w:link w:val="a6"/>
    <w:rsid w:val="000A0265"/>
    <w:rPr>
      <w:rFonts w:ascii="Times New Roman" w:eastAsia="宋体" w:hAnsi="Times New Roman" w:cs="Times New Roman"/>
      <w:sz w:val="18"/>
      <w:szCs w:val="24"/>
    </w:rPr>
  </w:style>
  <w:style w:type="character" w:customStyle="1" w:styleId="DocumentMapChar">
    <w:name w:val="Document Map Char"/>
    <w:uiPriority w:val="99"/>
    <w:locked/>
    <w:rsid w:val="000A0265"/>
    <w:rPr>
      <w:rFonts w:ascii="宋体" w:eastAsia="宋体"/>
      <w:sz w:val="18"/>
    </w:rPr>
  </w:style>
  <w:style w:type="paragraph" w:styleId="a7">
    <w:name w:val="Document Map"/>
    <w:basedOn w:val="a"/>
    <w:link w:val="Char2"/>
    <w:rsid w:val="000A0265"/>
    <w:rPr>
      <w:rFonts w:ascii="宋体" w:hAnsi="Calibri"/>
      <w:kern w:val="0"/>
      <w:sz w:val="18"/>
      <w:szCs w:val="18"/>
    </w:rPr>
  </w:style>
  <w:style w:type="character" w:customStyle="1" w:styleId="Char2">
    <w:name w:val="文档结构图 Char"/>
    <w:basedOn w:val="a0"/>
    <w:link w:val="a7"/>
    <w:rsid w:val="000A0265"/>
    <w:rPr>
      <w:rFonts w:ascii="宋体" w:eastAsia="宋体" w:hAnsi="Calibri" w:cs="Times New Roman"/>
      <w:kern w:val="0"/>
      <w:sz w:val="18"/>
      <w:szCs w:val="18"/>
    </w:rPr>
  </w:style>
  <w:style w:type="character" w:customStyle="1" w:styleId="DocumentMapChar1">
    <w:name w:val="Document Map Char1"/>
    <w:uiPriority w:val="99"/>
    <w:semiHidden/>
    <w:locked/>
    <w:rsid w:val="000A0265"/>
    <w:rPr>
      <w:rFonts w:ascii="Times New Roman" w:hAnsi="Times New Roman" w:cs="Times New Roman"/>
      <w:sz w:val="2"/>
    </w:rPr>
  </w:style>
  <w:style w:type="paragraph" w:styleId="a8">
    <w:name w:val="List Paragraph"/>
    <w:basedOn w:val="a"/>
    <w:qFormat/>
    <w:rsid w:val="000A0265"/>
    <w:pPr>
      <w:ind w:firstLineChars="200" w:firstLine="420"/>
    </w:pPr>
  </w:style>
  <w:style w:type="paragraph" w:styleId="a9">
    <w:name w:val="No Spacing"/>
    <w:qFormat/>
    <w:rsid w:val="000A026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a">
    <w:name w:val="Body Text Indent"/>
    <w:basedOn w:val="a"/>
    <w:link w:val="Char3"/>
    <w:rsid w:val="000A0265"/>
    <w:pPr>
      <w:ind w:firstLineChars="200" w:firstLine="562"/>
    </w:pPr>
    <w:rPr>
      <w:b/>
      <w:bCs/>
      <w:color w:val="000000"/>
      <w:sz w:val="28"/>
    </w:rPr>
  </w:style>
  <w:style w:type="character" w:customStyle="1" w:styleId="Char3">
    <w:name w:val="正文文本缩进 Char"/>
    <w:basedOn w:val="a0"/>
    <w:link w:val="aa"/>
    <w:rsid w:val="000A0265"/>
    <w:rPr>
      <w:rFonts w:ascii="Times New Roman" w:eastAsia="宋体" w:hAnsi="Times New Roman" w:cs="Times New Roman"/>
      <w:b/>
      <w:bCs/>
      <w:color w:val="000000"/>
      <w:sz w:val="28"/>
      <w:szCs w:val="24"/>
    </w:rPr>
  </w:style>
  <w:style w:type="paragraph" w:customStyle="1" w:styleId="100">
    <w:name w:val="样式 标题 1 + 宋体 五号 居中 段前: 0 磅 段后: 0 磅"/>
    <w:basedOn w:val="1"/>
    <w:autoRedefine/>
    <w:rsid w:val="000A0265"/>
    <w:pPr>
      <w:spacing w:before="0" w:after="0"/>
      <w:jc w:val="center"/>
    </w:pPr>
    <w:rPr>
      <w:rFonts w:ascii="宋体" w:hAnsi="宋体" w:cs="宋体"/>
      <w:sz w:val="28"/>
      <w:szCs w:val="20"/>
    </w:rPr>
  </w:style>
  <w:style w:type="paragraph" w:styleId="ab">
    <w:name w:val="Balloon Text"/>
    <w:basedOn w:val="a"/>
    <w:link w:val="Char4"/>
    <w:rsid w:val="000A0265"/>
    <w:rPr>
      <w:sz w:val="18"/>
      <w:szCs w:val="18"/>
    </w:rPr>
  </w:style>
  <w:style w:type="character" w:customStyle="1" w:styleId="Char4">
    <w:name w:val="批注框文本 Char"/>
    <w:basedOn w:val="a0"/>
    <w:link w:val="ab"/>
    <w:rsid w:val="000A0265"/>
    <w:rPr>
      <w:rFonts w:ascii="Times New Roman" w:eastAsia="宋体" w:hAnsi="Times New Roman" w:cs="Times New Roman"/>
      <w:sz w:val="18"/>
      <w:szCs w:val="18"/>
    </w:rPr>
  </w:style>
  <w:style w:type="table" w:styleId="ac">
    <w:name w:val="Table Grid"/>
    <w:basedOn w:val="a1"/>
    <w:uiPriority w:val="99"/>
    <w:rsid w:val="000A0265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annotation reference"/>
    <w:rsid w:val="000A0265"/>
    <w:rPr>
      <w:sz w:val="21"/>
      <w:szCs w:val="21"/>
    </w:rPr>
  </w:style>
  <w:style w:type="character" w:customStyle="1" w:styleId="CharChar1">
    <w:name w:val="Char Char1"/>
    <w:rsid w:val="000A0265"/>
    <w:rPr>
      <w:rFonts w:eastAsia="宋体" w:cs="Angsana New"/>
      <w:kern w:val="2"/>
      <w:sz w:val="18"/>
      <w:szCs w:val="18"/>
      <w:lang w:val="en-US" w:eastAsia="zh-CN" w:bidi="th-TH"/>
    </w:rPr>
  </w:style>
  <w:style w:type="character" w:customStyle="1" w:styleId="CharChar">
    <w:name w:val="Char Char"/>
    <w:rsid w:val="000A0265"/>
    <w:rPr>
      <w:rFonts w:eastAsia="宋体" w:cs="Angsana New"/>
      <w:kern w:val="2"/>
      <w:sz w:val="18"/>
      <w:szCs w:val="18"/>
      <w:lang w:val="en-US" w:eastAsia="zh-CN" w:bidi="th-TH"/>
    </w:rPr>
  </w:style>
  <w:style w:type="character" w:customStyle="1" w:styleId="HeaderChar">
    <w:name w:val="Header Char"/>
    <w:rsid w:val="000A0265"/>
    <w:rPr>
      <w:rFonts w:cs="Times New Roman"/>
      <w:kern w:val="2"/>
      <w:sz w:val="18"/>
      <w:szCs w:val="18"/>
    </w:rPr>
  </w:style>
  <w:style w:type="character" w:customStyle="1" w:styleId="10">
    <w:name w:val="页码1"/>
    <w:rsid w:val="000A0265"/>
    <w:rPr>
      <w:rFonts w:cs="Times New Roman"/>
    </w:rPr>
  </w:style>
  <w:style w:type="character" w:customStyle="1" w:styleId="CharChar4">
    <w:name w:val="Char Char4"/>
    <w:rsid w:val="000A0265"/>
    <w:rPr>
      <w:rFonts w:eastAsia="宋体"/>
      <w:b/>
      <w:bCs/>
      <w:kern w:val="44"/>
      <w:sz w:val="44"/>
      <w:szCs w:val="44"/>
      <w:lang w:val="en-US" w:eastAsia="zh-CN" w:bidi="ar-SA"/>
    </w:rPr>
  </w:style>
  <w:style w:type="paragraph" w:styleId="ae">
    <w:name w:val="annotation subject"/>
    <w:basedOn w:val="a5"/>
    <w:next w:val="a5"/>
    <w:link w:val="Char5"/>
    <w:rsid w:val="000A0265"/>
    <w:rPr>
      <w:b/>
      <w:bCs/>
    </w:rPr>
  </w:style>
  <w:style w:type="character" w:customStyle="1" w:styleId="Char5">
    <w:name w:val="批注主题 Char"/>
    <w:basedOn w:val="Char0"/>
    <w:link w:val="ae"/>
    <w:rsid w:val="000A0265"/>
    <w:rPr>
      <w:rFonts w:ascii="Times New Roman" w:eastAsia="宋体" w:hAnsi="Times New Roman" w:cs="Times New Roman"/>
      <w:b/>
      <w:bCs/>
      <w:szCs w:val="24"/>
    </w:rPr>
  </w:style>
  <w:style w:type="paragraph" w:customStyle="1" w:styleId="Default">
    <w:name w:val="Default"/>
    <w:rsid w:val="000A0265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026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0A02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0A0265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0A026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0A0265"/>
    <w:rPr>
      <w:rFonts w:ascii="Cambria" w:eastAsia="宋体" w:hAnsi="Cambria" w:cs="Times New Roman"/>
      <w:b/>
      <w:bCs/>
      <w:sz w:val="32"/>
      <w:szCs w:val="32"/>
    </w:rPr>
  </w:style>
  <w:style w:type="character" w:styleId="a3">
    <w:name w:val="page number"/>
    <w:rsid w:val="000A0265"/>
    <w:rPr>
      <w:rFonts w:cs="Times New Roman"/>
    </w:rPr>
  </w:style>
  <w:style w:type="paragraph" w:styleId="a4">
    <w:name w:val="header"/>
    <w:basedOn w:val="a"/>
    <w:link w:val="Char"/>
    <w:rsid w:val="000A0265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Char">
    <w:name w:val="页眉 Char"/>
    <w:basedOn w:val="a0"/>
    <w:link w:val="a4"/>
    <w:uiPriority w:val="99"/>
    <w:rsid w:val="000A0265"/>
    <w:rPr>
      <w:rFonts w:ascii="Times New Roman" w:eastAsia="宋体" w:hAnsi="Times New Roman" w:cs="Times New Roman"/>
      <w:sz w:val="18"/>
      <w:szCs w:val="24"/>
    </w:rPr>
  </w:style>
  <w:style w:type="paragraph" w:styleId="a5">
    <w:name w:val="annotation text"/>
    <w:basedOn w:val="a"/>
    <w:link w:val="Char0"/>
    <w:rsid w:val="000A0265"/>
    <w:pPr>
      <w:jc w:val="left"/>
    </w:pPr>
  </w:style>
  <w:style w:type="character" w:customStyle="1" w:styleId="Char0">
    <w:name w:val="批注文字 Char"/>
    <w:basedOn w:val="a0"/>
    <w:link w:val="a5"/>
    <w:rsid w:val="000A0265"/>
    <w:rPr>
      <w:rFonts w:ascii="Times New Roman" w:eastAsia="宋体" w:hAnsi="Times New Roman" w:cs="Times New Roman"/>
      <w:szCs w:val="24"/>
    </w:rPr>
  </w:style>
  <w:style w:type="paragraph" w:styleId="a6">
    <w:name w:val="footer"/>
    <w:basedOn w:val="a"/>
    <w:link w:val="Char1"/>
    <w:rsid w:val="000A0265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1">
    <w:name w:val="页脚 Char"/>
    <w:basedOn w:val="a0"/>
    <w:link w:val="a6"/>
    <w:rsid w:val="000A0265"/>
    <w:rPr>
      <w:rFonts w:ascii="Times New Roman" w:eastAsia="宋体" w:hAnsi="Times New Roman" w:cs="Times New Roman"/>
      <w:sz w:val="18"/>
      <w:szCs w:val="24"/>
    </w:rPr>
  </w:style>
  <w:style w:type="character" w:customStyle="1" w:styleId="DocumentMapChar">
    <w:name w:val="Document Map Char"/>
    <w:uiPriority w:val="99"/>
    <w:locked/>
    <w:rsid w:val="000A0265"/>
    <w:rPr>
      <w:rFonts w:ascii="宋体" w:eastAsia="宋体"/>
      <w:sz w:val="18"/>
    </w:rPr>
  </w:style>
  <w:style w:type="paragraph" w:styleId="a7">
    <w:name w:val="Document Map"/>
    <w:basedOn w:val="a"/>
    <w:link w:val="Char2"/>
    <w:rsid w:val="000A0265"/>
    <w:rPr>
      <w:rFonts w:ascii="宋体" w:hAnsi="Calibri"/>
      <w:kern w:val="0"/>
      <w:sz w:val="18"/>
      <w:szCs w:val="18"/>
    </w:rPr>
  </w:style>
  <w:style w:type="character" w:customStyle="1" w:styleId="Char2">
    <w:name w:val="文档结构图 Char"/>
    <w:basedOn w:val="a0"/>
    <w:link w:val="a7"/>
    <w:rsid w:val="000A0265"/>
    <w:rPr>
      <w:rFonts w:ascii="宋体" w:eastAsia="宋体" w:hAnsi="Calibri" w:cs="Times New Roman"/>
      <w:kern w:val="0"/>
      <w:sz w:val="18"/>
      <w:szCs w:val="18"/>
    </w:rPr>
  </w:style>
  <w:style w:type="character" w:customStyle="1" w:styleId="DocumentMapChar1">
    <w:name w:val="Document Map Char1"/>
    <w:uiPriority w:val="99"/>
    <w:semiHidden/>
    <w:locked/>
    <w:rsid w:val="000A0265"/>
    <w:rPr>
      <w:rFonts w:ascii="Times New Roman" w:hAnsi="Times New Roman" w:cs="Times New Roman"/>
      <w:sz w:val="2"/>
    </w:rPr>
  </w:style>
  <w:style w:type="paragraph" w:styleId="a8">
    <w:name w:val="List Paragraph"/>
    <w:basedOn w:val="a"/>
    <w:qFormat/>
    <w:rsid w:val="000A0265"/>
    <w:pPr>
      <w:ind w:firstLineChars="200" w:firstLine="420"/>
    </w:pPr>
  </w:style>
  <w:style w:type="paragraph" w:styleId="a9">
    <w:name w:val="No Spacing"/>
    <w:qFormat/>
    <w:rsid w:val="000A026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a">
    <w:name w:val="Body Text Indent"/>
    <w:basedOn w:val="a"/>
    <w:link w:val="Char3"/>
    <w:rsid w:val="000A0265"/>
    <w:pPr>
      <w:ind w:firstLineChars="200" w:firstLine="562"/>
    </w:pPr>
    <w:rPr>
      <w:b/>
      <w:bCs/>
      <w:color w:val="000000"/>
      <w:sz w:val="28"/>
    </w:rPr>
  </w:style>
  <w:style w:type="character" w:customStyle="1" w:styleId="Char3">
    <w:name w:val="正文文本缩进 Char"/>
    <w:basedOn w:val="a0"/>
    <w:link w:val="aa"/>
    <w:rsid w:val="000A0265"/>
    <w:rPr>
      <w:rFonts w:ascii="Times New Roman" w:eastAsia="宋体" w:hAnsi="Times New Roman" w:cs="Times New Roman"/>
      <w:b/>
      <w:bCs/>
      <w:color w:val="000000"/>
      <w:sz w:val="28"/>
      <w:szCs w:val="24"/>
    </w:rPr>
  </w:style>
  <w:style w:type="paragraph" w:customStyle="1" w:styleId="100">
    <w:name w:val="样式 标题 1 + 宋体 五号 居中 段前: 0 磅 段后: 0 磅"/>
    <w:basedOn w:val="1"/>
    <w:autoRedefine/>
    <w:rsid w:val="000A0265"/>
    <w:pPr>
      <w:spacing w:before="0" w:after="0"/>
      <w:jc w:val="center"/>
    </w:pPr>
    <w:rPr>
      <w:rFonts w:ascii="宋体" w:hAnsi="宋体" w:cs="宋体"/>
      <w:sz w:val="28"/>
      <w:szCs w:val="20"/>
    </w:rPr>
  </w:style>
  <w:style w:type="paragraph" w:styleId="ab">
    <w:name w:val="Balloon Text"/>
    <w:basedOn w:val="a"/>
    <w:link w:val="Char4"/>
    <w:rsid w:val="000A0265"/>
    <w:rPr>
      <w:sz w:val="18"/>
      <w:szCs w:val="18"/>
    </w:rPr>
  </w:style>
  <w:style w:type="character" w:customStyle="1" w:styleId="Char4">
    <w:name w:val="批注框文本 Char"/>
    <w:basedOn w:val="a0"/>
    <w:link w:val="ab"/>
    <w:rsid w:val="000A0265"/>
    <w:rPr>
      <w:rFonts w:ascii="Times New Roman" w:eastAsia="宋体" w:hAnsi="Times New Roman" w:cs="Times New Roman"/>
      <w:sz w:val="18"/>
      <w:szCs w:val="18"/>
    </w:rPr>
  </w:style>
  <w:style w:type="table" w:styleId="ac">
    <w:name w:val="Table Grid"/>
    <w:basedOn w:val="a1"/>
    <w:uiPriority w:val="99"/>
    <w:rsid w:val="000A0265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annotation reference"/>
    <w:rsid w:val="000A0265"/>
    <w:rPr>
      <w:sz w:val="21"/>
      <w:szCs w:val="21"/>
    </w:rPr>
  </w:style>
  <w:style w:type="character" w:customStyle="1" w:styleId="CharChar1">
    <w:name w:val="Char Char1"/>
    <w:rsid w:val="000A0265"/>
    <w:rPr>
      <w:rFonts w:eastAsia="宋体" w:cs="Angsana New"/>
      <w:kern w:val="2"/>
      <w:sz w:val="18"/>
      <w:szCs w:val="18"/>
      <w:lang w:val="en-US" w:eastAsia="zh-CN" w:bidi="th-TH"/>
    </w:rPr>
  </w:style>
  <w:style w:type="character" w:customStyle="1" w:styleId="CharChar">
    <w:name w:val="Char Char"/>
    <w:rsid w:val="000A0265"/>
    <w:rPr>
      <w:rFonts w:eastAsia="宋体" w:cs="Angsana New"/>
      <w:kern w:val="2"/>
      <w:sz w:val="18"/>
      <w:szCs w:val="18"/>
      <w:lang w:val="en-US" w:eastAsia="zh-CN" w:bidi="th-TH"/>
    </w:rPr>
  </w:style>
  <w:style w:type="character" w:customStyle="1" w:styleId="HeaderChar">
    <w:name w:val="Header Char"/>
    <w:rsid w:val="000A0265"/>
    <w:rPr>
      <w:rFonts w:cs="Times New Roman"/>
      <w:kern w:val="2"/>
      <w:sz w:val="18"/>
      <w:szCs w:val="18"/>
    </w:rPr>
  </w:style>
  <w:style w:type="character" w:customStyle="1" w:styleId="10">
    <w:name w:val="页码1"/>
    <w:rsid w:val="000A0265"/>
    <w:rPr>
      <w:rFonts w:cs="Times New Roman"/>
    </w:rPr>
  </w:style>
  <w:style w:type="character" w:customStyle="1" w:styleId="CharChar4">
    <w:name w:val="Char Char4"/>
    <w:rsid w:val="000A0265"/>
    <w:rPr>
      <w:rFonts w:eastAsia="宋体"/>
      <w:b/>
      <w:bCs/>
      <w:kern w:val="44"/>
      <w:sz w:val="44"/>
      <w:szCs w:val="44"/>
      <w:lang w:val="en-US" w:eastAsia="zh-CN" w:bidi="ar-SA"/>
    </w:rPr>
  </w:style>
  <w:style w:type="paragraph" w:styleId="ae">
    <w:name w:val="annotation subject"/>
    <w:basedOn w:val="a5"/>
    <w:next w:val="a5"/>
    <w:link w:val="Char5"/>
    <w:rsid w:val="000A0265"/>
    <w:rPr>
      <w:b/>
      <w:bCs/>
    </w:rPr>
  </w:style>
  <w:style w:type="character" w:customStyle="1" w:styleId="Char5">
    <w:name w:val="批注主题 Char"/>
    <w:basedOn w:val="Char0"/>
    <w:link w:val="ae"/>
    <w:rsid w:val="000A0265"/>
    <w:rPr>
      <w:rFonts w:ascii="Times New Roman" w:eastAsia="宋体" w:hAnsi="Times New Roman" w:cs="Times New Roman"/>
      <w:b/>
      <w:bCs/>
      <w:szCs w:val="24"/>
    </w:rPr>
  </w:style>
  <w:style w:type="paragraph" w:customStyle="1" w:styleId="Default">
    <w:name w:val="Default"/>
    <w:rsid w:val="000A0265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1.bin"/><Relationship Id="rId671" Type="http://schemas.openxmlformats.org/officeDocument/2006/relationships/oleObject" Target="embeddings/oleObject362.bin"/><Relationship Id="rId769" Type="http://schemas.openxmlformats.org/officeDocument/2006/relationships/oleObject" Target="embeddings/oleObject412.bin"/><Relationship Id="rId976" Type="http://schemas.openxmlformats.org/officeDocument/2006/relationships/oleObject" Target="embeddings/oleObject519.bin"/><Relationship Id="rId21" Type="http://schemas.openxmlformats.org/officeDocument/2006/relationships/oleObject" Target="embeddings/oleObject9.bin"/><Relationship Id="rId324" Type="http://schemas.openxmlformats.org/officeDocument/2006/relationships/image" Target="media/image146.wmf"/><Relationship Id="rId531" Type="http://schemas.openxmlformats.org/officeDocument/2006/relationships/oleObject" Target="embeddings/oleObject286.bin"/><Relationship Id="rId629" Type="http://schemas.openxmlformats.org/officeDocument/2006/relationships/image" Target="media/image285.wmf"/><Relationship Id="rId1161" Type="http://schemas.openxmlformats.org/officeDocument/2006/relationships/oleObject" Target="embeddings/oleObject615.bin"/><Relationship Id="rId1259" Type="http://schemas.openxmlformats.org/officeDocument/2006/relationships/oleObject" Target="embeddings/oleObject668.bin"/><Relationship Id="rId170" Type="http://schemas.openxmlformats.org/officeDocument/2006/relationships/oleObject" Target="embeddings/oleObject89.bin"/><Relationship Id="rId836" Type="http://schemas.openxmlformats.org/officeDocument/2006/relationships/image" Target="media/image386.wmf"/><Relationship Id="rId1021" Type="http://schemas.openxmlformats.org/officeDocument/2006/relationships/image" Target="media/image473.wmf"/><Relationship Id="rId1119" Type="http://schemas.openxmlformats.org/officeDocument/2006/relationships/oleObject" Target="embeddings/oleObject594.bin"/><Relationship Id="rId268" Type="http://schemas.openxmlformats.org/officeDocument/2006/relationships/image" Target="media/image122.wmf"/><Relationship Id="rId475" Type="http://schemas.openxmlformats.org/officeDocument/2006/relationships/oleObject" Target="embeddings/oleObject257.bin"/><Relationship Id="rId682" Type="http://schemas.openxmlformats.org/officeDocument/2006/relationships/oleObject" Target="embeddings/oleObject368.bin"/><Relationship Id="rId903" Type="http://schemas.openxmlformats.org/officeDocument/2006/relationships/oleObject" Target="embeddings/oleObject481.bin"/><Relationship Id="rId32" Type="http://schemas.openxmlformats.org/officeDocument/2006/relationships/image" Target="media/image12.wmf"/><Relationship Id="rId128" Type="http://schemas.openxmlformats.org/officeDocument/2006/relationships/oleObject" Target="embeddings/oleObject67.bin"/><Relationship Id="rId335" Type="http://schemas.openxmlformats.org/officeDocument/2006/relationships/oleObject" Target="embeddings/oleObject179.bin"/><Relationship Id="rId542" Type="http://schemas.openxmlformats.org/officeDocument/2006/relationships/oleObject" Target="embeddings/oleObject292.bin"/><Relationship Id="rId987" Type="http://schemas.openxmlformats.org/officeDocument/2006/relationships/image" Target="media/image458.wmf"/><Relationship Id="rId1172" Type="http://schemas.openxmlformats.org/officeDocument/2006/relationships/oleObject" Target="embeddings/oleObject621.bin"/><Relationship Id="rId181" Type="http://schemas.openxmlformats.org/officeDocument/2006/relationships/image" Target="media/image81.wmf"/><Relationship Id="rId402" Type="http://schemas.openxmlformats.org/officeDocument/2006/relationships/image" Target="media/image181.wmf"/><Relationship Id="rId847" Type="http://schemas.openxmlformats.org/officeDocument/2006/relationships/oleObject" Target="embeddings/oleObject451.bin"/><Relationship Id="rId1032" Type="http://schemas.openxmlformats.org/officeDocument/2006/relationships/oleObject" Target="embeddings/oleObject550.bin"/><Relationship Id="rId279" Type="http://schemas.openxmlformats.org/officeDocument/2006/relationships/image" Target="media/image127.wmf"/><Relationship Id="rId486" Type="http://schemas.openxmlformats.org/officeDocument/2006/relationships/image" Target="media/image219.wmf"/><Relationship Id="rId693" Type="http://schemas.openxmlformats.org/officeDocument/2006/relationships/oleObject" Target="embeddings/oleObject374.bin"/><Relationship Id="rId707" Type="http://schemas.openxmlformats.org/officeDocument/2006/relationships/oleObject" Target="embeddings/oleObject381.bin"/><Relationship Id="rId914" Type="http://schemas.openxmlformats.org/officeDocument/2006/relationships/image" Target="media/image423.wmf"/><Relationship Id="rId43" Type="http://schemas.openxmlformats.org/officeDocument/2006/relationships/image" Target="media/image17.wmf"/><Relationship Id="rId139" Type="http://schemas.openxmlformats.org/officeDocument/2006/relationships/image" Target="media/image62.wmf"/><Relationship Id="rId346" Type="http://schemas.openxmlformats.org/officeDocument/2006/relationships/oleObject" Target="embeddings/oleObject185.bin"/><Relationship Id="rId553" Type="http://schemas.openxmlformats.org/officeDocument/2006/relationships/image" Target="media/image251.wmf"/><Relationship Id="rId760" Type="http://schemas.openxmlformats.org/officeDocument/2006/relationships/image" Target="media/image348.wmf"/><Relationship Id="rId998" Type="http://schemas.openxmlformats.org/officeDocument/2006/relationships/oleObject" Target="embeddings/oleObject531.bin"/><Relationship Id="rId1183" Type="http://schemas.openxmlformats.org/officeDocument/2006/relationships/image" Target="media/image552.wmf"/><Relationship Id="rId192" Type="http://schemas.openxmlformats.org/officeDocument/2006/relationships/oleObject" Target="embeddings/oleObject101.bin"/><Relationship Id="rId206" Type="http://schemas.openxmlformats.org/officeDocument/2006/relationships/oleObject" Target="embeddings/oleObject109.bin"/><Relationship Id="rId413" Type="http://schemas.openxmlformats.org/officeDocument/2006/relationships/oleObject" Target="embeddings/oleObject222.bin"/><Relationship Id="rId858" Type="http://schemas.openxmlformats.org/officeDocument/2006/relationships/image" Target="media/image397.wmf"/><Relationship Id="rId1043" Type="http://schemas.openxmlformats.org/officeDocument/2006/relationships/image" Target="media/image483.wmf"/><Relationship Id="rId497" Type="http://schemas.openxmlformats.org/officeDocument/2006/relationships/oleObject" Target="embeddings/oleObject268.bin"/><Relationship Id="rId620" Type="http://schemas.openxmlformats.org/officeDocument/2006/relationships/oleObject" Target="embeddings/oleObject335.bin"/><Relationship Id="rId718" Type="http://schemas.openxmlformats.org/officeDocument/2006/relationships/image" Target="media/image327.wmf"/><Relationship Id="rId925" Type="http://schemas.openxmlformats.org/officeDocument/2006/relationships/image" Target="media/image428.wmf"/><Relationship Id="rId1250" Type="http://schemas.openxmlformats.org/officeDocument/2006/relationships/oleObject" Target="embeddings/oleObject663.bin"/><Relationship Id="rId357" Type="http://schemas.openxmlformats.org/officeDocument/2006/relationships/oleObject" Target="embeddings/oleObject191.bin"/><Relationship Id="rId1110" Type="http://schemas.openxmlformats.org/officeDocument/2006/relationships/image" Target="media/image516.wmf"/><Relationship Id="rId1194" Type="http://schemas.openxmlformats.org/officeDocument/2006/relationships/image" Target="media/image557.wmf"/><Relationship Id="rId1208" Type="http://schemas.openxmlformats.org/officeDocument/2006/relationships/image" Target="media/image564.wmf"/><Relationship Id="rId54" Type="http://schemas.openxmlformats.org/officeDocument/2006/relationships/oleObject" Target="embeddings/oleObject27.bin"/><Relationship Id="rId217" Type="http://schemas.openxmlformats.org/officeDocument/2006/relationships/oleObject" Target="embeddings/oleObject115.bin"/><Relationship Id="rId564" Type="http://schemas.openxmlformats.org/officeDocument/2006/relationships/image" Target="media/image256.wmf"/><Relationship Id="rId771" Type="http://schemas.openxmlformats.org/officeDocument/2006/relationships/oleObject" Target="embeddings/oleObject413.bin"/><Relationship Id="rId869" Type="http://schemas.openxmlformats.org/officeDocument/2006/relationships/oleObject" Target="embeddings/oleObject463.bin"/><Relationship Id="rId424" Type="http://schemas.openxmlformats.org/officeDocument/2006/relationships/image" Target="media/image191.wmf"/><Relationship Id="rId631" Type="http://schemas.openxmlformats.org/officeDocument/2006/relationships/image" Target="media/image286.wmf"/><Relationship Id="rId729" Type="http://schemas.openxmlformats.org/officeDocument/2006/relationships/image" Target="media/image333.wmf"/><Relationship Id="rId1054" Type="http://schemas.openxmlformats.org/officeDocument/2006/relationships/oleObject" Target="embeddings/oleObject561.bin"/><Relationship Id="rId1261" Type="http://schemas.openxmlformats.org/officeDocument/2006/relationships/oleObject" Target="embeddings/oleObject669.bin"/><Relationship Id="rId270" Type="http://schemas.openxmlformats.org/officeDocument/2006/relationships/image" Target="media/image123.wmf"/><Relationship Id="rId936" Type="http://schemas.openxmlformats.org/officeDocument/2006/relationships/image" Target="media/image433.wmf"/><Relationship Id="rId1121" Type="http://schemas.openxmlformats.org/officeDocument/2006/relationships/oleObject" Target="embeddings/oleObject595.bin"/><Relationship Id="rId1219" Type="http://schemas.openxmlformats.org/officeDocument/2006/relationships/oleObject" Target="embeddings/oleObject645.bin"/><Relationship Id="rId65" Type="http://schemas.openxmlformats.org/officeDocument/2006/relationships/oleObject" Target="embeddings/oleObject33.bin"/><Relationship Id="rId130" Type="http://schemas.openxmlformats.org/officeDocument/2006/relationships/oleObject" Target="embeddings/oleObject68.bin"/><Relationship Id="rId368" Type="http://schemas.openxmlformats.org/officeDocument/2006/relationships/image" Target="media/image167.wmf"/><Relationship Id="rId575" Type="http://schemas.openxmlformats.org/officeDocument/2006/relationships/oleObject" Target="embeddings/oleObject309.bin"/><Relationship Id="rId782" Type="http://schemas.openxmlformats.org/officeDocument/2006/relationships/image" Target="media/image359.wmf"/><Relationship Id="rId228" Type="http://schemas.openxmlformats.org/officeDocument/2006/relationships/oleObject" Target="embeddings/oleObject121.bin"/><Relationship Id="rId435" Type="http://schemas.openxmlformats.org/officeDocument/2006/relationships/oleObject" Target="embeddings/oleObject236.bin"/><Relationship Id="rId642" Type="http://schemas.openxmlformats.org/officeDocument/2006/relationships/image" Target="media/image291.wmf"/><Relationship Id="rId1065" Type="http://schemas.openxmlformats.org/officeDocument/2006/relationships/image" Target="media/image494.wmf"/><Relationship Id="rId1272" Type="http://schemas.openxmlformats.org/officeDocument/2006/relationships/image" Target="media/image593.wmf"/><Relationship Id="rId281" Type="http://schemas.openxmlformats.org/officeDocument/2006/relationships/oleObject" Target="embeddings/oleObject149.bin"/><Relationship Id="rId502" Type="http://schemas.openxmlformats.org/officeDocument/2006/relationships/image" Target="media/image227.wmf"/><Relationship Id="rId947" Type="http://schemas.openxmlformats.org/officeDocument/2006/relationships/oleObject" Target="embeddings/oleObject504.bin"/><Relationship Id="rId1132" Type="http://schemas.openxmlformats.org/officeDocument/2006/relationships/image" Target="media/image527.wmf"/><Relationship Id="rId76" Type="http://schemas.openxmlformats.org/officeDocument/2006/relationships/image" Target="media/image33.wmf"/><Relationship Id="rId141" Type="http://schemas.openxmlformats.org/officeDocument/2006/relationships/image" Target="media/image63.wmf"/><Relationship Id="rId379" Type="http://schemas.openxmlformats.org/officeDocument/2006/relationships/oleObject" Target="embeddings/oleObject205.bin"/><Relationship Id="rId586" Type="http://schemas.openxmlformats.org/officeDocument/2006/relationships/image" Target="media/image267.wmf"/><Relationship Id="rId793" Type="http://schemas.openxmlformats.org/officeDocument/2006/relationships/oleObject" Target="embeddings/oleObject424.bin"/><Relationship Id="rId807" Type="http://schemas.openxmlformats.org/officeDocument/2006/relationships/oleObject" Target="embeddings/oleObject431.bin"/><Relationship Id="rId7" Type="http://schemas.openxmlformats.org/officeDocument/2006/relationships/oleObject" Target="embeddings/oleObject1.bin"/><Relationship Id="rId239" Type="http://schemas.openxmlformats.org/officeDocument/2006/relationships/oleObject" Target="embeddings/oleObject127.bin"/><Relationship Id="rId446" Type="http://schemas.openxmlformats.org/officeDocument/2006/relationships/oleObject" Target="embeddings/oleObject242.bin"/><Relationship Id="rId653" Type="http://schemas.openxmlformats.org/officeDocument/2006/relationships/oleObject" Target="embeddings/oleObject352.bin"/><Relationship Id="rId1076" Type="http://schemas.openxmlformats.org/officeDocument/2006/relationships/oleObject" Target="embeddings/oleObject572.bin"/><Relationship Id="rId1283" Type="http://schemas.openxmlformats.org/officeDocument/2006/relationships/oleObject" Target="embeddings/oleObject680.bin"/><Relationship Id="rId292" Type="http://schemas.openxmlformats.org/officeDocument/2006/relationships/oleObject" Target="embeddings/oleObject155.bin"/><Relationship Id="rId306" Type="http://schemas.openxmlformats.org/officeDocument/2006/relationships/image" Target="media/image139.wmf"/><Relationship Id="rId860" Type="http://schemas.openxmlformats.org/officeDocument/2006/relationships/image" Target="media/image398.wmf"/><Relationship Id="rId958" Type="http://schemas.openxmlformats.org/officeDocument/2006/relationships/image" Target="media/image444.wmf"/><Relationship Id="rId1143" Type="http://schemas.openxmlformats.org/officeDocument/2006/relationships/oleObject" Target="embeddings/oleObject606.bin"/><Relationship Id="rId87" Type="http://schemas.openxmlformats.org/officeDocument/2006/relationships/oleObject" Target="embeddings/oleObject44.bin"/><Relationship Id="rId513" Type="http://schemas.openxmlformats.org/officeDocument/2006/relationships/oleObject" Target="embeddings/oleObject277.bin"/><Relationship Id="rId597" Type="http://schemas.openxmlformats.org/officeDocument/2006/relationships/oleObject" Target="embeddings/oleObject320.bin"/><Relationship Id="rId720" Type="http://schemas.openxmlformats.org/officeDocument/2006/relationships/oleObject" Target="embeddings/oleObject387.bin"/><Relationship Id="rId818" Type="http://schemas.openxmlformats.org/officeDocument/2006/relationships/image" Target="media/image377.wmf"/><Relationship Id="rId152" Type="http://schemas.openxmlformats.org/officeDocument/2006/relationships/oleObject" Target="embeddings/oleObject80.bin"/><Relationship Id="rId457" Type="http://schemas.openxmlformats.org/officeDocument/2006/relationships/image" Target="media/image205.wmf"/><Relationship Id="rId1003" Type="http://schemas.openxmlformats.org/officeDocument/2006/relationships/image" Target="media/image465.wmf"/><Relationship Id="rId1087" Type="http://schemas.openxmlformats.org/officeDocument/2006/relationships/oleObject" Target="embeddings/oleObject578.bin"/><Relationship Id="rId1210" Type="http://schemas.openxmlformats.org/officeDocument/2006/relationships/image" Target="media/image565.wmf"/><Relationship Id="rId1294" Type="http://schemas.openxmlformats.org/officeDocument/2006/relationships/oleObject" Target="embeddings/oleObject686.bin"/><Relationship Id="rId1308" Type="http://schemas.openxmlformats.org/officeDocument/2006/relationships/oleObject" Target="embeddings/oleObject693.bin"/><Relationship Id="rId664" Type="http://schemas.openxmlformats.org/officeDocument/2006/relationships/image" Target="media/image301.wmf"/><Relationship Id="rId871" Type="http://schemas.openxmlformats.org/officeDocument/2006/relationships/oleObject" Target="embeddings/oleObject464.bin"/><Relationship Id="rId969" Type="http://schemas.openxmlformats.org/officeDocument/2006/relationships/image" Target="media/image449.wmf"/><Relationship Id="rId14" Type="http://schemas.openxmlformats.org/officeDocument/2006/relationships/oleObject" Target="embeddings/oleObject5.bin"/><Relationship Id="rId317" Type="http://schemas.openxmlformats.org/officeDocument/2006/relationships/image" Target="media/image143.wmf"/><Relationship Id="rId524" Type="http://schemas.openxmlformats.org/officeDocument/2006/relationships/image" Target="media/image237.wmf"/><Relationship Id="rId731" Type="http://schemas.openxmlformats.org/officeDocument/2006/relationships/image" Target="media/image334.wmf"/><Relationship Id="rId1154" Type="http://schemas.openxmlformats.org/officeDocument/2006/relationships/image" Target="media/image538.wmf"/><Relationship Id="rId98" Type="http://schemas.openxmlformats.org/officeDocument/2006/relationships/oleObject" Target="embeddings/oleObject50.bin"/><Relationship Id="rId163" Type="http://schemas.openxmlformats.org/officeDocument/2006/relationships/image" Target="media/image73.wmf"/><Relationship Id="rId370" Type="http://schemas.openxmlformats.org/officeDocument/2006/relationships/oleObject" Target="embeddings/oleObject198.bin"/><Relationship Id="rId829" Type="http://schemas.openxmlformats.org/officeDocument/2006/relationships/oleObject" Target="embeddings/oleObject442.bin"/><Relationship Id="rId1014" Type="http://schemas.openxmlformats.org/officeDocument/2006/relationships/oleObject" Target="embeddings/oleObject539.bin"/><Relationship Id="rId1221" Type="http://schemas.openxmlformats.org/officeDocument/2006/relationships/oleObject" Target="embeddings/oleObject646.bin"/><Relationship Id="rId230" Type="http://schemas.openxmlformats.org/officeDocument/2006/relationships/oleObject" Target="embeddings/oleObject122.bin"/><Relationship Id="rId468" Type="http://schemas.openxmlformats.org/officeDocument/2006/relationships/oleObject" Target="embeddings/oleObject253.bin"/><Relationship Id="rId675" Type="http://schemas.openxmlformats.org/officeDocument/2006/relationships/image" Target="media/image306.wmf"/><Relationship Id="rId882" Type="http://schemas.openxmlformats.org/officeDocument/2006/relationships/image" Target="media/image408.wmf"/><Relationship Id="rId1098" Type="http://schemas.openxmlformats.org/officeDocument/2006/relationships/image" Target="media/image510.wmf"/><Relationship Id="rId25" Type="http://schemas.openxmlformats.org/officeDocument/2006/relationships/oleObject" Target="embeddings/oleObject11.bin"/><Relationship Id="rId328" Type="http://schemas.openxmlformats.org/officeDocument/2006/relationships/image" Target="media/image148.wmf"/><Relationship Id="rId535" Type="http://schemas.openxmlformats.org/officeDocument/2006/relationships/image" Target="media/image242.wmf"/><Relationship Id="rId742" Type="http://schemas.openxmlformats.org/officeDocument/2006/relationships/image" Target="media/image339.wmf"/><Relationship Id="rId1165" Type="http://schemas.openxmlformats.org/officeDocument/2006/relationships/image" Target="media/image543.wmf"/><Relationship Id="rId174" Type="http://schemas.openxmlformats.org/officeDocument/2006/relationships/oleObject" Target="embeddings/oleObject91.bin"/><Relationship Id="rId381" Type="http://schemas.openxmlformats.org/officeDocument/2006/relationships/oleObject" Target="embeddings/oleObject206.bin"/><Relationship Id="rId602" Type="http://schemas.openxmlformats.org/officeDocument/2006/relationships/oleObject" Target="embeddings/oleObject323.bin"/><Relationship Id="rId1025" Type="http://schemas.openxmlformats.org/officeDocument/2006/relationships/image" Target="media/image475.wmf"/><Relationship Id="rId1232" Type="http://schemas.openxmlformats.org/officeDocument/2006/relationships/image" Target="media/image576.wmf"/><Relationship Id="rId241" Type="http://schemas.openxmlformats.org/officeDocument/2006/relationships/oleObject" Target="embeddings/oleObject128.bin"/><Relationship Id="rId479" Type="http://schemas.openxmlformats.org/officeDocument/2006/relationships/oleObject" Target="embeddings/oleObject259.bin"/><Relationship Id="rId686" Type="http://schemas.openxmlformats.org/officeDocument/2006/relationships/oleObject" Target="embeddings/oleObject370.bin"/><Relationship Id="rId893" Type="http://schemas.openxmlformats.org/officeDocument/2006/relationships/oleObject" Target="embeddings/oleObject475.bin"/><Relationship Id="rId907" Type="http://schemas.openxmlformats.org/officeDocument/2006/relationships/oleObject" Target="embeddings/oleObject483.bin"/><Relationship Id="rId36" Type="http://schemas.openxmlformats.org/officeDocument/2006/relationships/image" Target="media/image14.wmf"/><Relationship Id="rId339" Type="http://schemas.openxmlformats.org/officeDocument/2006/relationships/image" Target="media/image153.wmf"/><Relationship Id="rId546" Type="http://schemas.openxmlformats.org/officeDocument/2006/relationships/oleObject" Target="embeddings/oleObject294.bin"/><Relationship Id="rId753" Type="http://schemas.openxmlformats.org/officeDocument/2006/relationships/oleObject" Target="embeddings/oleObject404.bin"/><Relationship Id="rId1176" Type="http://schemas.openxmlformats.org/officeDocument/2006/relationships/oleObject" Target="embeddings/oleObject623.bin"/><Relationship Id="rId101" Type="http://schemas.openxmlformats.org/officeDocument/2006/relationships/oleObject" Target="embeddings/oleObject52.bin"/><Relationship Id="rId185" Type="http://schemas.openxmlformats.org/officeDocument/2006/relationships/image" Target="media/image83.wmf"/><Relationship Id="rId406" Type="http://schemas.openxmlformats.org/officeDocument/2006/relationships/image" Target="media/image183.wmf"/><Relationship Id="rId960" Type="http://schemas.openxmlformats.org/officeDocument/2006/relationships/image" Target="media/image445.wmf"/><Relationship Id="rId1036" Type="http://schemas.openxmlformats.org/officeDocument/2006/relationships/oleObject" Target="embeddings/oleObject552.bin"/><Relationship Id="rId1243" Type="http://schemas.openxmlformats.org/officeDocument/2006/relationships/image" Target="media/image579.wmf"/><Relationship Id="rId392" Type="http://schemas.openxmlformats.org/officeDocument/2006/relationships/image" Target="media/image176.wmf"/><Relationship Id="rId613" Type="http://schemas.openxmlformats.org/officeDocument/2006/relationships/image" Target="media/image277.wmf"/><Relationship Id="rId697" Type="http://schemas.openxmlformats.org/officeDocument/2006/relationships/oleObject" Target="embeddings/oleObject376.bin"/><Relationship Id="rId820" Type="http://schemas.openxmlformats.org/officeDocument/2006/relationships/image" Target="media/image378.wmf"/><Relationship Id="rId918" Type="http://schemas.openxmlformats.org/officeDocument/2006/relationships/image" Target="media/image425.wmf"/><Relationship Id="rId252" Type="http://schemas.openxmlformats.org/officeDocument/2006/relationships/image" Target="media/image114.wmf"/><Relationship Id="rId1103" Type="http://schemas.openxmlformats.org/officeDocument/2006/relationships/oleObject" Target="embeddings/oleObject586.bin"/><Relationship Id="rId1187" Type="http://schemas.openxmlformats.org/officeDocument/2006/relationships/image" Target="media/image554.wmf"/><Relationship Id="rId1310" Type="http://schemas.openxmlformats.org/officeDocument/2006/relationships/oleObject" Target="embeddings/oleObject694.bin"/><Relationship Id="rId47" Type="http://schemas.openxmlformats.org/officeDocument/2006/relationships/image" Target="media/image19.wmf"/><Relationship Id="rId112" Type="http://schemas.openxmlformats.org/officeDocument/2006/relationships/image" Target="media/image49.wmf"/><Relationship Id="rId557" Type="http://schemas.openxmlformats.org/officeDocument/2006/relationships/image" Target="media/image253.wmf"/><Relationship Id="rId764" Type="http://schemas.openxmlformats.org/officeDocument/2006/relationships/image" Target="media/image350.wmf"/><Relationship Id="rId971" Type="http://schemas.openxmlformats.org/officeDocument/2006/relationships/image" Target="media/image450.wmf"/><Relationship Id="rId196" Type="http://schemas.openxmlformats.org/officeDocument/2006/relationships/image" Target="media/image88.wmf"/><Relationship Id="rId417" Type="http://schemas.openxmlformats.org/officeDocument/2006/relationships/oleObject" Target="embeddings/oleObject224.bin"/><Relationship Id="rId624" Type="http://schemas.openxmlformats.org/officeDocument/2006/relationships/oleObject" Target="embeddings/oleObject337.bin"/><Relationship Id="rId831" Type="http://schemas.openxmlformats.org/officeDocument/2006/relationships/oleObject" Target="embeddings/oleObject443.bin"/><Relationship Id="rId1047" Type="http://schemas.openxmlformats.org/officeDocument/2006/relationships/image" Target="media/image485.wmf"/><Relationship Id="rId1254" Type="http://schemas.openxmlformats.org/officeDocument/2006/relationships/oleObject" Target="embeddings/oleObject665.bin"/><Relationship Id="rId263" Type="http://schemas.openxmlformats.org/officeDocument/2006/relationships/oleObject" Target="embeddings/oleObject139.bin"/><Relationship Id="rId470" Type="http://schemas.openxmlformats.org/officeDocument/2006/relationships/oleObject" Target="embeddings/oleObject254.bin"/><Relationship Id="rId929" Type="http://schemas.openxmlformats.org/officeDocument/2006/relationships/oleObject" Target="embeddings/oleObject495.bin"/><Relationship Id="rId1114" Type="http://schemas.openxmlformats.org/officeDocument/2006/relationships/image" Target="media/image518.wmf"/><Relationship Id="rId58" Type="http://schemas.openxmlformats.org/officeDocument/2006/relationships/oleObject" Target="embeddings/oleObject29.bin"/><Relationship Id="rId123" Type="http://schemas.openxmlformats.org/officeDocument/2006/relationships/oleObject" Target="embeddings/oleObject64.bin"/><Relationship Id="rId330" Type="http://schemas.openxmlformats.org/officeDocument/2006/relationships/image" Target="media/image149.wmf"/><Relationship Id="rId568" Type="http://schemas.openxmlformats.org/officeDocument/2006/relationships/image" Target="media/image258.wmf"/><Relationship Id="rId775" Type="http://schemas.openxmlformats.org/officeDocument/2006/relationships/oleObject" Target="embeddings/oleObject415.bin"/><Relationship Id="rId982" Type="http://schemas.openxmlformats.org/officeDocument/2006/relationships/oleObject" Target="embeddings/oleObject522.bin"/><Relationship Id="rId1198" Type="http://schemas.openxmlformats.org/officeDocument/2006/relationships/image" Target="media/image559.wmf"/><Relationship Id="rId428" Type="http://schemas.openxmlformats.org/officeDocument/2006/relationships/oleObject" Target="embeddings/oleObject232.bin"/><Relationship Id="rId635" Type="http://schemas.openxmlformats.org/officeDocument/2006/relationships/oleObject" Target="embeddings/oleObject343.bin"/><Relationship Id="rId842" Type="http://schemas.openxmlformats.org/officeDocument/2006/relationships/image" Target="media/image389.wmf"/><Relationship Id="rId1058" Type="http://schemas.openxmlformats.org/officeDocument/2006/relationships/oleObject" Target="embeddings/oleObject563.bin"/><Relationship Id="rId1265" Type="http://schemas.openxmlformats.org/officeDocument/2006/relationships/oleObject" Target="embeddings/oleObject671.bin"/><Relationship Id="rId274" Type="http://schemas.openxmlformats.org/officeDocument/2006/relationships/oleObject" Target="embeddings/oleObject145.bin"/><Relationship Id="rId481" Type="http://schemas.openxmlformats.org/officeDocument/2006/relationships/oleObject" Target="embeddings/oleObject260.bin"/><Relationship Id="rId702" Type="http://schemas.openxmlformats.org/officeDocument/2006/relationships/image" Target="media/image319.wmf"/><Relationship Id="rId1125" Type="http://schemas.openxmlformats.org/officeDocument/2006/relationships/oleObject" Target="embeddings/oleObject597.bin"/><Relationship Id="rId69" Type="http://schemas.openxmlformats.org/officeDocument/2006/relationships/oleObject" Target="embeddings/oleObject35.bin"/><Relationship Id="rId134" Type="http://schemas.openxmlformats.org/officeDocument/2006/relationships/oleObject" Target="embeddings/oleObject70.bin"/><Relationship Id="rId579" Type="http://schemas.openxmlformats.org/officeDocument/2006/relationships/oleObject" Target="embeddings/oleObject311.bin"/><Relationship Id="rId786" Type="http://schemas.openxmlformats.org/officeDocument/2006/relationships/image" Target="media/image361.wmf"/><Relationship Id="rId993" Type="http://schemas.openxmlformats.org/officeDocument/2006/relationships/oleObject" Target="embeddings/oleObject528.bin"/><Relationship Id="rId341" Type="http://schemas.openxmlformats.org/officeDocument/2006/relationships/image" Target="media/image154.wmf"/><Relationship Id="rId439" Type="http://schemas.openxmlformats.org/officeDocument/2006/relationships/oleObject" Target="embeddings/oleObject238.bin"/><Relationship Id="rId646" Type="http://schemas.openxmlformats.org/officeDocument/2006/relationships/image" Target="media/image293.wmf"/><Relationship Id="rId1069" Type="http://schemas.openxmlformats.org/officeDocument/2006/relationships/image" Target="media/image496.wmf"/><Relationship Id="rId1276" Type="http://schemas.openxmlformats.org/officeDocument/2006/relationships/image" Target="media/image595.wmf"/><Relationship Id="rId201" Type="http://schemas.openxmlformats.org/officeDocument/2006/relationships/oleObject" Target="embeddings/oleObject106.bin"/><Relationship Id="rId285" Type="http://schemas.openxmlformats.org/officeDocument/2006/relationships/oleObject" Target="embeddings/oleObject151.bin"/><Relationship Id="rId506" Type="http://schemas.openxmlformats.org/officeDocument/2006/relationships/oleObject" Target="embeddings/oleObject273.bin"/><Relationship Id="rId853" Type="http://schemas.openxmlformats.org/officeDocument/2006/relationships/oleObject" Target="embeddings/oleObject454.bin"/><Relationship Id="rId1136" Type="http://schemas.openxmlformats.org/officeDocument/2006/relationships/image" Target="media/image529.wmf"/><Relationship Id="rId492" Type="http://schemas.openxmlformats.org/officeDocument/2006/relationships/image" Target="media/image222.wmf"/><Relationship Id="rId713" Type="http://schemas.openxmlformats.org/officeDocument/2006/relationships/oleObject" Target="embeddings/oleObject384.bin"/><Relationship Id="rId797" Type="http://schemas.openxmlformats.org/officeDocument/2006/relationships/oleObject" Target="embeddings/oleObject426.bin"/><Relationship Id="rId920" Type="http://schemas.openxmlformats.org/officeDocument/2006/relationships/image" Target="media/image426.wmf"/><Relationship Id="rId145" Type="http://schemas.openxmlformats.org/officeDocument/2006/relationships/image" Target="media/image64.wmf"/><Relationship Id="rId352" Type="http://schemas.openxmlformats.org/officeDocument/2006/relationships/image" Target="media/image159.wmf"/><Relationship Id="rId1203" Type="http://schemas.openxmlformats.org/officeDocument/2006/relationships/oleObject" Target="embeddings/oleObject637.bin"/><Relationship Id="rId1287" Type="http://schemas.openxmlformats.org/officeDocument/2006/relationships/oleObject" Target="embeddings/oleObject682.bin"/><Relationship Id="rId212" Type="http://schemas.openxmlformats.org/officeDocument/2006/relationships/oleObject" Target="embeddings/oleObject112.bin"/><Relationship Id="rId657" Type="http://schemas.openxmlformats.org/officeDocument/2006/relationships/oleObject" Target="embeddings/oleObject355.bin"/><Relationship Id="rId864" Type="http://schemas.openxmlformats.org/officeDocument/2006/relationships/image" Target="media/image399.wmf"/><Relationship Id="rId296" Type="http://schemas.openxmlformats.org/officeDocument/2006/relationships/image" Target="media/image134.wmf"/><Relationship Id="rId517" Type="http://schemas.openxmlformats.org/officeDocument/2006/relationships/oleObject" Target="embeddings/oleObject279.bin"/><Relationship Id="rId724" Type="http://schemas.openxmlformats.org/officeDocument/2006/relationships/oleObject" Target="embeddings/oleObject389.bin"/><Relationship Id="rId931" Type="http://schemas.openxmlformats.org/officeDocument/2006/relationships/oleObject" Target="embeddings/oleObject496.bin"/><Relationship Id="rId1147" Type="http://schemas.openxmlformats.org/officeDocument/2006/relationships/oleObject" Target="embeddings/oleObject608.bin"/><Relationship Id="rId60" Type="http://schemas.openxmlformats.org/officeDocument/2006/relationships/oleObject" Target="embeddings/oleObject30.bin"/><Relationship Id="rId156" Type="http://schemas.openxmlformats.org/officeDocument/2006/relationships/oleObject" Target="embeddings/oleObject82.bin"/><Relationship Id="rId363" Type="http://schemas.openxmlformats.org/officeDocument/2006/relationships/oleObject" Target="embeddings/oleObject194.bin"/><Relationship Id="rId570" Type="http://schemas.openxmlformats.org/officeDocument/2006/relationships/image" Target="media/image259.wmf"/><Relationship Id="rId1007" Type="http://schemas.openxmlformats.org/officeDocument/2006/relationships/image" Target="media/image467.wmf"/><Relationship Id="rId1214" Type="http://schemas.openxmlformats.org/officeDocument/2006/relationships/image" Target="media/image567.wmf"/><Relationship Id="rId223" Type="http://schemas.openxmlformats.org/officeDocument/2006/relationships/oleObject" Target="embeddings/oleObject118.bin"/><Relationship Id="rId430" Type="http://schemas.openxmlformats.org/officeDocument/2006/relationships/image" Target="media/image192.wmf"/><Relationship Id="rId668" Type="http://schemas.openxmlformats.org/officeDocument/2006/relationships/image" Target="media/image303.wmf"/><Relationship Id="rId875" Type="http://schemas.openxmlformats.org/officeDocument/2006/relationships/oleObject" Target="embeddings/oleObject466.bin"/><Relationship Id="rId1060" Type="http://schemas.openxmlformats.org/officeDocument/2006/relationships/oleObject" Target="embeddings/oleObject564.bin"/><Relationship Id="rId1298" Type="http://schemas.openxmlformats.org/officeDocument/2006/relationships/oleObject" Target="embeddings/oleObject688.bin"/><Relationship Id="rId18" Type="http://schemas.openxmlformats.org/officeDocument/2006/relationships/oleObject" Target="embeddings/oleObject7.bin"/><Relationship Id="rId528" Type="http://schemas.openxmlformats.org/officeDocument/2006/relationships/image" Target="media/image239.wmf"/><Relationship Id="rId735" Type="http://schemas.openxmlformats.org/officeDocument/2006/relationships/oleObject" Target="embeddings/oleObject395.bin"/><Relationship Id="rId942" Type="http://schemas.openxmlformats.org/officeDocument/2006/relationships/image" Target="media/image436.wmf"/><Relationship Id="rId1158" Type="http://schemas.openxmlformats.org/officeDocument/2006/relationships/image" Target="media/image540.wmf"/><Relationship Id="rId167" Type="http://schemas.openxmlformats.org/officeDocument/2006/relationships/image" Target="media/image75.wmf"/><Relationship Id="rId374" Type="http://schemas.openxmlformats.org/officeDocument/2006/relationships/oleObject" Target="embeddings/oleObject201.bin"/><Relationship Id="rId581" Type="http://schemas.openxmlformats.org/officeDocument/2006/relationships/oleObject" Target="embeddings/oleObject312.bin"/><Relationship Id="rId1018" Type="http://schemas.openxmlformats.org/officeDocument/2006/relationships/image" Target="media/image472.wmf"/><Relationship Id="rId1225" Type="http://schemas.openxmlformats.org/officeDocument/2006/relationships/oleObject" Target="embeddings/oleObject648.bin"/><Relationship Id="rId71" Type="http://schemas.openxmlformats.org/officeDocument/2006/relationships/oleObject" Target="embeddings/oleObject36.bin"/><Relationship Id="rId234" Type="http://schemas.openxmlformats.org/officeDocument/2006/relationships/oleObject" Target="embeddings/oleObject124.bin"/><Relationship Id="rId679" Type="http://schemas.openxmlformats.org/officeDocument/2006/relationships/image" Target="media/image308.wmf"/><Relationship Id="rId802" Type="http://schemas.openxmlformats.org/officeDocument/2006/relationships/image" Target="media/image369.wmf"/><Relationship Id="rId886" Type="http://schemas.openxmlformats.org/officeDocument/2006/relationships/image" Target="media/image410.wmf"/><Relationship Id="rId2" Type="http://schemas.openxmlformats.org/officeDocument/2006/relationships/styles" Target="styles.xml"/><Relationship Id="rId29" Type="http://schemas.openxmlformats.org/officeDocument/2006/relationships/oleObject" Target="embeddings/oleObject14.bin"/><Relationship Id="rId441" Type="http://schemas.openxmlformats.org/officeDocument/2006/relationships/image" Target="media/image197.wmf"/><Relationship Id="rId539" Type="http://schemas.openxmlformats.org/officeDocument/2006/relationships/image" Target="media/image244.wmf"/><Relationship Id="rId746" Type="http://schemas.openxmlformats.org/officeDocument/2006/relationships/image" Target="media/image341.wmf"/><Relationship Id="rId1071" Type="http://schemas.openxmlformats.org/officeDocument/2006/relationships/image" Target="media/image497.wmf"/><Relationship Id="rId1169" Type="http://schemas.openxmlformats.org/officeDocument/2006/relationships/image" Target="media/image545.wmf"/><Relationship Id="rId178" Type="http://schemas.openxmlformats.org/officeDocument/2006/relationships/oleObject" Target="embeddings/oleObject94.bin"/><Relationship Id="rId301" Type="http://schemas.openxmlformats.org/officeDocument/2006/relationships/oleObject" Target="embeddings/oleObject160.bin"/><Relationship Id="rId953" Type="http://schemas.openxmlformats.org/officeDocument/2006/relationships/oleObject" Target="embeddings/oleObject507.bin"/><Relationship Id="rId1029" Type="http://schemas.openxmlformats.org/officeDocument/2006/relationships/oleObject" Target="embeddings/oleObject548.bin"/><Relationship Id="rId1236" Type="http://schemas.openxmlformats.org/officeDocument/2006/relationships/oleObject" Target="embeddings/oleObject655.bin"/><Relationship Id="rId82" Type="http://schemas.openxmlformats.org/officeDocument/2006/relationships/image" Target="media/image36.wmf"/><Relationship Id="rId385" Type="http://schemas.openxmlformats.org/officeDocument/2006/relationships/oleObject" Target="embeddings/oleObject208.bin"/><Relationship Id="rId592" Type="http://schemas.openxmlformats.org/officeDocument/2006/relationships/image" Target="media/image270.wmf"/><Relationship Id="rId606" Type="http://schemas.openxmlformats.org/officeDocument/2006/relationships/oleObject" Target="embeddings/oleObject327.bin"/><Relationship Id="rId813" Type="http://schemas.openxmlformats.org/officeDocument/2006/relationships/oleObject" Target="embeddings/oleObject434.bin"/><Relationship Id="rId245" Type="http://schemas.openxmlformats.org/officeDocument/2006/relationships/oleObject" Target="embeddings/oleObject130.bin"/><Relationship Id="rId452" Type="http://schemas.openxmlformats.org/officeDocument/2006/relationships/oleObject" Target="embeddings/oleObject245.bin"/><Relationship Id="rId897" Type="http://schemas.openxmlformats.org/officeDocument/2006/relationships/oleObject" Target="embeddings/oleObject477.bin"/><Relationship Id="rId1082" Type="http://schemas.openxmlformats.org/officeDocument/2006/relationships/oleObject" Target="embeddings/oleObject575.bin"/><Relationship Id="rId1303" Type="http://schemas.openxmlformats.org/officeDocument/2006/relationships/image" Target="media/image608.wmf"/><Relationship Id="rId105" Type="http://schemas.openxmlformats.org/officeDocument/2006/relationships/oleObject" Target="embeddings/oleObject54.bin"/><Relationship Id="rId312" Type="http://schemas.openxmlformats.org/officeDocument/2006/relationships/image" Target="media/image141.wmf"/><Relationship Id="rId757" Type="http://schemas.openxmlformats.org/officeDocument/2006/relationships/oleObject" Target="embeddings/oleObject406.bin"/><Relationship Id="rId964" Type="http://schemas.openxmlformats.org/officeDocument/2006/relationships/oleObject" Target="embeddings/oleObject513.bin"/><Relationship Id="rId93" Type="http://schemas.openxmlformats.org/officeDocument/2006/relationships/oleObject" Target="embeddings/oleObject47.bin"/><Relationship Id="rId189" Type="http://schemas.openxmlformats.org/officeDocument/2006/relationships/image" Target="media/image85.wmf"/><Relationship Id="rId396" Type="http://schemas.openxmlformats.org/officeDocument/2006/relationships/image" Target="media/image178.wmf"/><Relationship Id="rId617" Type="http://schemas.openxmlformats.org/officeDocument/2006/relationships/image" Target="media/image279.wmf"/><Relationship Id="rId824" Type="http://schemas.openxmlformats.org/officeDocument/2006/relationships/image" Target="media/image380.wmf"/><Relationship Id="rId1247" Type="http://schemas.openxmlformats.org/officeDocument/2006/relationships/image" Target="media/image581.wmf"/><Relationship Id="rId256" Type="http://schemas.openxmlformats.org/officeDocument/2006/relationships/image" Target="media/image116.wmf"/><Relationship Id="rId463" Type="http://schemas.openxmlformats.org/officeDocument/2006/relationships/image" Target="media/image208.wmf"/><Relationship Id="rId670" Type="http://schemas.openxmlformats.org/officeDocument/2006/relationships/image" Target="media/image304.wmf"/><Relationship Id="rId1093" Type="http://schemas.openxmlformats.org/officeDocument/2006/relationships/oleObject" Target="embeddings/oleObject581.bin"/><Relationship Id="rId1107" Type="http://schemas.openxmlformats.org/officeDocument/2006/relationships/oleObject" Target="embeddings/oleObject588.bin"/><Relationship Id="rId116" Type="http://schemas.openxmlformats.org/officeDocument/2006/relationships/image" Target="media/image51.wmf"/><Relationship Id="rId323" Type="http://schemas.openxmlformats.org/officeDocument/2006/relationships/oleObject" Target="embeddings/oleObject173.bin"/><Relationship Id="rId530" Type="http://schemas.openxmlformats.org/officeDocument/2006/relationships/image" Target="media/image240.wmf"/><Relationship Id="rId768" Type="http://schemas.openxmlformats.org/officeDocument/2006/relationships/image" Target="media/image352.wmf"/><Relationship Id="rId975" Type="http://schemas.openxmlformats.org/officeDocument/2006/relationships/image" Target="media/image452.wmf"/><Relationship Id="rId1160" Type="http://schemas.openxmlformats.org/officeDocument/2006/relationships/image" Target="media/image541.wmf"/><Relationship Id="rId20" Type="http://schemas.openxmlformats.org/officeDocument/2006/relationships/oleObject" Target="embeddings/oleObject8.bin"/><Relationship Id="rId628" Type="http://schemas.openxmlformats.org/officeDocument/2006/relationships/oleObject" Target="embeddings/oleObject339.bin"/><Relationship Id="rId835" Type="http://schemas.openxmlformats.org/officeDocument/2006/relationships/oleObject" Target="embeddings/oleObject445.bin"/><Relationship Id="rId1258" Type="http://schemas.openxmlformats.org/officeDocument/2006/relationships/image" Target="media/image586.wmf"/><Relationship Id="rId267" Type="http://schemas.openxmlformats.org/officeDocument/2006/relationships/oleObject" Target="embeddings/oleObject141.bin"/><Relationship Id="rId474" Type="http://schemas.openxmlformats.org/officeDocument/2006/relationships/image" Target="media/image213.wmf"/><Relationship Id="rId1020" Type="http://schemas.openxmlformats.org/officeDocument/2006/relationships/oleObject" Target="embeddings/oleObject543.bin"/><Relationship Id="rId1118" Type="http://schemas.openxmlformats.org/officeDocument/2006/relationships/image" Target="media/image520.wmf"/><Relationship Id="rId127" Type="http://schemas.openxmlformats.org/officeDocument/2006/relationships/oleObject" Target="embeddings/oleObject66.bin"/><Relationship Id="rId681" Type="http://schemas.openxmlformats.org/officeDocument/2006/relationships/image" Target="media/image309.wmf"/><Relationship Id="rId779" Type="http://schemas.openxmlformats.org/officeDocument/2006/relationships/oleObject" Target="embeddings/oleObject417.bin"/><Relationship Id="rId902" Type="http://schemas.openxmlformats.org/officeDocument/2006/relationships/image" Target="media/image417.wmf"/><Relationship Id="rId986" Type="http://schemas.openxmlformats.org/officeDocument/2006/relationships/oleObject" Target="embeddings/oleObject524.bin"/><Relationship Id="rId31" Type="http://schemas.openxmlformats.org/officeDocument/2006/relationships/oleObject" Target="embeddings/oleObject15.bin"/><Relationship Id="rId334" Type="http://schemas.openxmlformats.org/officeDocument/2006/relationships/image" Target="media/image151.wmf"/><Relationship Id="rId541" Type="http://schemas.openxmlformats.org/officeDocument/2006/relationships/image" Target="media/image245.wmf"/><Relationship Id="rId639" Type="http://schemas.openxmlformats.org/officeDocument/2006/relationships/oleObject" Target="embeddings/oleObject345.bin"/><Relationship Id="rId1171" Type="http://schemas.openxmlformats.org/officeDocument/2006/relationships/image" Target="media/image546.wmf"/><Relationship Id="rId1269" Type="http://schemas.openxmlformats.org/officeDocument/2006/relationships/oleObject" Target="embeddings/oleObject673.bin"/><Relationship Id="rId180" Type="http://schemas.openxmlformats.org/officeDocument/2006/relationships/oleObject" Target="embeddings/oleObject95.bin"/><Relationship Id="rId278" Type="http://schemas.openxmlformats.org/officeDocument/2006/relationships/oleObject" Target="embeddings/oleObject147.bin"/><Relationship Id="rId401" Type="http://schemas.openxmlformats.org/officeDocument/2006/relationships/oleObject" Target="embeddings/oleObject216.bin"/><Relationship Id="rId846" Type="http://schemas.openxmlformats.org/officeDocument/2006/relationships/image" Target="media/image391.wmf"/><Relationship Id="rId1031" Type="http://schemas.openxmlformats.org/officeDocument/2006/relationships/oleObject" Target="embeddings/oleObject549.bin"/><Relationship Id="rId1129" Type="http://schemas.openxmlformats.org/officeDocument/2006/relationships/oleObject" Target="embeddings/oleObject599.bin"/><Relationship Id="rId485" Type="http://schemas.openxmlformats.org/officeDocument/2006/relationships/oleObject" Target="embeddings/oleObject262.bin"/><Relationship Id="rId692" Type="http://schemas.openxmlformats.org/officeDocument/2006/relationships/image" Target="media/image314.wmf"/><Relationship Id="rId706" Type="http://schemas.openxmlformats.org/officeDocument/2006/relationships/image" Target="media/image321.wmf"/><Relationship Id="rId913" Type="http://schemas.openxmlformats.org/officeDocument/2006/relationships/oleObject" Target="embeddings/oleObject486.bin"/><Relationship Id="rId42" Type="http://schemas.openxmlformats.org/officeDocument/2006/relationships/oleObject" Target="embeddings/oleObject21.bin"/><Relationship Id="rId138" Type="http://schemas.openxmlformats.org/officeDocument/2006/relationships/oleObject" Target="embeddings/oleObject72.bin"/><Relationship Id="rId345" Type="http://schemas.openxmlformats.org/officeDocument/2006/relationships/image" Target="media/image156.wmf"/><Relationship Id="rId552" Type="http://schemas.openxmlformats.org/officeDocument/2006/relationships/oleObject" Target="embeddings/oleObject297.bin"/><Relationship Id="rId997" Type="http://schemas.openxmlformats.org/officeDocument/2006/relationships/image" Target="media/image462.wmf"/><Relationship Id="rId1182" Type="http://schemas.openxmlformats.org/officeDocument/2006/relationships/oleObject" Target="embeddings/oleObject626.bin"/><Relationship Id="rId191" Type="http://schemas.openxmlformats.org/officeDocument/2006/relationships/image" Target="media/image86.wmf"/><Relationship Id="rId205" Type="http://schemas.openxmlformats.org/officeDocument/2006/relationships/oleObject" Target="embeddings/oleObject108.bin"/><Relationship Id="rId412" Type="http://schemas.openxmlformats.org/officeDocument/2006/relationships/image" Target="media/image186.wmf"/><Relationship Id="rId857" Type="http://schemas.openxmlformats.org/officeDocument/2006/relationships/oleObject" Target="embeddings/oleObject456.bin"/><Relationship Id="rId1042" Type="http://schemas.openxmlformats.org/officeDocument/2006/relationships/oleObject" Target="embeddings/oleObject555.bin"/><Relationship Id="rId289" Type="http://schemas.openxmlformats.org/officeDocument/2006/relationships/image" Target="media/image131.wmf"/><Relationship Id="rId496" Type="http://schemas.openxmlformats.org/officeDocument/2006/relationships/image" Target="media/image224.wmf"/><Relationship Id="rId717" Type="http://schemas.openxmlformats.org/officeDocument/2006/relationships/oleObject" Target="embeddings/oleObject386.bin"/><Relationship Id="rId924" Type="http://schemas.openxmlformats.org/officeDocument/2006/relationships/oleObject" Target="embeddings/oleObject492.bin"/><Relationship Id="rId53" Type="http://schemas.openxmlformats.org/officeDocument/2006/relationships/image" Target="media/image22.wmf"/><Relationship Id="rId149" Type="http://schemas.openxmlformats.org/officeDocument/2006/relationships/image" Target="media/image66.wmf"/><Relationship Id="rId356" Type="http://schemas.openxmlformats.org/officeDocument/2006/relationships/image" Target="media/image161.wmf"/><Relationship Id="rId563" Type="http://schemas.openxmlformats.org/officeDocument/2006/relationships/oleObject" Target="embeddings/oleObject303.bin"/><Relationship Id="rId770" Type="http://schemas.openxmlformats.org/officeDocument/2006/relationships/image" Target="media/image353.wmf"/><Relationship Id="rId1193" Type="http://schemas.openxmlformats.org/officeDocument/2006/relationships/oleObject" Target="embeddings/oleObject632.bin"/><Relationship Id="rId1207" Type="http://schemas.openxmlformats.org/officeDocument/2006/relationships/oleObject" Target="embeddings/oleObject639.bin"/><Relationship Id="rId216" Type="http://schemas.openxmlformats.org/officeDocument/2006/relationships/image" Target="media/image97.wmf"/><Relationship Id="rId423" Type="http://schemas.openxmlformats.org/officeDocument/2006/relationships/oleObject" Target="embeddings/oleObject228.bin"/><Relationship Id="rId868" Type="http://schemas.openxmlformats.org/officeDocument/2006/relationships/image" Target="media/image401.wmf"/><Relationship Id="rId1053" Type="http://schemas.openxmlformats.org/officeDocument/2006/relationships/image" Target="media/image488.wmf"/><Relationship Id="rId1260" Type="http://schemas.openxmlformats.org/officeDocument/2006/relationships/image" Target="media/image587.wmf"/><Relationship Id="rId630" Type="http://schemas.openxmlformats.org/officeDocument/2006/relationships/oleObject" Target="embeddings/oleObject340.bin"/><Relationship Id="rId728" Type="http://schemas.openxmlformats.org/officeDocument/2006/relationships/oleObject" Target="embeddings/oleObject391.bin"/><Relationship Id="rId935" Type="http://schemas.openxmlformats.org/officeDocument/2006/relationships/oleObject" Target="embeddings/oleObject498.bin"/><Relationship Id="rId64" Type="http://schemas.openxmlformats.org/officeDocument/2006/relationships/image" Target="media/image27.wmf"/><Relationship Id="rId367" Type="http://schemas.openxmlformats.org/officeDocument/2006/relationships/oleObject" Target="embeddings/oleObject196.bin"/><Relationship Id="rId574" Type="http://schemas.openxmlformats.org/officeDocument/2006/relationships/image" Target="media/image261.wmf"/><Relationship Id="rId1120" Type="http://schemas.openxmlformats.org/officeDocument/2006/relationships/image" Target="media/image521.wmf"/><Relationship Id="rId1218" Type="http://schemas.openxmlformats.org/officeDocument/2006/relationships/image" Target="media/image569.wmf"/><Relationship Id="rId227" Type="http://schemas.openxmlformats.org/officeDocument/2006/relationships/image" Target="media/image102.wmf"/><Relationship Id="rId781" Type="http://schemas.openxmlformats.org/officeDocument/2006/relationships/oleObject" Target="embeddings/oleObject418.bin"/><Relationship Id="rId879" Type="http://schemas.openxmlformats.org/officeDocument/2006/relationships/oleObject" Target="embeddings/oleObject468.bin"/><Relationship Id="rId434" Type="http://schemas.openxmlformats.org/officeDocument/2006/relationships/image" Target="media/image194.wmf"/><Relationship Id="rId641" Type="http://schemas.openxmlformats.org/officeDocument/2006/relationships/oleObject" Target="embeddings/oleObject346.bin"/><Relationship Id="rId739" Type="http://schemas.openxmlformats.org/officeDocument/2006/relationships/oleObject" Target="embeddings/oleObject397.bin"/><Relationship Id="rId1064" Type="http://schemas.openxmlformats.org/officeDocument/2006/relationships/oleObject" Target="embeddings/oleObject566.bin"/><Relationship Id="rId1271" Type="http://schemas.openxmlformats.org/officeDocument/2006/relationships/oleObject" Target="embeddings/oleObject674.bin"/><Relationship Id="rId280" Type="http://schemas.openxmlformats.org/officeDocument/2006/relationships/oleObject" Target="embeddings/oleObject148.bin"/><Relationship Id="rId501" Type="http://schemas.openxmlformats.org/officeDocument/2006/relationships/oleObject" Target="embeddings/oleObject270.bin"/><Relationship Id="rId946" Type="http://schemas.openxmlformats.org/officeDocument/2006/relationships/image" Target="media/image438.wmf"/><Relationship Id="rId1131" Type="http://schemas.openxmlformats.org/officeDocument/2006/relationships/oleObject" Target="embeddings/oleObject600.bin"/><Relationship Id="rId1229" Type="http://schemas.openxmlformats.org/officeDocument/2006/relationships/oleObject" Target="embeddings/oleObject650.bin"/><Relationship Id="rId75" Type="http://schemas.openxmlformats.org/officeDocument/2006/relationships/oleObject" Target="embeddings/oleObject38.bin"/><Relationship Id="rId140" Type="http://schemas.openxmlformats.org/officeDocument/2006/relationships/oleObject" Target="embeddings/oleObject73.bin"/><Relationship Id="rId378" Type="http://schemas.openxmlformats.org/officeDocument/2006/relationships/image" Target="media/image169.wmf"/><Relationship Id="rId585" Type="http://schemas.openxmlformats.org/officeDocument/2006/relationships/oleObject" Target="embeddings/oleObject314.bin"/><Relationship Id="rId792" Type="http://schemas.openxmlformats.org/officeDocument/2006/relationships/image" Target="media/image364.wmf"/><Relationship Id="rId806" Type="http://schemas.openxmlformats.org/officeDocument/2006/relationships/image" Target="media/image371.wmf"/><Relationship Id="rId6" Type="http://schemas.openxmlformats.org/officeDocument/2006/relationships/image" Target="media/image1.wmf"/><Relationship Id="rId238" Type="http://schemas.openxmlformats.org/officeDocument/2006/relationships/oleObject" Target="embeddings/oleObject126.bin"/><Relationship Id="rId445" Type="http://schemas.openxmlformats.org/officeDocument/2006/relationships/image" Target="media/image199.wmf"/><Relationship Id="rId652" Type="http://schemas.openxmlformats.org/officeDocument/2006/relationships/oleObject" Target="embeddings/oleObject351.bin"/><Relationship Id="rId1075" Type="http://schemas.openxmlformats.org/officeDocument/2006/relationships/image" Target="media/image499.wmf"/><Relationship Id="rId1282" Type="http://schemas.openxmlformats.org/officeDocument/2006/relationships/image" Target="media/image598.wmf"/><Relationship Id="rId291" Type="http://schemas.openxmlformats.org/officeDocument/2006/relationships/image" Target="media/image132.wmf"/><Relationship Id="rId305" Type="http://schemas.openxmlformats.org/officeDocument/2006/relationships/oleObject" Target="embeddings/oleObject162.bin"/><Relationship Id="rId512" Type="http://schemas.openxmlformats.org/officeDocument/2006/relationships/image" Target="media/image231.wmf"/><Relationship Id="rId957" Type="http://schemas.openxmlformats.org/officeDocument/2006/relationships/oleObject" Target="embeddings/oleObject509.bin"/><Relationship Id="rId1142" Type="http://schemas.openxmlformats.org/officeDocument/2006/relationships/image" Target="media/image532.wmf"/><Relationship Id="rId86" Type="http://schemas.openxmlformats.org/officeDocument/2006/relationships/image" Target="media/image38.wmf"/><Relationship Id="rId151" Type="http://schemas.openxmlformats.org/officeDocument/2006/relationships/image" Target="media/image67.wmf"/><Relationship Id="rId389" Type="http://schemas.openxmlformats.org/officeDocument/2006/relationships/oleObject" Target="embeddings/oleObject210.bin"/><Relationship Id="rId596" Type="http://schemas.openxmlformats.org/officeDocument/2006/relationships/image" Target="media/image272.wmf"/><Relationship Id="rId817" Type="http://schemas.openxmlformats.org/officeDocument/2006/relationships/oleObject" Target="embeddings/oleObject436.bin"/><Relationship Id="rId1002" Type="http://schemas.openxmlformats.org/officeDocument/2006/relationships/oleObject" Target="embeddings/oleObject533.bin"/><Relationship Id="rId249" Type="http://schemas.openxmlformats.org/officeDocument/2006/relationships/oleObject" Target="embeddings/oleObject132.bin"/><Relationship Id="rId456" Type="http://schemas.openxmlformats.org/officeDocument/2006/relationships/oleObject" Target="embeddings/oleObject247.bin"/><Relationship Id="rId663" Type="http://schemas.openxmlformats.org/officeDocument/2006/relationships/oleObject" Target="embeddings/oleObject358.bin"/><Relationship Id="rId870" Type="http://schemas.openxmlformats.org/officeDocument/2006/relationships/image" Target="media/image402.wmf"/><Relationship Id="rId1086" Type="http://schemas.openxmlformats.org/officeDocument/2006/relationships/image" Target="media/image504.wmf"/><Relationship Id="rId1293" Type="http://schemas.openxmlformats.org/officeDocument/2006/relationships/oleObject" Target="embeddings/oleObject685.bin"/><Relationship Id="rId1307" Type="http://schemas.openxmlformats.org/officeDocument/2006/relationships/image" Target="media/image610.wmf"/><Relationship Id="rId13" Type="http://schemas.openxmlformats.org/officeDocument/2006/relationships/image" Target="media/image4.wmf"/><Relationship Id="rId109" Type="http://schemas.openxmlformats.org/officeDocument/2006/relationships/oleObject" Target="embeddings/oleObject56.bin"/><Relationship Id="rId316" Type="http://schemas.openxmlformats.org/officeDocument/2006/relationships/oleObject" Target="embeddings/oleObject169.bin"/><Relationship Id="rId523" Type="http://schemas.openxmlformats.org/officeDocument/2006/relationships/oleObject" Target="embeddings/oleObject282.bin"/><Relationship Id="rId968" Type="http://schemas.openxmlformats.org/officeDocument/2006/relationships/oleObject" Target="embeddings/oleObject515.bin"/><Relationship Id="rId1153" Type="http://schemas.openxmlformats.org/officeDocument/2006/relationships/oleObject" Target="embeddings/oleObject611.bin"/><Relationship Id="rId97" Type="http://schemas.openxmlformats.org/officeDocument/2006/relationships/image" Target="media/image43.wmf"/><Relationship Id="rId730" Type="http://schemas.openxmlformats.org/officeDocument/2006/relationships/oleObject" Target="embeddings/oleObject392.bin"/><Relationship Id="rId828" Type="http://schemas.openxmlformats.org/officeDocument/2006/relationships/image" Target="media/image382.wmf"/><Relationship Id="rId1013" Type="http://schemas.openxmlformats.org/officeDocument/2006/relationships/image" Target="media/image470.wmf"/><Relationship Id="rId162" Type="http://schemas.openxmlformats.org/officeDocument/2006/relationships/oleObject" Target="embeddings/oleObject85.bin"/><Relationship Id="rId467" Type="http://schemas.openxmlformats.org/officeDocument/2006/relationships/image" Target="media/image210.wmf"/><Relationship Id="rId1097" Type="http://schemas.openxmlformats.org/officeDocument/2006/relationships/oleObject" Target="embeddings/oleObject583.bin"/><Relationship Id="rId1220" Type="http://schemas.openxmlformats.org/officeDocument/2006/relationships/image" Target="media/image570.wmf"/><Relationship Id="rId674" Type="http://schemas.openxmlformats.org/officeDocument/2006/relationships/oleObject" Target="embeddings/oleObject364.bin"/><Relationship Id="rId881" Type="http://schemas.openxmlformats.org/officeDocument/2006/relationships/oleObject" Target="embeddings/oleObject469.bin"/><Relationship Id="rId979" Type="http://schemas.openxmlformats.org/officeDocument/2006/relationships/image" Target="media/image454.wmf"/><Relationship Id="rId24" Type="http://schemas.openxmlformats.org/officeDocument/2006/relationships/image" Target="media/image9.wmf"/><Relationship Id="rId327" Type="http://schemas.openxmlformats.org/officeDocument/2006/relationships/oleObject" Target="embeddings/oleObject175.bin"/><Relationship Id="rId534" Type="http://schemas.openxmlformats.org/officeDocument/2006/relationships/oleObject" Target="embeddings/oleObject288.bin"/><Relationship Id="rId741" Type="http://schemas.openxmlformats.org/officeDocument/2006/relationships/oleObject" Target="embeddings/oleObject398.bin"/><Relationship Id="rId839" Type="http://schemas.openxmlformats.org/officeDocument/2006/relationships/oleObject" Target="embeddings/oleObject447.bin"/><Relationship Id="rId1164" Type="http://schemas.openxmlformats.org/officeDocument/2006/relationships/oleObject" Target="embeddings/oleObject617.bin"/><Relationship Id="rId173" Type="http://schemas.openxmlformats.org/officeDocument/2006/relationships/image" Target="media/image78.wmf"/><Relationship Id="rId380" Type="http://schemas.openxmlformats.org/officeDocument/2006/relationships/image" Target="media/image170.wmf"/><Relationship Id="rId601" Type="http://schemas.openxmlformats.org/officeDocument/2006/relationships/oleObject" Target="embeddings/oleObject322.bin"/><Relationship Id="rId1024" Type="http://schemas.openxmlformats.org/officeDocument/2006/relationships/oleObject" Target="embeddings/oleObject545.bin"/><Relationship Id="rId1231" Type="http://schemas.openxmlformats.org/officeDocument/2006/relationships/oleObject" Target="embeddings/oleObject651.bin"/><Relationship Id="rId240" Type="http://schemas.openxmlformats.org/officeDocument/2006/relationships/image" Target="media/image108.wmf"/><Relationship Id="rId478" Type="http://schemas.openxmlformats.org/officeDocument/2006/relationships/image" Target="media/image215.wmf"/><Relationship Id="rId685" Type="http://schemas.openxmlformats.org/officeDocument/2006/relationships/image" Target="media/image311.wmf"/><Relationship Id="rId892" Type="http://schemas.openxmlformats.org/officeDocument/2006/relationships/image" Target="media/image413.wmf"/><Relationship Id="rId906" Type="http://schemas.openxmlformats.org/officeDocument/2006/relationships/image" Target="media/image419.wmf"/><Relationship Id="rId35" Type="http://schemas.openxmlformats.org/officeDocument/2006/relationships/oleObject" Target="embeddings/oleObject17.bin"/><Relationship Id="rId100" Type="http://schemas.openxmlformats.org/officeDocument/2006/relationships/image" Target="media/image44.wmf"/><Relationship Id="rId338" Type="http://schemas.openxmlformats.org/officeDocument/2006/relationships/oleObject" Target="embeddings/oleObject181.bin"/><Relationship Id="rId545" Type="http://schemas.openxmlformats.org/officeDocument/2006/relationships/image" Target="media/image247.wmf"/><Relationship Id="rId752" Type="http://schemas.openxmlformats.org/officeDocument/2006/relationships/image" Target="media/image344.wmf"/><Relationship Id="rId1175" Type="http://schemas.openxmlformats.org/officeDocument/2006/relationships/image" Target="media/image548.wmf"/><Relationship Id="rId184" Type="http://schemas.openxmlformats.org/officeDocument/2006/relationships/oleObject" Target="embeddings/oleObject97.bin"/><Relationship Id="rId391" Type="http://schemas.openxmlformats.org/officeDocument/2006/relationships/oleObject" Target="embeddings/oleObject211.bin"/><Relationship Id="rId405" Type="http://schemas.openxmlformats.org/officeDocument/2006/relationships/oleObject" Target="embeddings/oleObject218.bin"/><Relationship Id="rId612" Type="http://schemas.openxmlformats.org/officeDocument/2006/relationships/oleObject" Target="embeddings/oleObject331.bin"/><Relationship Id="rId1035" Type="http://schemas.openxmlformats.org/officeDocument/2006/relationships/image" Target="media/image479.wmf"/><Relationship Id="rId1242" Type="http://schemas.openxmlformats.org/officeDocument/2006/relationships/oleObject" Target="embeddings/oleObject659.bin"/><Relationship Id="rId251" Type="http://schemas.openxmlformats.org/officeDocument/2006/relationships/oleObject" Target="embeddings/oleObject133.bin"/><Relationship Id="rId489" Type="http://schemas.openxmlformats.org/officeDocument/2006/relationships/oleObject" Target="embeddings/oleObject264.bin"/><Relationship Id="rId696" Type="http://schemas.openxmlformats.org/officeDocument/2006/relationships/image" Target="media/image316.wmf"/><Relationship Id="rId917" Type="http://schemas.openxmlformats.org/officeDocument/2006/relationships/oleObject" Target="embeddings/oleObject488.bin"/><Relationship Id="rId1102" Type="http://schemas.openxmlformats.org/officeDocument/2006/relationships/image" Target="media/image512.wmf"/><Relationship Id="rId46" Type="http://schemas.openxmlformats.org/officeDocument/2006/relationships/oleObject" Target="embeddings/oleObject23.bin"/><Relationship Id="rId349" Type="http://schemas.openxmlformats.org/officeDocument/2006/relationships/oleObject" Target="embeddings/oleObject187.bin"/><Relationship Id="rId556" Type="http://schemas.openxmlformats.org/officeDocument/2006/relationships/oleObject" Target="embeddings/oleObject299.bin"/><Relationship Id="rId763" Type="http://schemas.openxmlformats.org/officeDocument/2006/relationships/oleObject" Target="embeddings/oleObject409.bin"/><Relationship Id="rId1186" Type="http://schemas.openxmlformats.org/officeDocument/2006/relationships/oleObject" Target="embeddings/oleObject628.bin"/><Relationship Id="rId88" Type="http://schemas.openxmlformats.org/officeDocument/2006/relationships/image" Target="media/image39.wmf"/><Relationship Id="rId111" Type="http://schemas.openxmlformats.org/officeDocument/2006/relationships/oleObject" Target="embeddings/oleObject58.bin"/><Relationship Id="rId153" Type="http://schemas.openxmlformats.org/officeDocument/2006/relationships/image" Target="media/image68.wmf"/><Relationship Id="rId195" Type="http://schemas.openxmlformats.org/officeDocument/2006/relationships/oleObject" Target="embeddings/oleObject103.bin"/><Relationship Id="rId209" Type="http://schemas.openxmlformats.org/officeDocument/2006/relationships/image" Target="media/image94.wmf"/><Relationship Id="rId360" Type="http://schemas.openxmlformats.org/officeDocument/2006/relationships/image" Target="media/image163.wmf"/><Relationship Id="rId416" Type="http://schemas.openxmlformats.org/officeDocument/2006/relationships/image" Target="media/image188.wmf"/><Relationship Id="rId598" Type="http://schemas.openxmlformats.org/officeDocument/2006/relationships/image" Target="media/image273.wmf"/><Relationship Id="rId819" Type="http://schemas.openxmlformats.org/officeDocument/2006/relationships/oleObject" Target="embeddings/oleObject437.bin"/><Relationship Id="rId970" Type="http://schemas.openxmlformats.org/officeDocument/2006/relationships/oleObject" Target="embeddings/oleObject516.bin"/><Relationship Id="rId1004" Type="http://schemas.openxmlformats.org/officeDocument/2006/relationships/oleObject" Target="embeddings/oleObject534.bin"/><Relationship Id="rId1046" Type="http://schemas.openxmlformats.org/officeDocument/2006/relationships/oleObject" Target="embeddings/oleObject557.bin"/><Relationship Id="rId1211" Type="http://schemas.openxmlformats.org/officeDocument/2006/relationships/oleObject" Target="embeddings/oleObject641.bin"/><Relationship Id="rId1253" Type="http://schemas.openxmlformats.org/officeDocument/2006/relationships/image" Target="media/image584.wmf"/><Relationship Id="rId220" Type="http://schemas.openxmlformats.org/officeDocument/2006/relationships/image" Target="media/image99.wmf"/><Relationship Id="rId458" Type="http://schemas.openxmlformats.org/officeDocument/2006/relationships/oleObject" Target="embeddings/oleObject248.bin"/><Relationship Id="rId623" Type="http://schemas.openxmlformats.org/officeDocument/2006/relationships/image" Target="media/image282.wmf"/><Relationship Id="rId665" Type="http://schemas.openxmlformats.org/officeDocument/2006/relationships/oleObject" Target="embeddings/oleObject359.bin"/><Relationship Id="rId830" Type="http://schemas.openxmlformats.org/officeDocument/2006/relationships/image" Target="media/image383.wmf"/><Relationship Id="rId872" Type="http://schemas.openxmlformats.org/officeDocument/2006/relationships/image" Target="media/image403.wmf"/><Relationship Id="rId928" Type="http://schemas.openxmlformats.org/officeDocument/2006/relationships/image" Target="media/image429.wmf"/><Relationship Id="rId1088" Type="http://schemas.openxmlformats.org/officeDocument/2006/relationships/image" Target="media/image505.wmf"/><Relationship Id="rId1295" Type="http://schemas.openxmlformats.org/officeDocument/2006/relationships/image" Target="media/image604.wmf"/><Relationship Id="rId1309" Type="http://schemas.openxmlformats.org/officeDocument/2006/relationships/image" Target="media/image611.wmf"/><Relationship Id="rId15" Type="http://schemas.openxmlformats.org/officeDocument/2006/relationships/image" Target="media/image5.wmf"/><Relationship Id="rId57" Type="http://schemas.openxmlformats.org/officeDocument/2006/relationships/image" Target="media/image24.wmf"/><Relationship Id="rId262" Type="http://schemas.openxmlformats.org/officeDocument/2006/relationships/image" Target="media/image119.wmf"/><Relationship Id="rId318" Type="http://schemas.openxmlformats.org/officeDocument/2006/relationships/oleObject" Target="embeddings/oleObject170.bin"/><Relationship Id="rId525" Type="http://schemas.openxmlformats.org/officeDocument/2006/relationships/oleObject" Target="embeddings/oleObject283.bin"/><Relationship Id="rId567" Type="http://schemas.openxmlformats.org/officeDocument/2006/relationships/oleObject" Target="embeddings/oleObject305.bin"/><Relationship Id="rId732" Type="http://schemas.openxmlformats.org/officeDocument/2006/relationships/oleObject" Target="embeddings/oleObject393.bin"/><Relationship Id="rId1113" Type="http://schemas.openxmlformats.org/officeDocument/2006/relationships/oleObject" Target="embeddings/oleObject591.bin"/><Relationship Id="rId1155" Type="http://schemas.openxmlformats.org/officeDocument/2006/relationships/oleObject" Target="embeddings/oleObject612.bin"/><Relationship Id="rId1197" Type="http://schemas.openxmlformats.org/officeDocument/2006/relationships/oleObject" Target="embeddings/oleObject634.bin"/><Relationship Id="rId99" Type="http://schemas.openxmlformats.org/officeDocument/2006/relationships/oleObject" Target="embeddings/oleObject51.bin"/><Relationship Id="rId122" Type="http://schemas.openxmlformats.org/officeDocument/2006/relationships/image" Target="media/image54.wmf"/><Relationship Id="rId164" Type="http://schemas.openxmlformats.org/officeDocument/2006/relationships/oleObject" Target="embeddings/oleObject86.bin"/><Relationship Id="rId371" Type="http://schemas.openxmlformats.org/officeDocument/2006/relationships/oleObject" Target="embeddings/oleObject199.bin"/><Relationship Id="rId774" Type="http://schemas.openxmlformats.org/officeDocument/2006/relationships/image" Target="media/image355.wmf"/><Relationship Id="rId981" Type="http://schemas.openxmlformats.org/officeDocument/2006/relationships/image" Target="media/image455.wmf"/><Relationship Id="rId1015" Type="http://schemas.openxmlformats.org/officeDocument/2006/relationships/image" Target="media/image471.wmf"/><Relationship Id="rId1057" Type="http://schemas.openxmlformats.org/officeDocument/2006/relationships/image" Target="media/image490.wmf"/><Relationship Id="rId1222" Type="http://schemas.openxmlformats.org/officeDocument/2006/relationships/image" Target="media/image571.wmf"/><Relationship Id="rId427" Type="http://schemas.openxmlformats.org/officeDocument/2006/relationships/oleObject" Target="embeddings/oleObject231.bin"/><Relationship Id="rId469" Type="http://schemas.openxmlformats.org/officeDocument/2006/relationships/image" Target="media/image211.wmf"/><Relationship Id="rId634" Type="http://schemas.openxmlformats.org/officeDocument/2006/relationships/oleObject" Target="embeddings/oleObject342.bin"/><Relationship Id="rId676" Type="http://schemas.openxmlformats.org/officeDocument/2006/relationships/oleObject" Target="embeddings/oleObject365.bin"/><Relationship Id="rId841" Type="http://schemas.openxmlformats.org/officeDocument/2006/relationships/oleObject" Target="embeddings/oleObject448.bin"/><Relationship Id="rId883" Type="http://schemas.openxmlformats.org/officeDocument/2006/relationships/oleObject" Target="embeddings/oleObject470.bin"/><Relationship Id="rId1099" Type="http://schemas.openxmlformats.org/officeDocument/2006/relationships/oleObject" Target="embeddings/oleObject584.bin"/><Relationship Id="rId1264" Type="http://schemas.openxmlformats.org/officeDocument/2006/relationships/image" Target="media/image589.wmf"/><Relationship Id="rId26" Type="http://schemas.openxmlformats.org/officeDocument/2006/relationships/oleObject" Target="embeddings/oleObject12.bin"/><Relationship Id="rId231" Type="http://schemas.openxmlformats.org/officeDocument/2006/relationships/image" Target="media/image104.wmf"/><Relationship Id="rId273" Type="http://schemas.openxmlformats.org/officeDocument/2006/relationships/oleObject" Target="embeddings/oleObject144.bin"/><Relationship Id="rId329" Type="http://schemas.openxmlformats.org/officeDocument/2006/relationships/oleObject" Target="embeddings/oleObject176.bin"/><Relationship Id="rId480" Type="http://schemas.openxmlformats.org/officeDocument/2006/relationships/image" Target="media/image216.wmf"/><Relationship Id="rId536" Type="http://schemas.openxmlformats.org/officeDocument/2006/relationships/oleObject" Target="embeddings/oleObject289.bin"/><Relationship Id="rId701" Type="http://schemas.openxmlformats.org/officeDocument/2006/relationships/oleObject" Target="embeddings/oleObject378.bin"/><Relationship Id="rId939" Type="http://schemas.openxmlformats.org/officeDocument/2006/relationships/oleObject" Target="embeddings/oleObject500.bin"/><Relationship Id="rId1124" Type="http://schemas.openxmlformats.org/officeDocument/2006/relationships/image" Target="media/image523.wmf"/><Relationship Id="rId1166" Type="http://schemas.openxmlformats.org/officeDocument/2006/relationships/oleObject" Target="embeddings/oleObject618.bin"/><Relationship Id="rId68" Type="http://schemas.openxmlformats.org/officeDocument/2006/relationships/image" Target="media/image29.wmf"/><Relationship Id="rId133" Type="http://schemas.openxmlformats.org/officeDocument/2006/relationships/image" Target="media/image59.wmf"/><Relationship Id="rId175" Type="http://schemas.openxmlformats.org/officeDocument/2006/relationships/image" Target="media/image79.wmf"/><Relationship Id="rId340" Type="http://schemas.openxmlformats.org/officeDocument/2006/relationships/oleObject" Target="embeddings/oleObject182.bin"/><Relationship Id="rId578" Type="http://schemas.openxmlformats.org/officeDocument/2006/relationships/image" Target="media/image263.wmf"/><Relationship Id="rId743" Type="http://schemas.openxmlformats.org/officeDocument/2006/relationships/oleObject" Target="embeddings/oleObject399.bin"/><Relationship Id="rId785" Type="http://schemas.openxmlformats.org/officeDocument/2006/relationships/oleObject" Target="embeddings/oleObject420.bin"/><Relationship Id="rId950" Type="http://schemas.openxmlformats.org/officeDocument/2006/relationships/image" Target="media/image440.wmf"/><Relationship Id="rId992" Type="http://schemas.openxmlformats.org/officeDocument/2006/relationships/image" Target="media/image460.wmf"/><Relationship Id="rId1026" Type="http://schemas.openxmlformats.org/officeDocument/2006/relationships/oleObject" Target="embeddings/oleObject546.bin"/><Relationship Id="rId200" Type="http://schemas.openxmlformats.org/officeDocument/2006/relationships/image" Target="media/image90.wmf"/><Relationship Id="rId382" Type="http://schemas.openxmlformats.org/officeDocument/2006/relationships/image" Target="media/image171.wmf"/><Relationship Id="rId438" Type="http://schemas.openxmlformats.org/officeDocument/2006/relationships/image" Target="media/image196.wmf"/><Relationship Id="rId603" Type="http://schemas.openxmlformats.org/officeDocument/2006/relationships/oleObject" Target="embeddings/oleObject324.bin"/><Relationship Id="rId645" Type="http://schemas.openxmlformats.org/officeDocument/2006/relationships/oleObject" Target="embeddings/oleObject348.bin"/><Relationship Id="rId687" Type="http://schemas.openxmlformats.org/officeDocument/2006/relationships/image" Target="media/image312.wmf"/><Relationship Id="rId810" Type="http://schemas.openxmlformats.org/officeDocument/2006/relationships/image" Target="media/image373.wmf"/><Relationship Id="rId852" Type="http://schemas.openxmlformats.org/officeDocument/2006/relationships/image" Target="media/image394.wmf"/><Relationship Id="rId908" Type="http://schemas.openxmlformats.org/officeDocument/2006/relationships/image" Target="media/image420.wmf"/><Relationship Id="rId1068" Type="http://schemas.openxmlformats.org/officeDocument/2006/relationships/oleObject" Target="embeddings/oleObject568.bin"/><Relationship Id="rId1233" Type="http://schemas.openxmlformats.org/officeDocument/2006/relationships/oleObject" Target="embeddings/oleObject652.bin"/><Relationship Id="rId1275" Type="http://schemas.openxmlformats.org/officeDocument/2006/relationships/oleObject" Target="embeddings/oleObject676.bin"/><Relationship Id="rId242" Type="http://schemas.openxmlformats.org/officeDocument/2006/relationships/image" Target="media/image109.wmf"/><Relationship Id="rId284" Type="http://schemas.openxmlformats.org/officeDocument/2006/relationships/image" Target="media/image129.wmf"/><Relationship Id="rId491" Type="http://schemas.openxmlformats.org/officeDocument/2006/relationships/oleObject" Target="embeddings/oleObject265.bin"/><Relationship Id="rId505" Type="http://schemas.openxmlformats.org/officeDocument/2006/relationships/oleObject" Target="embeddings/oleObject272.bin"/><Relationship Id="rId712" Type="http://schemas.openxmlformats.org/officeDocument/2006/relationships/image" Target="media/image324.wmf"/><Relationship Id="rId894" Type="http://schemas.openxmlformats.org/officeDocument/2006/relationships/image" Target="media/image414.wmf"/><Relationship Id="rId1135" Type="http://schemas.openxmlformats.org/officeDocument/2006/relationships/oleObject" Target="embeddings/oleObject602.bin"/><Relationship Id="rId1177" Type="http://schemas.openxmlformats.org/officeDocument/2006/relationships/image" Target="media/image549.wmf"/><Relationship Id="rId1300" Type="http://schemas.openxmlformats.org/officeDocument/2006/relationships/oleObject" Target="embeddings/oleObject689.bin"/><Relationship Id="rId37" Type="http://schemas.openxmlformats.org/officeDocument/2006/relationships/oleObject" Target="embeddings/oleObject18.bin"/><Relationship Id="rId79" Type="http://schemas.openxmlformats.org/officeDocument/2006/relationships/oleObject" Target="embeddings/oleObject40.bin"/><Relationship Id="rId102" Type="http://schemas.openxmlformats.org/officeDocument/2006/relationships/image" Target="media/image45.wmf"/><Relationship Id="rId144" Type="http://schemas.openxmlformats.org/officeDocument/2006/relationships/oleObject" Target="embeddings/oleObject76.bin"/><Relationship Id="rId547" Type="http://schemas.openxmlformats.org/officeDocument/2006/relationships/image" Target="media/image248.wmf"/><Relationship Id="rId589" Type="http://schemas.openxmlformats.org/officeDocument/2006/relationships/oleObject" Target="embeddings/oleObject316.bin"/><Relationship Id="rId754" Type="http://schemas.openxmlformats.org/officeDocument/2006/relationships/image" Target="media/image345.wmf"/><Relationship Id="rId796" Type="http://schemas.openxmlformats.org/officeDocument/2006/relationships/image" Target="media/image366.wmf"/><Relationship Id="rId961" Type="http://schemas.openxmlformats.org/officeDocument/2006/relationships/oleObject" Target="embeddings/oleObject511.bin"/><Relationship Id="rId1202" Type="http://schemas.openxmlformats.org/officeDocument/2006/relationships/image" Target="media/image561.wmf"/><Relationship Id="rId90" Type="http://schemas.openxmlformats.org/officeDocument/2006/relationships/image" Target="media/image40.wmf"/><Relationship Id="rId186" Type="http://schemas.openxmlformats.org/officeDocument/2006/relationships/oleObject" Target="embeddings/oleObject98.bin"/><Relationship Id="rId351" Type="http://schemas.openxmlformats.org/officeDocument/2006/relationships/oleObject" Target="embeddings/oleObject188.bin"/><Relationship Id="rId393" Type="http://schemas.openxmlformats.org/officeDocument/2006/relationships/oleObject" Target="embeddings/oleObject212.bin"/><Relationship Id="rId407" Type="http://schemas.openxmlformats.org/officeDocument/2006/relationships/oleObject" Target="embeddings/oleObject219.bin"/><Relationship Id="rId449" Type="http://schemas.openxmlformats.org/officeDocument/2006/relationships/image" Target="media/image201.wmf"/><Relationship Id="rId614" Type="http://schemas.openxmlformats.org/officeDocument/2006/relationships/oleObject" Target="embeddings/oleObject332.bin"/><Relationship Id="rId656" Type="http://schemas.openxmlformats.org/officeDocument/2006/relationships/image" Target="media/image297.wmf"/><Relationship Id="rId821" Type="http://schemas.openxmlformats.org/officeDocument/2006/relationships/oleObject" Target="embeddings/oleObject438.bin"/><Relationship Id="rId863" Type="http://schemas.openxmlformats.org/officeDocument/2006/relationships/oleObject" Target="embeddings/oleObject460.bin"/><Relationship Id="rId1037" Type="http://schemas.openxmlformats.org/officeDocument/2006/relationships/image" Target="media/image480.wmf"/><Relationship Id="rId1079" Type="http://schemas.openxmlformats.org/officeDocument/2006/relationships/image" Target="media/image501.wmf"/><Relationship Id="rId1244" Type="http://schemas.openxmlformats.org/officeDocument/2006/relationships/oleObject" Target="embeddings/oleObject660.bin"/><Relationship Id="rId1286" Type="http://schemas.openxmlformats.org/officeDocument/2006/relationships/image" Target="media/image600.wmf"/><Relationship Id="rId211" Type="http://schemas.openxmlformats.org/officeDocument/2006/relationships/image" Target="media/image95.wmf"/><Relationship Id="rId253" Type="http://schemas.openxmlformats.org/officeDocument/2006/relationships/oleObject" Target="embeddings/oleObject134.bin"/><Relationship Id="rId295" Type="http://schemas.openxmlformats.org/officeDocument/2006/relationships/oleObject" Target="embeddings/oleObject157.bin"/><Relationship Id="rId309" Type="http://schemas.openxmlformats.org/officeDocument/2006/relationships/oleObject" Target="embeddings/oleObject165.bin"/><Relationship Id="rId460" Type="http://schemas.openxmlformats.org/officeDocument/2006/relationships/oleObject" Target="embeddings/oleObject249.bin"/><Relationship Id="rId516" Type="http://schemas.openxmlformats.org/officeDocument/2006/relationships/image" Target="media/image233.wmf"/><Relationship Id="rId698" Type="http://schemas.openxmlformats.org/officeDocument/2006/relationships/image" Target="media/image317.wmf"/><Relationship Id="rId919" Type="http://schemas.openxmlformats.org/officeDocument/2006/relationships/oleObject" Target="embeddings/oleObject489.bin"/><Relationship Id="rId1090" Type="http://schemas.openxmlformats.org/officeDocument/2006/relationships/image" Target="media/image506.wmf"/><Relationship Id="rId1104" Type="http://schemas.openxmlformats.org/officeDocument/2006/relationships/image" Target="media/image513.wmf"/><Relationship Id="rId1146" Type="http://schemas.openxmlformats.org/officeDocument/2006/relationships/image" Target="media/image534.wmf"/><Relationship Id="rId1311" Type="http://schemas.openxmlformats.org/officeDocument/2006/relationships/fontTable" Target="fontTable.xml"/><Relationship Id="rId48" Type="http://schemas.openxmlformats.org/officeDocument/2006/relationships/oleObject" Target="embeddings/oleObject24.bin"/><Relationship Id="rId113" Type="http://schemas.openxmlformats.org/officeDocument/2006/relationships/oleObject" Target="embeddings/oleObject59.bin"/><Relationship Id="rId320" Type="http://schemas.openxmlformats.org/officeDocument/2006/relationships/oleObject" Target="embeddings/oleObject171.bin"/><Relationship Id="rId558" Type="http://schemas.openxmlformats.org/officeDocument/2006/relationships/oleObject" Target="embeddings/oleObject300.bin"/><Relationship Id="rId723" Type="http://schemas.openxmlformats.org/officeDocument/2006/relationships/image" Target="media/image330.wmf"/><Relationship Id="rId765" Type="http://schemas.openxmlformats.org/officeDocument/2006/relationships/oleObject" Target="embeddings/oleObject410.bin"/><Relationship Id="rId930" Type="http://schemas.openxmlformats.org/officeDocument/2006/relationships/image" Target="media/image430.wmf"/><Relationship Id="rId972" Type="http://schemas.openxmlformats.org/officeDocument/2006/relationships/oleObject" Target="embeddings/oleObject517.bin"/><Relationship Id="rId1006" Type="http://schemas.openxmlformats.org/officeDocument/2006/relationships/oleObject" Target="embeddings/oleObject535.bin"/><Relationship Id="rId1188" Type="http://schemas.openxmlformats.org/officeDocument/2006/relationships/oleObject" Target="embeddings/oleObject629.bin"/><Relationship Id="rId155" Type="http://schemas.openxmlformats.org/officeDocument/2006/relationships/image" Target="media/image69.wmf"/><Relationship Id="rId197" Type="http://schemas.openxmlformats.org/officeDocument/2006/relationships/oleObject" Target="embeddings/oleObject104.bin"/><Relationship Id="rId362" Type="http://schemas.openxmlformats.org/officeDocument/2006/relationships/image" Target="media/image164.wmf"/><Relationship Id="rId418" Type="http://schemas.openxmlformats.org/officeDocument/2006/relationships/oleObject" Target="embeddings/oleObject225.bin"/><Relationship Id="rId625" Type="http://schemas.openxmlformats.org/officeDocument/2006/relationships/image" Target="media/image283.wmf"/><Relationship Id="rId832" Type="http://schemas.openxmlformats.org/officeDocument/2006/relationships/image" Target="media/image384.wmf"/><Relationship Id="rId1048" Type="http://schemas.openxmlformats.org/officeDocument/2006/relationships/oleObject" Target="embeddings/oleObject558.bin"/><Relationship Id="rId1213" Type="http://schemas.openxmlformats.org/officeDocument/2006/relationships/oleObject" Target="embeddings/oleObject642.bin"/><Relationship Id="rId1255" Type="http://schemas.openxmlformats.org/officeDocument/2006/relationships/image" Target="media/image585.wmf"/><Relationship Id="rId1297" Type="http://schemas.openxmlformats.org/officeDocument/2006/relationships/image" Target="media/image605.wmf"/><Relationship Id="rId222" Type="http://schemas.openxmlformats.org/officeDocument/2006/relationships/image" Target="media/image100.wmf"/><Relationship Id="rId264" Type="http://schemas.openxmlformats.org/officeDocument/2006/relationships/image" Target="media/image120.wmf"/><Relationship Id="rId471" Type="http://schemas.openxmlformats.org/officeDocument/2006/relationships/image" Target="media/image212.wmf"/><Relationship Id="rId667" Type="http://schemas.openxmlformats.org/officeDocument/2006/relationships/oleObject" Target="embeddings/oleObject360.bin"/><Relationship Id="rId874" Type="http://schemas.openxmlformats.org/officeDocument/2006/relationships/image" Target="media/image404.wmf"/><Relationship Id="rId1115" Type="http://schemas.openxmlformats.org/officeDocument/2006/relationships/oleObject" Target="embeddings/oleObject592.bin"/><Relationship Id="rId17" Type="http://schemas.openxmlformats.org/officeDocument/2006/relationships/image" Target="media/image6.wmf"/><Relationship Id="rId59" Type="http://schemas.openxmlformats.org/officeDocument/2006/relationships/image" Target="media/image25.wmf"/><Relationship Id="rId124" Type="http://schemas.openxmlformats.org/officeDocument/2006/relationships/image" Target="media/image55.wmf"/><Relationship Id="rId527" Type="http://schemas.openxmlformats.org/officeDocument/2006/relationships/oleObject" Target="embeddings/oleObject284.bin"/><Relationship Id="rId569" Type="http://schemas.openxmlformats.org/officeDocument/2006/relationships/oleObject" Target="embeddings/oleObject306.bin"/><Relationship Id="rId734" Type="http://schemas.openxmlformats.org/officeDocument/2006/relationships/image" Target="media/image335.wmf"/><Relationship Id="rId776" Type="http://schemas.openxmlformats.org/officeDocument/2006/relationships/image" Target="media/image356.wmf"/><Relationship Id="rId941" Type="http://schemas.openxmlformats.org/officeDocument/2006/relationships/oleObject" Target="embeddings/oleObject501.bin"/><Relationship Id="rId983" Type="http://schemas.openxmlformats.org/officeDocument/2006/relationships/image" Target="media/image456.wmf"/><Relationship Id="rId1157" Type="http://schemas.openxmlformats.org/officeDocument/2006/relationships/oleObject" Target="embeddings/oleObject613.bin"/><Relationship Id="rId1199" Type="http://schemas.openxmlformats.org/officeDocument/2006/relationships/oleObject" Target="embeddings/oleObject635.bin"/><Relationship Id="rId70" Type="http://schemas.openxmlformats.org/officeDocument/2006/relationships/image" Target="media/image30.wmf"/><Relationship Id="rId166" Type="http://schemas.openxmlformats.org/officeDocument/2006/relationships/oleObject" Target="embeddings/oleObject87.bin"/><Relationship Id="rId331" Type="http://schemas.openxmlformats.org/officeDocument/2006/relationships/oleObject" Target="embeddings/oleObject177.bin"/><Relationship Id="rId373" Type="http://schemas.openxmlformats.org/officeDocument/2006/relationships/oleObject" Target="embeddings/oleObject200.bin"/><Relationship Id="rId429" Type="http://schemas.openxmlformats.org/officeDocument/2006/relationships/oleObject" Target="embeddings/oleObject233.bin"/><Relationship Id="rId580" Type="http://schemas.openxmlformats.org/officeDocument/2006/relationships/image" Target="media/image264.wmf"/><Relationship Id="rId636" Type="http://schemas.openxmlformats.org/officeDocument/2006/relationships/image" Target="media/image288.wmf"/><Relationship Id="rId801" Type="http://schemas.openxmlformats.org/officeDocument/2006/relationships/oleObject" Target="embeddings/oleObject428.bin"/><Relationship Id="rId1017" Type="http://schemas.openxmlformats.org/officeDocument/2006/relationships/oleObject" Target="embeddings/oleObject541.bin"/><Relationship Id="rId1059" Type="http://schemas.openxmlformats.org/officeDocument/2006/relationships/image" Target="media/image491.wmf"/><Relationship Id="rId1224" Type="http://schemas.openxmlformats.org/officeDocument/2006/relationships/image" Target="media/image572.wmf"/><Relationship Id="rId1266" Type="http://schemas.openxmlformats.org/officeDocument/2006/relationships/image" Target="media/image590.wmf"/><Relationship Id="rId1" Type="http://schemas.openxmlformats.org/officeDocument/2006/relationships/numbering" Target="numbering.xml"/><Relationship Id="rId233" Type="http://schemas.openxmlformats.org/officeDocument/2006/relationships/image" Target="media/image105.wmf"/><Relationship Id="rId440" Type="http://schemas.openxmlformats.org/officeDocument/2006/relationships/oleObject" Target="embeddings/oleObject239.bin"/><Relationship Id="rId678" Type="http://schemas.openxmlformats.org/officeDocument/2006/relationships/oleObject" Target="embeddings/oleObject366.bin"/><Relationship Id="rId843" Type="http://schemas.openxmlformats.org/officeDocument/2006/relationships/oleObject" Target="embeddings/oleObject449.bin"/><Relationship Id="rId885" Type="http://schemas.openxmlformats.org/officeDocument/2006/relationships/oleObject" Target="embeddings/oleObject471.bin"/><Relationship Id="rId1070" Type="http://schemas.openxmlformats.org/officeDocument/2006/relationships/oleObject" Target="embeddings/oleObject569.bin"/><Relationship Id="rId1126" Type="http://schemas.openxmlformats.org/officeDocument/2006/relationships/image" Target="media/image524.wmf"/><Relationship Id="rId28" Type="http://schemas.openxmlformats.org/officeDocument/2006/relationships/image" Target="media/image10.wmf"/><Relationship Id="rId275" Type="http://schemas.openxmlformats.org/officeDocument/2006/relationships/image" Target="media/image125.wmf"/><Relationship Id="rId300" Type="http://schemas.openxmlformats.org/officeDocument/2006/relationships/image" Target="media/image136.wmf"/><Relationship Id="rId482" Type="http://schemas.openxmlformats.org/officeDocument/2006/relationships/image" Target="media/image217.wmf"/><Relationship Id="rId538" Type="http://schemas.openxmlformats.org/officeDocument/2006/relationships/oleObject" Target="embeddings/oleObject290.bin"/><Relationship Id="rId703" Type="http://schemas.openxmlformats.org/officeDocument/2006/relationships/oleObject" Target="embeddings/oleObject379.bin"/><Relationship Id="rId745" Type="http://schemas.openxmlformats.org/officeDocument/2006/relationships/oleObject" Target="embeddings/oleObject400.bin"/><Relationship Id="rId910" Type="http://schemas.openxmlformats.org/officeDocument/2006/relationships/image" Target="media/image421.wmf"/><Relationship Id="rId952" Type="http://schemas.openxmlformats.org/officeDocument/2006/relationships/image" Target="media/image441.wmf"/><Relationship Id="rId1168" Type="http://schemas.openxmlformats.org/officeDocument/2006/relationships/oleObject" Target="embeddings/oleObject619.bin"/><Relationship Id="rId81" Type="http://schemas.openxmlformats.org/officeDocument/2006/relationships/oleObject" Target="embeddings/oleObject41.bin"/><Relationship Id="rId135" Type="http://schemas.openxmlformats.org/officeDocument/2006/relationships/image" Target="media/image60.wmf"/><Relationship Id="rId177" Type="http://schemas.openxmlformats.org/officeDocument/2006/relationships/oleObject" Target="embeddings/oleObject93.bin"/><Relationship Id="rId342" Type="http://schemas.openxmlformats.org/officeDocument/2006/relationships/oleObject" Target="embeddings/oleObject183.bin"/><Relationship Id="rId384" Type="http://schemas.openxmlformats.org/officeDocument/2006/relationships/image" Target="media/image172.wmf"/><Relationship Id="rId591" Type="http://schemas.openxmlformats.org/officeDocument/2006/relationships/oleObject" Target="embeddings/oleObject317.bin"/><Relationship Id="rId605" Type="http://schemas.openxmlformats.org/officeDocument/2006/relationships/oleObject" Target="embeddings/oleObject326.bin"/><Relationship Id="rId787" Type="http://schemas.openxmlformats.org/officeDocument/2006/relationships/oleObject" Target="embeddings/oleObject421.bin"/><Relationship Id="rId812" Type="http://schemas.openxmlformats.org/officeDocument/2006/relationships/image" Target="media/image374.wmf"/><Relationship Id="rId994" Type="http://schemas.openxmlformats.org/officeDocument/2006/relationships/image" Target="media/image461.wmf"/><Relationship Id="rId1028" Type="http://schemas.openxmlformats.org/officeDocument/2006/relationships/image" Target="media/image476.wmf"/><Relationship Id="rId1235" Type="http://schemas.openxmlformats.org/officeDocument/2006/relationships/oleObject" Target="embeddings/oleObject654.bin"/><Relationship Id="rId202" Type="http://schemas.openxmlformats.org/officeDocument/2006/relationships/image" Target="media/image91.wmf"/><Relationship Id="rId244" Type="http://schemas.openxmlformats.org/officeDocument/2006/relationships/image" Target="media/image110.wmf"/><Relationship Id="rId647" Type="http://schemas.openxmlformats.org/officeDocument/2006/relationships/oleObject" Target="embeddings/oleObject349.bin"/><Relationship Id="rId689" Type="http://schemas.openxmlformats.org/officeDocument/2006/relationships/image" Target="media/image313.wmf"/><Relationship Id="rId854" Type="http://schemas.openxmlformats.org/officeDocument/2006/relationships/image" Target="media/image395.wmf"/><Relationship Id="rId896" Type="http://schemas.openxmlformats.org/officeDocument/2006/relationships/image" Target="media/image415.wmf"/><Relationship Id="rId1081" Type="http://schemas.openxmlformats.org/officeDocument/2006/relationships/image" Target="media/image502.wmf"/><Relationship Id="rId1277" Type="http://schemas.openxmlformats.org/officeDocument/2006/relationships/oleObject" Target="embeddings/oleObject677.bin"/><Relationship Id="rId1302" Type="http://schemas.openxmlformats.org/officeDocument/2006/relationships/oleObject" Target="embeddings/oleObject690.bin"/><Relationship Id="rId39" Type="http://schemas.openxmlformats.org/officeDocument/2006/relationships/oleObject" Target="embeddings/oleObject19.bin"/><Relationship Id="rId286" Type="http://schemas.openxmlformats.org/officeDocument/2006/relationships/image" Target="media/image130.wmf"/><Relationship Id="rId451" Type="http://schemas.openxmlformats.org/officeDocument/2006/relationships/image" Target="media/image202.wmf"/><Relationship Id="rId493" Type="http://schemas.openxmlformats.org/officeDocument/2006/relationships/oleObject" Target="embeddings/oleObject266.bin"/><Relationship Id="rId507" Type="http://schemas.openxmlformats.org/officeDocument/2006/relationships/oleObject" Target="embeddings/oleObject274.bin"/><Relationship Id="rId549" Type="http://schemas.openxmlformats.org/officeDocument/2006/relationships/image" Target="media/image249.wmf"/><Relationship Id="rId714" Type="http://schemas.openxmlformats.org/officeDocument/2006/relationships/image" Target="media/image325.wmf"/><Relationship Id="rId756" Type="http://schemas.openxmlformats.org/officeDocument/2006/relationships/image" Target="media/image346.wmf"/><Relationship Id="rId921" Type="http://schemas.openxmlformats.org/officeDocument/2006/relationships/oleObject" Target="embeddings/oleObject490.bin"/><Relationship Id="rId1137" Type="http://schemas.openxmlformats.org/officeDocument/2006/relationships/oleObject" Target="embeddings/oleObject603.bin"/><Relationship Id="rId1179" Type="http://schemas.openxmlformats.org/officeDocument/2006/relationships/image" Target="media/image550.wmf"/><Relationship Id="rId50" Type="http://schemas.openxmlformats.org/officeDocument/2006/relationships/oleObject" Target="embeddings/oleObject25.bin"/><Relationship Id="rId104" Type="http://schemas.openxmlformats.org/officeDocument/2006/relationships/image" Target="media/image46.wmf"/><Relationship Id="rId146" Type="http://schemas.openxmlformats.org/officeDocument/2006/relationships/oleObject" Target="embeddings/oleObject77.bin"/><Relationship Id="rId188" Type="http://schemas.openxmlformats.org/officeDocument/2006/relationships/oleObject" Target="embeddings/oleObject99.bin"/><Relationship Id="rId311" Type="http://schemas.openxmlformats.org/officeDocument/2006/relationships/oleObject" Target="embeddings/oleObject166.bin"/><Relationship Id="rId353" Type="http://schemas.openxmlformats.org/officeDocument/2006/relationships/oleObject" Target="embeddings/oleObject189.bin"/><Relationship Id="rId395" Type="http://schemas.openxmlformats.org/officeDocument/2006/relationships/oleObject" Target="embeddings/oleObject213.bin"/><Relationship Id="rId409" Type="http://schemas.openxmlformats.org/officeDocument/2006/relationships/oleObject" Target="embeddings/oleObject220.bin"/><Relationship Id="rId560" Type="http://schemas.openxmlformats.org/officeDocument/2006/relationships/image" Target="media/image254.wmf"/><Relationship Id="rId798" Type="http://schemas.openxmlformats.org/officeDocument/2006/relationships/image" Target="media/image367.wmf"/><Relationship Id="rId963" Type="http://schemas.openxmlformats.org/officeDocument/2006/relationships/oleObject" Target="embeddings/oleObject512.bin"/><Relationship Id="rId1039" Type="http://schemas.openxmlformats.org/officeDocument/2006/relationships/image" Target="media/image481.wmf"/><Relationship Id="rId1190" Type="http://schemas.openxmlformats.org/officeDocument/2006/relationships/image" Target="media/image555.wmf"/><Relationship Id="rId1204" Type="http://schemas.openxmlformats.org/officeDocument/2006/relationships/image" Target="media/image562.wmf"/><Relationship Id="rId1246" Type="http://schemas.openxmlformats.org/officeDocument/2006/relationships/oleObject" Target="embeddings/oleObject661.bin"/><Relationship Id="rId92" Type="http://schemas.openxmlformats.org/officeDocument/2006/relationships/image" Target="media/image41.wmf"/><Relationship Id="rId213" Type="http://schemas.openxmlformats.org/officeDocument/2006/relationships/image" Target="media/image96.wmf"/><Relationship Id="rId420" Type="http://schemas.openxmlformats.org/officeDocument/2006/relationships/oleObject" Target="embeddings/oleObject226.bin"/><Relationship Id="rId616" Type="http://schemas.openxmlformats.org/officeDocument/2006/relationships/oleObject" Target="embeddings/oleObject333.bin"/><Relationship Id="rId658" Type="http://schemas.openxmlformats.org/officeDocument/2006/relationships/image" Target="media/image298.wmf"/><Relationship Id="rId823" Type="http://schemas.openxmlformats.org/officeDocument/2006/relationships/oleObject" Target="embeddings/oleObject439.bin"/><Relationship Id="rId865" Type="http://schemas.openxmlformats.org/officeDocument/2006/relationships/oleObject" Target="embeddings/oleObject461.bin"/><Relationship Id="rId1050" Type="http://schemas.openxmlformats.org/officeDocument/2006/relationships/oleObject" Target="embeddings/oleObject559.bin"/><Relationship Id="rId1288" Type="http://schemas.openxmlformats.org/officeDocument/2006/relationships/image" Target="media/image601.wmf"/><Relationship Id="rId255" Type="http://schemas.openxmlformats.org/officeDocument/2006/relationships/oleObject" Target="embeddings/oleObject135.bin"/><Relationship Id="rId297" Type="http://schemas.openxmlformats.org/officeDocument/2006/relationships/oleObject" Target="embeddings/oleObject158.bin"/><Relationship Id="rId462" Type="http://schemas.openxmlformats.org/officeDocument/2006/relationships/oleObject" Target="embeddings/oleObject250.bin"/><Relationship Id="rId518" Type="http://schemas.openxmlformats.org/officeDocument/2006/relationships/image" Target="media/image234.wmf"/><Relationship Id="rId725" Type="http://schemas.openxmlformats.org/officeDocument/2006/relationships/image" Target="media/image331.wmf"/><Relationship Id="rId932" Type="http://schemas.openxmlformats.org/officeDocument/2006/relationships/image" Target="media/image431.wmf"/><Relationship Id="rId1092" Type="http://schemas.openxmlformats.org/officeDocument/2006/relationships/image" Target="media/image507.wmf"/><Relationship Id="rId1106" Type="http://schemas.openxmlformats.org/officeDocument/2006/relationships/image" Target="media/image514.wmf"/><Relationship Id="rId1148" Type="http://schemas.openxmlformats.org/officeDocument/2006/relationships/image" Target="media/image535.wmf"/><Relationship Id="rId115" Type="http://schemas.openxmlformats.org/officeDocument/2006/relationships/oleObject" Target="embeddings/oleObject60.bin"/><Relationship Id="rId157" Type="http://schemas.openxmlformats.org/officeDocument/2006/relationships/image" Target="media/image70.wmf"/><Relationship Id="rId322" Type="http://schemas.openxmlformats.org/officeDocument/2006/relationships/image" Target="media/image145.wmf"/><Relationship Id="rId364" Type="http://schemas.openxmlformats.org/officeDocument/2006/relationships/image" Target="media/image165.wmf"/><Relationship Id="rId767" Type="http://schemas.openxmlformats.org/officeDocument/2006/relationships/oleObject" Target="embeddings/oleObject411.bin"/><Relationship Id="rId974" Type="http://schemas.openxmlformats.org/officeDocument/2006/relationships/oleObject" Target="embeddings/oleObject518.bin"/><Relationship Id="rId1008" Type="http://schemas.openxmlformats.org/officeDocument/2006/relationships/oleObject" Target="embeddings/oleObject536.bin"/><Relationship Id="rId1215" Type="http://schemas.openxmlformats.org/officeDocument/2006/relationships/oleObject" Target="embeddings/oleObject643.bin"/><Relationship Id="rId61" Type="http://schemas.openxmlformats.org/officeDocument/2006/relationships/image" Target="media/image26.wmf"/><Relationship Id="rId199" Type="http://schemas.openxmlformats.org/officeDocument/2006/relationships/oleObject" Target="embeddings/oleObject105.bin"/><Relationship Id="rId571" Type="http://schemas.openxmlformats.org/officeDocument/2006/relationships/oleObject" Target="embeddings/oleObject307.bin"/><Relationship Id="rId627" Type="http://schemas.openxmlformats.org/officeDocument/2006/relationships/image" Target="media/image284.wmf"/><Relationship Id="rId669" Type="http://schemas.openxmlformats.org/officeDocument/2006/relationships/oleObject" Target="embeddings/oleObject361.bin"/><Relationship Id="rId834" Type="http://schemas.openxmlformats.org/officeDocument/2006/relationships/image" Target="media/image385.wmf"/><Relationship Id="rId876" Type="http://schemas.openxmlformats.org/officeDocument/2006/relationships/image" Target="media/image405.wmf"/><Relationship Id="rId1257" Type="http://schemas.openxmlformats.org/officeDocument/2006/relationships/oleObject" Target="embeddings/oleObject667.bin"/><Relationship Id="rId1299" Type="http://schemas.openxmlformats.org/officeDocument/2006/relationships/image" Target="media/image606.wmf"/><Relationship Id="rId19" Type="http://schemas.openxmlformats.org/officeDocument/2006/relationships/image" Target="media/image7.wmf"/><Relationship Id="rId224" Type="http://schemas.openxmlformats.org/officeDocument/2006/relationships/image" Target="media/image101.wmf"/><Relationship Id="rId266" Type="http://schemas.openxmlformats.org/officeDocument/2006/relationships/image" Target="media/image121.wmf"/><Relationship Id="rId431" Type="http://schemas.openxmlformats.org/officeDocument/2006/relationships/oleObject" Target="embeddings/oleObject234.bin"/><Relationship Id="rId473" Type="http://schemas.openxmlformats.org/officeDocument/2006/relationships/oleObject" Target="embeddings/oleObject256.bin"/><Relationship Id="rId529" Type="http://schemas.openxmlformats.org/officeDocument/2006/relationships/oleObject" Target="embeddings/oleObject285.bin"/><Relationship Id="rId680" Type="http://schemas.openxmlformats.org/officeDocument/2006/relationships/oleObject" Target="embeddings/oleObject367.bin"/><Relationship Id="rId736" Type="http://schemas.openxmlformats.org/officeDocument/2006/relationships/image" Target="media/image336.wmf"/><Relationship Id="rId901" Type="http://schemas.openxmlformats.org/officeDocument/2006/relationships/oleObject" Target="embeddings/oleObject480.bin"/><Relationship Id="rId1061" Type="http://schemas.openxmlformats.org/officeDocument/2006/relationships/image" Target="media/image492.wmf"/><Relationship Id="rId1117" Type="http://schemas.openxmlformats.org/officeDocument/2006/relationships/oleObject" Target="embeddings/oleObject593.bin"/><Relationship Id="rId1159" Type="http://schemas.openxmlformats.org/officeDocument/2006/relationships/oleObject" Target="embeddings/oleObject614.bin"/><Relationship Id="rId30" Type="http://schemas.openxmlformats.org/officeDocument/2006/relationships/image" Target="media/image11.wmf"/><Relationship Id="rId126" Type="http://schemas.openxmlformats.org/officeDocument/2006/relationships/image" Target="media/image56.wmf"/><Relationship Id="rId168" Type="http://schemas.openxmlformats.org/officeDocument/2006/relationships/oleObject" Target="embeddings/oleObject88.bin"/><Relationship Id="rId333" Type="http://schemas.openxmlformats.org/officeDocument/2006/relationships/oleObject" Target="embeddings/oleObject178.bin"/><Relationship Id="rId540" Type="http://schemas.openxmlformats.org/officeDocument/2006/relationships/oleObject" Target="embeddings/oleObject291.bin"/><Relationship Id="rId778" Type="http://schemas.openxmlformats.org/officeDocument/2006/relationships/image" Target="media/image357.wmf"/><Relationship Id="rId943" Type="http://schemas.openxmlformats.org/officeDocument/2006/relationships/oleObject" Target="embeddings/oleObject502.bin"/><Relationship Id="rId985" Type="http://schemas.openxmlformats.org/officeDocument/2006/relationships/image" Target="media/image457.wmf"/><Relationship Id="rId1019" Type="http://schemas.openxmlformats.org/officeDocument/2006/relationships/oleObject" Target="embeddings/oleObject542.bin"/><Relationship Id="rId1170" Type="http://schemas.openxmlformats.org/officeDocument/2006/relationships/oleObject" Target="embeddings/oleObject620.bin"/><Relationship Id="rId72" Type="http://schemas.openxmlformats.org/officeDocument/2006/relationships/image" Target="media/image31.wmf"/><Relationship Id="rId375" Type="http://schemas.openxmlformats.org/officeDocument/2006/relationships/oleObject" Target="embeddings/oleObject202.bin"/><Relationship Id="rId582" Type="http://schemas.openxmlformats.org/officeDocument/2006/relationships/image" Target="media/image265.wmf"/><Relationship Id="rId638" Type="http://schemas.openxmlformats.org/officeDocument/2006/relationships/image" Target="media/image289.wmf"/><Relationship Id="rId803" Type="http://schemas.openxmlformats.org/officeDocument/2006/relationships/oleObject" Target="embeddings/oleObject429.bin"/><Relationship Id="rId845" Type="http://schemas.openxmlformats.org/officeDocument/2006/relationships/oleObject" Target="embeddings/oleObject450.bin"/><Relationship Id="rId1030" Type="http://schemas.openxmlformats.org/officeDocument/2006/relationships/image" Target="media/image477.wmf"/><Relationship Id="rId1226" Type="http://schemas.openxmlformats.org/officeDocument/2006/relationships/image" Target="media/image573.wmf"/><Relationship Id="rId1268" Type="http://schemas.openxmlformats.org/officeDocument/2006/relationships/image" Target="media/image591.wmf"/><Relationship Id="rId3" Type="http://schemas.microsoft.com/office/2007/relationships/stylesWithEffects" Target="stylesWithEffects.xml"/><Relationship Id="rId235" Type="http://schemas.openxmlformats.org/officeDocument/2006/relationships/image" Target="media/image106.wmf"/><Relationship Id="rId277" Type="http://schemas.openxmlformats.org/officeDocument/2006/relationships/image" Target="media/image126.wmf"/><Relationship Id="rId400" Type="http://schemas.openxmlformats.org/officeDocument/2006/relationships/image" Target="media/image180.wmf"/><Relationship Id="rId442" Type="http://schemas.openxmlformats.org/officeDocument/2006/relationships/oleObject" Target="embeddings/oleObject240.bin"/><Relationship Id="rId484" Type="http://schemas.openxmlformats.org/officeDocument/2006/relationships/image" Target="media/image218.wmf"/><Relationship Id="rId705" Type="http://schemas.openxmlformats.org/officeDocument/2006/relationships/oleObject" Target="embeddings/oleObject380.bin"/><Relationship Id="rId887" Type="http://schemas.openxmlformats.org/officeDocument/2006/relationships/oleObject" Target="embeddings/oleObject472.bin"/><Relationship Id="rId1072" Type="http://schemas.openxmlformats.org/officeDocument/2006/relationships/oleObject" Target="embeddings/oleObject570.bin"/><Relationship Id="rId1128" Type="http://schemas.openxmlformats.org/officeDocument/2006/relationships/image" Target="media/image525.wmf"/><Relationship Id="rId137" Type="http://schemas.openxmlformats.org/officeDocument/2006/relationships/image" Target="media/image61.wmf"/><Relationship Id="rId302" Type="http://schemas.openxmlformats.org/officeDocument/2006/relationships/image" Target="media/image137.wmf"/><Relationship Id="rId344" Type="http://schemas.openxmlformats.org/officeDocument/2006/relationships/oleObject" Target="embeddings/oleObject184.bin"/><Relationship Id="rId691" Type="http://schemas.openxmlformats.org/officeDocument/2006/relationships/oleObject" Target="embeddings/oleObject373.bin"/><Relationship Id="rId747" Type="http://schemas.openxmlformats.org/officeDocument/2006/relationships/oleObject" Target="embeddings/oleObject401.bin"/><Relationship Id="rId789" Type="http://schemas.openxmlformats.org/officeDocument/2006/relationships/oleObject" Target="embeddings/oleObject422.bin"/><Relationship Id="rId912" Type="http://schemas.openxmlformats.org/officeDocument/2006/relationships/image" Target="media/image422.wmf"/><Relationship Id="rId954" Type="http://schemas.openxmlformats.org/officeDocument/2006/relationships/image" Target="media/image442.wmf"/><Relationship Id="rId996" Type="http://schemas.openxmlformats.org/officeDocument/2006/relationships/oleObject" Target="embeddings/oleObject530.bin"/><Relationship Id="rId41" Type="http://schemas.openxmlformats.org/officeDocument/2006/relationships/image" Target="media/image16.wmf"/><Relationship Id="rId83" Type="http://schemas.openxmlformats.org/officeDocument/2006/relationships/oleObject" Target="embeddings/oleObject42.bin"/><Relationship Id="rId179" Type="http://schemas.openxmlformats.org/officeDocument/2006/relationships/image" Target="media/image80.wmf"/><Relationship Id="rId386" Type="http://schemas.openxmlformats.org/officeDocument/2006/relationships/image" Target="media/image173.wmf"/><Relationship Id="rId551" Type="http://schemas.openxmlformats.org/officeDocument/2006/relationships/image" Target="media/image250.wmf"/><Relationship Id="rId593" Type="http://schemas.openxmlformats.org/officeDocument/2006/relationships/oleObject" Target="embeddings/oleObject318.bin"/><Relationship Id="rId607" Type="http://schemas.openxmlformats.org/officeDocument/2006/relationships/oleObject" Target="embeddings/oleObject328.bin"/><Relationship Id="rId649" Type="http://schemas.openxmlformats.org/officeDocument/2006/relationships/image" Target="media/image295.wmf"/><Relationship Id="rId814" Type="http://schemas.openxmlformats.org/officeDocument/2006/relationships/image" Target="media/image375.wmf"/><Relationship Id="rId856" Type="http://schemas.openxmlformats.org/officeDocument/2006/relationships/image" Target="media/image396.wmf"/><Relationship Id="rId1181" Type="http://schemas.openxmlformats.org/officeDocument/2006/relationships/image" Target="media/image551.wmf"/><Relationship Id="rId1237" Type="http://schemas.openxmlformats.org/officeDocument/2006/relationships/oleObject" Target="embeddings/oleObject656.bin"/><Relationship Id="rId1279" Type="http://schemas.openxmlformats.org/officeDocument/2006/relationships/oleObject" Target="embeddings/oleObject678.bin"/><Relationship Id="rId190" Type="http://schemas.openxmlformats.org/officeDocument/2006/relationships/oleObject" Target="embeddings/oleObject100.bin"/><Relationship Id="rId204" Type="http://schemas.openxmlformats.org/officeDocument/2006/relationships/image" Target="media/image92.wmf"/><Relationship Id="rId246" Type="http://schemas.openxmlformats.org/officeDocument/2006/relationships/image" Target="media/image111.wmf"/><Relationship Id="rId288" Type="http://schemas.openxmlformats.org/officeDocument/2006/relationships/oleObject" Target="embeddings/oleObject153.bin"/><Relationship Id="rId411" Type="http://schemas.openxmlformats.org/officeDocument/2006/relationships/oleObject" Target="embeddings/oleObject221.bin"/><Relationship Id="rId453" Type="http://schemas.openxmlformats.org/officeDocument/2006/relationships/image" Target="media/image203.wmf"/><Relationship Id="rId509" Type="http://schemas.openxmlformats.org/officeDocument/2006/relationships/oleObject" Target="embeddings/oleObject275.bin"/><Relationship Id="rId660" Type="http://schemas.openxmlformats.org/officeDocument/2006/relationships/image" Target="media/image299.wmf"/><Relationship Id="rId898" Type="http://schemas.openxmlformats.org/officeDocument/2006/relationships/image" Target="media/image416.wmf"/><Relationship Id="rId1041" Type="http://schemas.openxmlformats.org/officeDocument/2006/relationships/image" Target="media/image482.wmf"/><Relationship Id="rId1083" Type="http://schemas.openxmlformats.org/officeDocument/2006/relationships/image" Target="media/image503.wmf"/><Relationship Id="rId1139" Type="http://schemas.openxmlformats.org/officeDocument/2006/relationships/oleObject" Target="embeddings/oleObject604.bin"/><Relationship Id="rId1290" Type="http://schemas.openxmlformats.org/officeDocument/2006/relationships/image" Target="media/image602.wmf"/><Relationship Id="rId1304" Type="http://schemas.openxmlformats.org/officeDocument/2006/relationships/oleObject" Target="embeddings/oleObject691.bin"/><Relationship Id="rId106" Type="http://schemas.openxmlformats.org/officeDocument/2006/relationships/image" Target="media/image47.wmf"/><Relationship Id="rId313" Type="http://schemas.openxmlformats.org/officeDocument/2006/relationships/oleObject" Target="embeddings/oleObject167.bin"/><Relationship Id="rId495" Type="http://schemas.openxmlformats.org/officeDocument/2006/relationships/oleObject" Target="embeddings/oleObject267.bin"/><Relationship Id="rId716" Type="http://schemas.openxmlformats.org/officeDocument/2006/relationships/image" Target="media/image326.wmf"/><Relationship Id="rId758" Type="http://schemas.openxmlformats.org/officeDocument/2006/relationships/image" Target="media/image347.wmf"/><Relationship Id="rId923" Type="http://schemas.openxmlformats.org/officeDocument/2006/relationships/oleObject" Target="embeddings/oleObject491.bin"/><Relationship Id="rId965" Type="http://schemas.openxmlformats.org/officeDocument/2006/relationships/image" Target="media/image447.wmf"/><Relationship Id="rId1150" Type="http://schemas.openxmlformats.org/officeDocument/2006/relationships/image" Target="media/image536.wmf"/><Relationship Id="rId10" Type="http://schemas.openxmlformats.org/officeDocument/2006/relationships/image" Target="media/image3.wmf"/><Relationship Id="rId52" Type="http://schemas.openxmlformats.org/officeDocument/2006/relationships/oleObject" Target="embeddings/oleObject26.bin"/><Relationship Id="rId94" Type="http://schemas.openxmlformats.org/officeDocument/2006/relationships/oleObject" Target="embeddings/oleObject48.bin"/><Relationship Id="rId148" Type="http://schemas.openxmlformats.org/officeDocument/2006/relationships/oleObject" Target="embeddings/oleObject78.bin"/><Relationship Id="rId355" Type="http://schemas.openxmlformats.org/officeDocument/2006/relationships/oleObject" Target="embeddings/oleObject190.bin"/><Relationship Id="rId397" Type="http://schemas.openxmlformats.org/officeDocument/2006/relationships/oleObject" Target="embeddings/oleObject214.bin"/><Relationship Id="rId520" Type="http://schemas.openxmlformats.org/officeDocument/2006/relationships/image" Target="media/image235.wmf"/><Relationship Id="rId562" Type="http://schemas.openxmlformats.org/officeDocument/2006/relationships/image" Target="media/image255.wmf"/><Relationship Id="rId618" Type="http://schemas.openxmlformats.org/officeDocument/2006/relationships/oleObject" Target="embeddings/oleObject334.bin"/><Relationship Id="rId825" Type="http://schemas.openxmlformats.org/officeDocument/2006/relationships/oleObject" Target="embeddings/oleObject440.bin"/><Relationship Id="rId1192" Type="http://schemas.openxmlformats.org/officeDocument/2006/relationships/image" Target="media/image556.wmf"/><Relationship Id="rId1206" Type="http://schemas.openxmlformats.org/officeDocument/2006/relationships/image" Target="media/image563.wmf"/><Relationship Id="rId1248" Type="http://schemas.openxmlformats.org/officeDocument/2006/relationships/oleObject" Target="embeddings/oleObject662.bin"/><Relationship Id="rId215" Type="http://schemas.openxmlformats.org/officeDocument/2006/relationships/oleObject" Target="embeddings/oleObject114.bin"/><Relationship Id="rId257" Type="http://schemas.openxmlformats.org/officeDocument/2006/relationships/oleObject" Target="embeddings/oleObject136.bin"/><Relationship Id="rId422" Type="http://schemas.openxmlformats.org/officeDocument/2006/relationships/oleObject" Target="embeddings/oleObject227.bin"/><Relationship Id="rId464" Type="http://schemas.openxmlformats.org/officeDocument/2006/relationships/oleObject" Target="embeddings/oleObject251.bin"/><Relationship Id="rId867" Type="http://schemas.openxmlformats.org/officeDocument/2006/relationships/oleObject" Target="embeddings/oleObject462.bin"/><Relationship Id="rId1010" Type="http://schemas.openxmlformats.org/officeDocument/2006/relationships/oleObject" Target="embeddings/oleObject537.bin"/><Relationship Id="rId1052" Type="http://schemas.openxmlformats.org/officeDocument/2006/relationships/oleObject" Target="embeddings/oleObject560.bin"/><Relationship Id="rId1094" Type="http://schemas.openxmlformats.org/officeDocument/2006/relationships/image" Target="media/image508.wmf"/><Relationship Id="rId1108" Type="http://schemas.openxmlformats.org/officeDocument/2006/relationships/image" Target="media/image515.wmf"/><Relationship Id="rId299" Type="http://schemas.openxmlformats.org/officeDocument/2006/relationships/oleObject" Target="embeddings/oleObject159.bin"/><Relationship Id="rId727" Type="http://schemas.openxmlformats.org/officeDocument/2006/relationships/image" Target="media/image332.wmf"/><Relationship Id="rId934" Type="http://schemas.openxmlformats.org/officeDocument/2006/relationships/image" Target="media/image432.wmf"/><Relationship Id="rId63" Type="http://schemas.openxmlformats.org/officeDocument/2006/relationships/oleObject" Target="embeddings/oleObject32.bin"/><Relationship Id="rId159" Type="http://schemas.openxmlformats.org/officeDocument/2006/relationships/image" Target="media/image71.wmf"/><Relationship Id="rId366" Type="http://schemas.openxmlformats.org/officeDocument/2006/relationships/image" Target="media/image166.wmf"/><Relationship Id="rId573" Type="http://schemas.openxmlformats.org/officeDocument/2006/relationships/oleObject" Target="embeddings/oleObject308.bin"/><Relationship Id="rId780" Type="http://schemas.openxmlformats.org/officeDocument/2006/relationships/image" Target="media/image358.wmf"/><Relationship Id="rId1217" Type="http://schemas.openxmlformats.org/officeDocument/2006/relationships/oleObject" Target="embeddings/oleObject644.bin"/><Relationship Id="rId226" Type="http://schemas.openxmlformats.org/officeDocument/2006/relationships/oleObject" Target="embeddings/oleObject120.bin"/><Relationship Id="rId433" Type="http://schemas.openxmlformats.org/officeDocument/2006/relationships/oleObject" Target="embeddings/oleObject235.bin"/><Relationship Id="rId878" Type="http://schemas.openxmlformats.org/officeDocument/2006/relationships/image" Target="media/image406.wmf"/><Relationship Id="rId1063" Type="http://schemas.openxmlformats.org/officeDocument/2006/relationships/image" Target="media/image493.wmf"/><Relationship Id="rId1270" Type="http://schemas.openxmlformats.org/officeDocument/2006/relationships/image" Target="media/image592.wmf"/><Relationship Id="rId640" Type="http://schemas.openxmlformats.org/officeDocument/2006/relationships/image" Target="media/image290.wmf"/><Relationship Id="rId738" Type="http://schemas.openxmlformats.org/officeDocument/2006/relationships/image" Target="media/image337.wmf"/><Relationship Id="rId945" Type="http://schemas.openxmlformats.org/officeDocument/2006/relationships/oleObject" Target="embeddings/oleObject503.bin"/><Relationship Id="rId74" Type="http://schemas.openxmlformats.org/officeDocument/2006/relationships/image" Target="media/image32.wmf"/><Relationship Id="rId377" Type="http://schemas.openxmlformats.org/officeDocument/2006/relationships/oleObject" Target="embeddings/oleObject204.bin"/><Relationship Id="rId500" Type="http://schemas.openxmlformats.org/officeDocument/2006/relationships/image" Target="media/image226.wmf"/><Relationship Id="rId584" Type="http://schemas.openxmlformats.org/officeDocument/2006/relationships/image" Target="media/image266.wmf"/><Relationship Id="rId805" Type="http://schemas.openxmlformats.org/officeDocument/2006/relationships/oleObject" Target="embeddings/oleObject430.bin"/><Relationship Id="rId1130" Type="http://schemas.openxmlformats.org/officeDocument/2006/relationships/image" Target="media/image526.wmf"/><Relationship Id="rId1228" Type="http://schemas.openxmlformats.org/officeDocument/2006/relationships/image" Target="media/image574.wmf"/><Relationship Id="rId5" Type="http://schemas.openxmlformats.org/officeDocument/2006/relationships/webSettings" Target="webSettings.xml"/><Relationship Id="rId237" Type="http://schemas.openxmlformats.org/officeDocument/2006/relationships/image" Target="media/image107.wmf"/><Relationship Id="rId791" Type="http://schemas.openxmlformats.org/officeDocument/2006/relationships/oleObject" Target="embeddings/oleObject423.bin"/><Relationship Id="rId889" Type="http://schemas.openxmlformats.org/officeDocument/2006/relationships/oleObject" Target="embeddings/oleObject473.bin"/><Relationship Id="rId1074" Type="http://schemas.openxmlformats.org/officeDocument/2006/relationships/oleObject" Target="embeddings/oleObject571.bin"/><Relationship Id="rId444" Type="http://schemas.openxmlformats.org/officeDocument/2006/relationships/oleObject" Target="embeddings/oleObject241.bin"/><Relationship Id="rId651" Type="http://schemas.openxmlformats.org/officeDocument/2006/relationships/image" Target="media/image296.wmf"/><Relationship Id="rId749" Type="http://schemas.openxmlformats.org/officeDocument/2006/relationships/oleObject" Target="embeddings/oleObject402.bin"/><Relationship Id="rId1281" Type="http://schemas.openxmlformats.org/officeDocument/2006/relationships/oleObject" Target="embeddings/oleObject679.bin"/><Relationship Id="rId290" Type="http://schemas.openxmlformats.org/officeDocument/2006/relationships/oleObject" Target="embeddings/oleObject154.bin"/><Relationship Id="rId304" Type="http://schemas.openxmlformats.org/officeDocument/2006/relationships/image" Target="media/image138.wmf"/><Relationship Id="rId388" Type="http://schemas.openxmlformats.org/officeDocument/2006/relationships/image" Target="media/image174.wmf"/><Relationship Id="rId511" Type="http://schemas.openxmlformats.org/officeDocument/2006/relationships/oleObject" Target="embeddings/oleObject276.bin"/><Relationship Id="rId609" Type="http://schemas.openxmlformats.org/officeDocument/2006/relationships/image" Target="media/image275.wmf"/><Relationship Id="rId956" Type="http://schemas.openxmlformats.org/officeDocument/2006/relationships/image" Target="media/image443.wmf"/><Relationship Id="rId1141" Type="http://schemas.openxmlformats.org/officeDocument/2006/relationships/oleObject" Target="embeddings/oleObject605.bin"/><Relationship Id="rId1239" Type="http://schemas.openxmlformats.org/officeDocument/2006/relationships/oleObject" Target="embeddings/oleObject657.bin"/><Relationship Id="rId85" Type="http://schemas.openxmlformats.org/officeDocument/2006/relationships/oleObject" Target="embeddings/oleObject43.bin"/><Relationship Id="rId150" Type="http://schemas.openxmlformats.org/officeDocument/2006/relationships/oleObject" Target="embeddings/oleObject79.bin"/><Relationship Id="rId595" Type="http://schemas.openxmlformats.org/officeDocument/2006/relationships/oleObject" Target="embeddings/oleObject319.bin"/><Relationship Id="rId816" Type="http://schemas.openxmlformats.org/officeDocument/2006/relationships/image" Target="media/image376.wmf"/><Relationship Id="rId1001" Type="http://schemas.openxmlformats.org/officeDocument/2006/relationships/image" Target="media/image464.wmf"/><Relationship Id="rId248" Type="http://schemas.openxmlformats.org/officeDocument/2006/relationships/image" Target="media/image112.wmf"/><Relationship Id="rId455" Type="http://schemas.openxmlformats.org/officeDocument/2006/relationships/image" Target="media/image204.wmf"/><Relationship Id="rId662" Type="http://schemas.openxmlformats.org/officeDocument/2006/relationships/image" Target="media/image300.wmf"/><Relationship Id="rId1085" Type="http://schemas.openxmlformats.org/officeDocument/2006/relationships/oleObject" Target="embeddings/oleObject577.bin"/><Relationship Id="rId1292" Type="http://schemas.openxmlformats.org/officeDocument/2006/relationships/image" Target="media/image603.wmf"/><Relationship Id="rId1306" Type="http://schemas.openxmlformats.org/officeDocument/2006/relationships/oleObject" Target="embeddings/oleObject692.bin"/><Relationship Id="rId12" Type="http://schemas.openxmlformats.org/officeDocument/2006/relationships/oleObject" Target="embeddings/oleObject4.bin"/><Relationship Id="rId108" Type="http://schemas.openxmlformats.org/officeDocument/2006/relationships/image" Target="media/image48.wmf"/><Relationship Id="rId315" Type="http://schemas.openxmlformats.org/officeDocument/2006/relationships/image" Target="media/image142.wmf"/><Relationship Id="rId522" Type="http://schemas.openxmlformats.org/officeDocument/2006/relationships/image" Target="media/image236.wmf"/><Relationship Id="rId967" Type="http://schemas.openxmlformats.org/officeDocument/2006/relationships/image" Target="media/image448.wmf"/><Relationship Id="rId1152" Type="http://schemas.openxmlformats.org/officeDocument/2006/relationships/image" Target="media/image537.wmf"/><Relationship Id="rId96" Type="http://schemas.openxmlformats.org/officeDocument/2006/relationships/oleObject" Target="embeddings/oleObject49.bin"/><Relationship Id="rId161" Type="http://schemas.openxmlformats.org/officeDocument/2006/relationships/image" Target="media/image72.wmf"/><Relationship Id="rId399" Type="http://schemas.openxmlformats.org/officeDocument/2006/relationships/oleObject" Target="embeddings/oleObject215.bin"/><Relationship Id="rId827" Type="http://schemas.openxmlformats.org/officeDocument/2006/relationships/oleObject" Target="embeddings/oleObject441.bin"/><Relationship Id="rId1012" Type="http://schemas.openxmlformats.org/officeDocument/2006/relationships/oleObject" Target="embeddings/oleObject538.bin"/><Relationship Id="rId259" Type="http://schemas.openxmlformats.org/officeDocument/2006/relationships/oleObject" Target="embeddings/oleObject137.bin"/><Relationship Id="rId466" Type="http://schemas.openxmlformats.org/officeDocument/2006/relationships/oleObject" Target="embeddings/oleObject252.bin"/><Relationship Id="rId673" Type="http://schemas.openxmlformats.org/officeDocument/2006/relationships/oleObject" Target="embeddings/oleObject363.bin"/><Relationship Id="rId880" Type="http://schemas.openxmlformats.org/officeDocument/2006/relationships/image" Target="media/image407.wmf"/><Relationship Id="rId1096" Type="http://schemas.openxmlformats.org/officeDocument/2006/relationships/image" Target="media/image509.wmf"/><Relationship Id="rId23" Type="http://schemas.openxmlformats.org/officeDocument/2006/relationships/oleObject" Target="embeddings/oleObject10.bin"/><Relationship Id="rId119" Type="http://schemas.openxmlformats.org/officeDocument/2006/relationships/oleObject" Target="embeddings/oleObject62.bin"/><Relationship Id="rId326" Type="http://schemas.openxmlformats.org/officeDocument/2006/relationships/image" Target="media/image147.wmf"/><Relationship Id="rId533" Type="http://schemas.openxmlformats.org/officeDocument/2006/relationships/oleObject" Target="embeddings/oleObject287.bin"/><Relationship Id="rId978" Type="http://schemas.openxmlformats.org/officeDocument/2006/relationships/oleObject" Target="embeddings/oleObject520.bin"/><Relationship Id="rId1163" Type="http://schemas.openxmlformats.org/officeDocument/2006/relationships/oleObject" Target="embeddings/oleObject616.bin"/><Relationship Id="rId740" Type="http://schemas.openxmlformats.org/officeDocument/2006/relationships/image" Target="media/image338.wmf"/><Relationship Id="rId838" Type="http://schemas.openxmlformats.org/officeDocument/2006/relationships/image" Target="media/image387.wmf"/><Relationship Id="rId1023" Type="http://schemas.openxmlformats.org/officeDocument/2006/relationships/image" Target="media/image474.wmf"/><Relationship Id="rId172" Type="http://schemas.openxmlformats.org/officeDocument/2006/relationships/oleObject" Target="embeddings/oleObject90.bin"/><Relationship Id="rId477" Type="http://schemas.openxmlformats.org/officeDocument/2006/relationships/oleObject" Target="embeddings/oleObject258.bin"/><Relationship Id="rId600" Type="http://schemas.openxmlformats.org/officeDocument/2006/relationships/image" Target="media/image274.wmf"/><Relationship Id="rId684" Type="http://schemas.openxmlformats.org/officeDocument/2006/relationships/oleObject" Target="embeddings/oleObject369.bin"/><Relationship Id="rId1230" Type="http://schemas.openxmlformats.org/officeDocument/2006/relationships/image" Target="media/image575.wmf"/><Relationship Id="rId337" Type="http://schemas.openxmlformats.org/officeDocument/2006/relationships/oleObject" Target="embeddings/oleObject180.bin"/><Relationship Id="rId891" Type="http://schemas.openxmlformats.org/officeDocument/2006/relationships/oleObject" Target="embeddings/oleObject474.bin"/><Relationship Id="rId905" Type="http://schemas.openxmlformats.org/officeDocument/2006/relationships/oleObject" Target="embeddings/oleObject482.bin"/><Relationship Id="rId989" Type="http://schemas.openxmlformats.org/officeDocument/2006/relationships/oleObject" Target="embeddings/oleObject526.bin"/><Relationship Id="rId34" Type="http://schemas.openxmlformats.org/officeDocument/2006/relationships/image" Target="media/image13.wmf"/><Relationship Id="rId544" Type="http://schemas.openxmlformats.org/officeDocument/2006/relationships/oleObject" Target="embeddings/oleObject293.bin"/><Relationship Id="rId751" Type="http://schemas.openxmlformats.org/officeDocument/2006/relationships/oleObject" Target="embeddings/oleObject403.bin"/><Relationship Id="rId849" Type="http://schemas.openxmlformats.org/officeDocument/2006/relationships/oleObject" Target="embeddings/oleObject452.bin"/><Relationship Id="rId1174" Type="http://schemas.openxmlformats.org/officeDocument/2006/relationships/oleObject" Target="embeddings/oleObject622.bin"/><Relationship Id="rId183" Type="http://schemas.openxmlformats.org/officeDocument/2006/relationships/image" Target="media/image82.wmf"/><Relationship Id="rId390" Type="http://schemas.openxmlformats.org/officeDocument/2006/relationships/image" Target="media/image175.wmf"/><Relationship Id="rId404" Type="http://schemas.openxmlformats.org/officeDocument/2006/relationships/image" Target="media/image182.wmf"/><Relationship Id="rId611" Type="http://schemas.openxmlformats.org/officeDocument/2006/relationships/image" Target="media/image276.wmf"/><Relationship Id="rId1034" Type="http://schemas.openxmlformats.org/officeDocument/2006/relationships/oleObject" Target="embeddings/oleObject551.bin"/><Relationship Id="rId1241" Type="http://schemas.openxmlformats.org/officeDocument/2006/relationships/image" Target="media/image578.wmf"/><Relationship Id="rId250" Type="http://schemas.openxmlformats.org/officeDocument/2006/relationships/image" Target="media/image113.wmf"/><Relationship Id="rId488" Type="http://schemas.openxmlformats.org/officeDocument/2006/relationships/image" Target="media/image220.wmf"/><Relationship Id="rId695" Type="http://schemas.openxmlformats.org/officeDocument/2006/relationships/oleObject" Target="embeddings/oleObject375.bin"/><Relationship Id="rId709" Type="http://schemas.openxmlformats.org/officeDocument/2006/relationships/oleObject" Target="embeddings/oleObject382.bin"/><Relationship Id="rId916" Type="http://schemas.openxmlformats.org/officeDocument/2006/relationships/image" Target="media/image424.wmf"/><Relationship Id="rId1101" Type="http://schemas.openxmlformats.org/officeDocument/2006/relationships/oleObject" Target="embeddings/oleObject585.bin"/><Relationship Id="rId45" Type="http://schemas.openxmlformats.org/officeDocument/2006/relationships/image" Target="media/image18.wmf"/><Relationship Id="rId110" Type="http://schemas.openxmlformats.org/officeDocument/2006/relationships/oleObject" Target="embeddings/oleObject57.bin"/><Relationship Id="rId348" Type="http://schemas.openxmlformats.org/officeDocument/2006/relationships/image" Target="media/image157.wmf"/><Relationship Id="rId555" Type="http://schemas.openxmlformats.org/officeDocument/2006/relationships/image" Target="media/image252.wmf"/><Relationship Id="rId762" Type="http://schemas.openxmlformats.org/officeDocument/2006/relationships/image" Target="media/image349.wmf"/><Relationship Id="rId1185" Type="http://schemas.openxmlformats.org/officeDocument/2006/relationships/image" Target="media/image553.wmf"/><Relationship Id="rId194" Type="http://schemas.openxmlformats.org/officeDocument/2006/relationships/oleObject" Target="embeddings/oleObject102.bin"/><Relationship Id="rId208" Type="http://schemas.openxmlformats.org/officeDocument/2006/relationships/oleObject" Target="embeddings/oleObject110.bin"/><Relationship Id="rId415" Type="http://schemas.openxmlformats.org/officeDocument/2006/relationships/oleObject" Target="embeddings/oleObject223.bin"/><Relationship Id="rId622" Type="http://schemas.openxmlformats.org/officeDocument/2006/relationships/oleObject" Target="embeddings/oleObject336.bin"/><Relationship Id="rId1045" Type="http://schemas.openxmlformats.org/officeDocument/2006/relationships/image" Target="media/image484.wmf"/><Relationship Id="rId1252" Type="http://schemas.openxmlformats.org/officeDocument/2006/relationships/oleObject" Target="embeddings/oleObject664.bin"/><Relationship Id="rId261" Type="http://schemas.openxmlformats.org/officeDocument/2006/relationships/oleObject" Target="embeddings/oleObject138.bin"/><Relationship Id="rId499" Type="http://schemas.openxmlformats.org/officeDocument/2006/relationships/oleObject" Target="embeddings/oleObject269.bin"/><Relationship Id="rId927" Type="http://schemas.openxmlformats.org/officeDocument/2006/relationships/oleObject" Target="embeddings/oleObject494.bin"/><Relationship Id="rId1112" Type="http://schemas.openxmlformats.org/officeDocument/2006/relationships/image" Target="media/image517.wmf"/><Relationship Id="rId56" Type="http://schemas.openxmlformats.org/officeDocument/2006/relationships/oleObject" Target="embeddings/oleObject28.bin"/><Relationship Id="rId359" Type="http://schemas.openxmlformats.org/officeDocument/2006/relationships/oleObject" Target="embeddings/oleObject192.bin"/><Relationship Id="rId566" Type="http://schemas.openxmlformats.org/officeDocument/2006/relationships/image" Target="media/image257.wmf"/><Relationship Id="rId773" Type="http://schemas.openxmlformats.org/officeDocument/2006/relationships/oleObject" Target="embeddings/oleObject414.bin"/><Relationship Id="rId1196" Type="http://schemas.openxmlformats.org/officeDocument/2006/relationships/image" Target="media/image558.wmf"/><Relationship Id="rId121" Type="http://schemas.openxmlformats.org/officeDocument/2006/relationships/oleObject" Target="embeddings/oleObject63.bin"/><Relationship Id="rId219" Type="http://schemas.openxmlformats.org/officeDocument/2006/relationships/oleObject" Target="embeddings/oleObject116.bin"/><Relationship Id="rId426" Type="http://schemas.openxmlformats.org/officeDocument/2006/relationships/oleObject" Target="embeddings/oleObject230.bin"/><Relationship Id="rId633" Type="http://schemas.openxmlformats.org/officeDocument/2006/relationships/image" Target="media/image287.wmf"/><Relationship Id="rId980" Type="http://schemas.openxmlformats.org/officeDocument/2006/relationships/oleObject" Target="embeddings/oleObject521.bin"/><Relationship Id="rId1056" Type="http://schemas.openxmlformats.org/officeDocument/2006/relationships/oleObject" Target="embeddings/oleObject562.bin"/><Relationship Id="rId1263" Type="http://schemas.openxmlformats.org/officeDocument/2006/relationships/oleObject" Target="embeddings/oleObject670.bin"/><Relationship Id="rId840" Type="http://schemas.openxmlformats.org/officeDocument/2006/relationships/image" Target="media/image388.wmf"/><Relationship Id="rId938" Type="http://schemas.openxmlformats.org/officeDocument/2006/relationships/image" Target="media/image434.wmf"/><Relationship Id="rId67" Type="http://schemas.openxmlformats.org/officeDocument/2006/relationships/oleObject" Target="embeddings/oleObject34.bin"/><Relationship Id="rId272" Type="http://schemas.openxmlformats.org/officeDocument/2006/relationships/image" Target="media/image124.wmf"/><Relationship Id="rId577" Type="http://schemas.openxmlformats.org/officeDocument/2006/relationships/oleObject" Target="embeddings/oleObject310.bin"/><Relationship Id="rId700" Type="http://schemas.openxmlformats.org/officeDocument/2006/relationships/image" Target="media/image318.wmf"/><Relationship Id="rId1123" Type="http://schemas.openxmlformats.org/officeDocument/2006/relationships/oleObject" Target="embeddings/oleObject596.bin"/><Relationship Id="rId132" Type="http://schemas.openxmlformats.org/officeDocument/2006/relationships/oleObject" Target="embeddings/oleObject69.bin"/><Relationship Id="rId784" Type="http://schemas.openxmlformats.org/officeDocument/2006/relationships/image" Target="media/image360.wmf"/><Relationship Id="rId991" Type="http://schemas.openxmlformats.org/officeDocument/2006/relationships/oleObject" Target="embeddings/oleObject527.bin"/><Relationship Id="rId1067" Type="http://schemas.openxmlformats.org/officeDocument/2006/relationships/image" Target="media/image495.wmf"/><Relationship Id="rId437" Type="http://schemas.openxmlformats.org/officeDocument/2006/relationships/oleObject" Target="embeddings/oleObject237.bin"/><Relationship Id="rId644" Type="http://schemas.openxmlformats.org/officeDocument/2006/relationships/image" Target="media/image292.wmf"/><Relationship Id="rId851" Type="http://schemas.openxmlformats.org/officeDocument/2006/relationships/oleObject" Target="embeddings/oleObject453.bin"/><Relationship Id="rId1274" Type="http://schemas.openxmlformats.org/officeDocument/2006/relationships/image" Target="media/image594.wmf"/><Relationship Id="rId283" Type="http://schemas.openxmlformats.org/officeDocument/2006/relationships/oleObject" Target="embeddings/oleObject150.bin"/><Relationship Id="rId490" Type="http://schemas.openxmlformats.org/officeDocument/2006/relationships/image" Target="media/image221.wmf"/><Relationship Id="rId504" Type="http://schemas.openxmlformats.org/officeDocument/2006/relationships/image" Target="media/image228.wmf"/><Relationship Id="rId711" Type="http://schemas.openxmlformats.org/officeDocument/2006/relationships/oleObject" Target="embeddings/oleObject383.bin"/><Relationship Id="rId949" Type="http://schemas.openxmlformats.org/officeDocument/2006/relationships/oleObject" Target="embeddings/oleObject505.bin"/><Relationship Id="rId1134" Type="http://schemas.openxmlformats.org/officeDocument/2006/relationships/image" Target="media/image528.wmf"/><Relationship Id="rId78" Type="http://schemas.openxmlformats.org/officeDocument/2006/relationships/image" Target="media/image34.wmf"/><Relationship Id="rId143" Type="http://schemas.openxmlformats.org/officeDocument/2006/relationships/oleObject" Target="embeddings/oleObject75.bin"/><Relationship Id="rId350" Type="http://schemas.openxmlformats.org/officeDocument/2006/relationships/image" Target="media/image158.wmf"/><Relationship Id="rId588" Type="http://schemas.openxmlformats.org/officeDocument/2006/relationships/image" Target="media/image268.wmf"/><Relationship Id="rId795" Type="http://schemas.openxmlformats.org/officeDocument/2006/relationships/oleObject" Target="embeddings/oleObject425.bin"/><Relationship Id="rId809" Type="http://schemas.openxmlformats.org/officeDocument/2006/relationships/oleObject" Target="embeddings/oleObject432.bin"/><Relationship Id="rId1201" Type="http://schemas.openxmlformats.org/officeDocument/2006/relationships/oleObject" Target="embeddings/oleObject636.bin"/><Relationship Id="rId9" Type="http://schemas.openxmlformats.org/officeDocument/2006/relationships/oleObject" Target="embeddings/oleObject2.bin"/><Relationship Id="rId210" Type="http://schemas.openxmlformats.org/officeDocument/2006/relationships/oleObject" Target="embeddings/oleObject111.bin"/><Relationship Id="rId448" Type="http://schemas.openxmlformats.org/officeDocument/2006/relationships/oleObject" Target="embeddings/oleObject243.bin"/><Relationship Id="rId655" Type="http://schemas.openxmlformats.org/officeDocument/2006/relationships/oleObject" Target="embeddings/oleObject354.bin"/><Relationship Id="rId862" Type="http://schemas.openxmlformats.org/officeDocument/2006/relationships/oleObject" Target="embeddings/oleObject459.bin"/><Relationship Id="rId1078" Type="http://schemas.openxmlformats.org/officeDocument/2006/relationships/oleObject" Target="embeddings/oleObject573.bin"/><Relationship Id="rId1285" Type="http://schemas.openxmlformats.org/officeDocument/2006/relationships/oleObject" Target="embeddings/oleObject681.bin"/><Relationship Id="rId294" Type="http://schemas.openxmlformats.org/officeDocument/2006/relationships/image" Target="media/image133.wmf"/><Relationship Id="rId308" Type="http://schemas.openxmlformats.org/officeDocument/2006/relationships/oleObject" Target="embeddings/oleObject164.bin"/><Relationship Id="rId515" Type="http://schemas.openxmlformats.org/officeDocument/2006/relationships/oleObject" Target="embeddings/oleObject278.bin"/><Relationship Id="rId722" Type="http://schemas.openxmlformats.org/officeDocument/2006/relationships/oleObject" Target="embeddings/oleObject388.bin"/><Relationship Id="rId1145" Type="http://schemas.openxmlformats.org/officeDocument/2006/relationships/oleObject" Target="embeddings/oleObject607.bin"/><Relationship Id="rId89" Type="http://schemas.openxmlformats.org/officeDocument/2006/relationships/oleObject" Target="embeddings/oleObject45.bin"/><Relationship Id="rId154" Type="http://schemas.openxmlformats.org/officeDocument/2006/relationships/oleObject" Target="embeddings/oleObject81.bin"/><Relationship Id="rId361" Type="http://schemas.openxmlformats.org/officeDocument/2006/relationships/oleObject" Target="embeddings/oleObject193.bin"/><Relationship Id="rId599" Type="http://schemas.openxmlformats.org/officeDocument/2006/relationships/oleObject" Target="embeddings/oleObject321.bin"/><Relationship Id="rId1005" Type="http://schemas.openxmlformats.org/officeDocument/2006/relationships/image" Target="media/image466.wmf"/><Relationship Id="rId1212" Type="http://schemas.openxmlformats.org/officeDocument/2006/relationships/image" Target="media/image566.wmf"/><Relationship Id="rId459" Type="http://schemas.openxmlformats.org/officeDocument/2006/relationships/image" Target="media/image206.wmf"/><Relationship Id="rId666" Type="http://schemas.openxmlformats.org/officeDocument/2006/relationships/image" Target="media/image302.wmf"/><Relationship Id="rId873" Type="http://schemas.openxmlformats.org/officeDocument/2006/relationships/oleObject" Target="embeddings/oleObject465.bin"/><Relationship Id="rId1089" Type="http://schemas.openxmlformats.org/officeDocument/2006/relationships/oleObject" Target="embeddings/oleObject579.bin"/><Relationship Id="rId1296" Type="http://schemas.openxmlformats.org/officeDocument/2006/relationships/oleObject" Target="embeddings/oleObject687.bin"/><Relationship Id="rId16" Type="http://schemas.openxmlformats.org/officeDocument/2006/relationships/oleObject" Target="embeddings/oleObject6.bin"/><Relationship Id="rId221" Type="http://schemas.openxmlformats.org/officeDocument/2006/relationships/oleObject" Target="embeddings/oleObject117.bin"/><Relationship Id="rId319" Type="http://schemas.openxmlformats.org/officeDocument/2006/relationships/image" Target="media/image144.wmf"/><Relationship Id="rId526" Type="http://schemas.openxmlformats.org/officeDocument/2006/relationships/image" Target="media/image238.wmf"/><Relationship Id="rId1156" Type="http://schemas.openxmlformats.org/officeDocument/2006/relationships/image" Target="media/image539.wmf"/><Relationship Id="rId733" Type="http://schemas.openxmlformats.org/officeDocument/2006/relationships/oleObject" Target="embeddings/oleObject394.bin"/><Relationship Id="rId940" Type="http://schemas.openxmlformats.org/officeDocument/2006/relationships/image" Target="media/image435.wmf"/><Relationship Id="rId1016" Type="http://schemas.openxmlformats.org/officeDocument/2006/relationships/oleObject" Target="embeddings/oleObject540.bin"/><Relationship Id="rId165" Type="http://schemas.openxmlformats.org/officeDocument/2006/relationships/image" Target="media/image74.wmf"/><Relationship Id="rId372" Type="http://schemas.openxmlformats.org/officeDocument/2006/relationships/image" Target="media/image168.wmf"/><Relationship Id="rId677" Type="http://schemas.openxmlformats.org/officeDocument/2006/relationships/image" Target="media/image307.wmf"/><Relationship Id="rId800" Type="http://schemas.openxmlformats.org/officeDocument/2006/relationships/image" Target="media/image368.wmf"/><Relationship Id="rId1223" Type="http://schemas.openxmlformats.org/officeDocument/2006/relationships/oleObject" Target="embeddings/oleObject647.bin"/><Relationship Id="rId232" Type="http://schemas.openxmlformats.org/officeDocument/2006/relationships/oleObject" Target="embeddings/oleObject123.bin"/><Relationship Id="rId884" Type="http://schemas.openxmlformats.org/officeDocument/2006/relationships/image" Target="media/image409.wmf"/><Relationship Id="rId27" Type="http://schemas.openxmlformats.org/officeDocument/2006/relationships/oleObject" Target="embeddings/oleObject13.bin"/><Relationship Id="rId537" Type="http://schemas.openxmlformats.org/officeDocument/2006/relationships/image" Target="media/image243.wmf"/><Relationship Id="rId744" Type="http://schemas.openxmlformats.org/officeDocument/2006/relationships/image" Target="media/image340.wmf"/><Relationship Id="rId951" Type="http://schemas.openxmlformats.org/officeDocument/2006/relationships/oleObject" Target="embeddings/oleObject506.bin"/><Relationship Id="rId1167" Type="http://schemas.openxmlformats.org/officeDocument/2006/relationships/image" Target="media/image544.wmf"/><Relationship Id="rId80" Type="http://schemas.openxmlformats.org/officeDocument/2006/relationships/image" Target="media/image35.wmf"/><Relationship Id="rId176" Type="http://schemas.openxmlformats.org/officeDocument/2006/relationships/oleObject" Target="embeddings/oleObject92.bin"/><Relationship Id="rId383" Type="http://schemas.openxmlformats.org/officeDocument/2006/relationships/oleObject" Target="embeddings/oleObject207.bin"/><Relationship Id="rId590" Type="http://schemas.openxmlformats.org/officeDocument/2006/relationships/image" Target="media/image269.wmf"/><Relationship Id="rId604" Type="http://schemas.openxmlformats.org/officeDocument/2006/relationships/oleObject" Target="embeddings/oleObject325.bin"/><Relationship Id="rId811" Type="http://schemas.openxmlformats.org/officeDocument/2006/relationships/oleObject" Target="embeddings/oleObject433.bin"/><Relationship Id="rId1027" Type="http://schemas.openxmlformats.org/officeDocument/2006/relationships/oleObject" Target="embeddings/oleObject547.bin"/><Relationship Id="rId1234" Type="http://schemas.openxmlformats.org/officeDocument/2006/relationships/oleObject" Target="embeddings/oleObject653.bin"/><Relationship Id="rId243" Type="http://schemas.openxmlformats.org/officeDocument/2006/relationships/oleObject" Target="embeddings/oleObject129.bin"/><Relationship Id="rId450" Type="http://schemas.openxmlformats.org/officeDocument/2006/relationships/oleObject" Target="embeddings/oleObject244.bin"/><Relationship Id="rId688" Type="http://schemas.openxmlformats.org/officeDocument/2006/relationships/oleObject" Target="embeddings/oleObject371.bin"/><Relationship Id="rId895" Type="http://schemas.openxmlformats.org/officeDocument/2006/relationships/oleObject" Target="embeddings/oleObject476.bin"/><Relationship Id="rId909" Type="http://schemas.openxmlformats.org/officeDocument/2006/relationships/oleObject" Target="embeddings/oleObject484.bin"/><Relationship Id="rId1080" Type="http://schemas.openxmlformats.org/officeDocument/2006/relationships/oleObject" Target="embeddings/oleObject574.bin"/><Relationship Id="rId1301" Type="http://schemas.openxmlformats.org/officeDocument/2006/relationships/image" Target="media/image607.wmf"/><Relationship Id="rId38" Type="http://schemas.openxmlformats.org/officeDocument/2006/relationships/image" Target="media/image15.wmf"/><Relationship Id="rId103" Type="http://schemas.openxmlformats.org/officeDocument/2006/relationships/oleObject" Target="embeddings/oleObject53.bin"/><Relationship Id="rId310" Type="http://schemas.openxmlformats.org/officeDocument/2006/relationships/image" Target="media/image140.wmf"/><Relationship Id="rId548" Type="http://schemas.openxmlformats.org/officeDocument/2006/relationships/oleObject" Target="embeddings/oleObject295.bin"/><Relationship Id="rId755" Type="http://schemas.openxmlformats.org/officeDocument/2006/relationships/oleObject" Target="embeddings/oleObject405.bin"/><Relationship Id="rId962" Type="http://schemas.openxmlformats.org/officeDocument/2006/relationships/image" Target="media/image446.wmf"/><Relationship Id="rId1178" Type="http://schemas.openxmlformats.org/officeDocument/2006/relationships/oleObject" Target="embeddings/oleObject624.bin"/><Relationship Id="rId91" Type="http://schemas.openxmlformats.org/officeDocument/2006/relationships/oleObject" Target="embeddings/oleObject46.bin"/><Relationship Id="rId187" Type="http://schemas.openxmlformats.org/officeDocument/2006/relationships/image" Target="media/image84.wmf"/><Relationship Id="rId394" Type="http://schemas.openxmlformats.org/officeDocument/2006/relationships/image" Target="media/image177.wmf"/><Relationship Id="rId408" Type="http://schemas.openxmlformats.org/officeDocument/2006/relationships/image" Target="media/image184.wmf"/><Relationship Id="rId615" Type="http://schemas.openxmlformats.org/officeDocument/2006/relationships/image" Target="media/image278.wmf"/><Relationship Id="rId822" Type="http://schemas.openxmlformats.org/officeDocument/2006/relationships/image" Target="media/image379.wmf"/><Relationship Id="rId1038" Type="http://schemas.openxmlformats.org/officeDocument/2006/relationships/oleObject" Target="embeddings/oleObject553.bin"/><Relationship Id="rId1245" Type="http://schemas.openxmlformats.org/officeDocument/2006/relationships/image" Target="media/image580.wmf"/><Relationship Id="rId254" Type="http://schemas.openxmlformats.org/officeDocument/2006/relationships/image" Target="media/image115.wmf"/><Relationship Id="rId699" Type="http://schemas.openxmlformats.org/officeDocument/2006/relationships/oleObject" Target="embeddings/oleObject377.bin"/><Relationship Id="rId1091" Type="http://schemas.openxmlformats.org/officeDocument/2006/relationships/oleObject" Target="embeddings/oleObject580.bin"/><Relationship Id="rId1105" Type="http://schemas.openxmlformats.org/officeDocument/2006/relationships/oleObject" Target="embeddings/oleObject587.bin"/><Relationship Id="rId1312" Type="http://schemas.openxmlformats.org/officeDocument/2006/relationships/theme" Target="theme/theme1.xml"/><Relationship Id="rId49" Type="http://schemas.openxmlformats.org/officeDocument/2006/relationships/image" Target="media/image20.wmf"/><Relationship Id="rId114" Type="http://schemas.openxmlformats.org/officeDocument/2006/relationships/image" Target="media/image50.wmf"/><Relationship Id="rId461" Type="http://schemas.openxmlformats.org/officeDocument/2006/relationships/image" Target="media/image207.wmf"/><Relationship Id="rId559" Type="http://schemas.openxmlformats.org/officeDocument/2006/relationships/oleObject" Target="embeddings/oleObject301.bin"/><Relationship Id="rId766" Type="http://schemas.openxmlformats.org/officeDocument/2006/relationships/image" Target="media/image351.wmf"/><Relationship Id="rId1189" Type="http://schemas.openxmlformats.org/officeDocument/2006/relationships/oleObject" Target="embeddings/oleObject630.bin"/><Relationship Id="rId198" Type="http://schemas.openxmlformats.org/officeDocument/2006/relationships/image" Target="media/image89.wmf"/><Relationship Id="rId321" Type="http://schemas.openxmlformats.org/officeDocument/2006/relationships/oleObject" Target="embeddings/oleObject172.bin"/><Relationship Id="rId419" Type="http://schemas.openxmlformats.org/officeDocument/2006/relationships/image" Target="media/image189.wmf"/><Relationship Id="rId626" Type="http://schemas.openxmlformats.org/officeDocument/2006/relationships/oleObject" Target="embeddings/oleObject338.bin"/><Relationship Id="rId973" Type="http://schemas.openxmlformats.org/officeDocument/2006/relationships/image" Target="media/image451.wmf"/><Relationship Id="rId1049" Type="http://schemas.openxmlformats.org/officeDocument/2006/relationships/image" Target="media/image486.wmf"/><Relationship Id="rId1256" Type="http://schemas.openxmlformats.org/officeDocument/2006/relationships/oleObject" Target="embeddings/oleObject666.bin"/><Relationship Id="rId833" Type="http://schemas.openxmlformats.org/officeDocument/2006/relationships/oleObject" Target="embeddings/oleObject444.bin"/><Relationship Id="rId1116" Type="http://schemas.openxmlformats.org/officeDocument/2006/relationships/image" Target="media/image519.wmf"/><Relationship Id="rId265" Type="http://schemas.openxmlformats.org/officeDocument/2006/relationships/oleObject" Target="embeddings/oleObject140.bin"/><Relationship Id="rId472" Type="http://schemas.openxmlformats.org/officeDocument/2006/relationships/oleObject" Target="embeddings/oleObject255.bin"/><Relationship Id="rId900" Type="http://schemas.openxmlformats.org/officeDocument/2006/relationships/oleObject" Target="embeddings/oleObject479.bin"/><Relationship Id="rId125" Type="http://schemas.openxmlformats.org/officeDocument/2006/relationships/oleObject" Target="embeddings/oleObject65.bin"/><Relationship Id="rId332" Type="http://schemas.openxmlformats.org/officeDocument/2006/relationships/image" Target="media/image150.wmf"/><Relationship Id="rId777" Type="http://schemas.openxmlformats.org/officeDocument/2006/relationships/oleObject" Target="embeddings/oleObject416.bin"/><Relationship Id="rId984" Type="http://schemas.openxmlformats.org/officeDocument/2006/relationships/oleObject" Target="embeddings/oleObject523.bin"/><Relationship Id="rId637" Type="http://schemas.openxmlformats.org/officeDocument/2006/relationships/oleObject" Target="embeddings/oleObject344.bin"/><Relationship Id="rId844" Type="http://schemas.openxmlformats.org/officeDocument/2006/relationships/image" Target="media/image390.wmf"/><Relationship Id="rId1267" Type="http://schemas.openxmlformats.org/officeDocument/2006/relationships/oleObject" Target="embeddings/oleObject672.bin"/><Relationship Id="rId276" Type="http://schemas.openxmlformats.org/officeDocument/2006/relationships/oleObject" Target="embeddings/oleObject146.bin"/><Relationship Id="rId483" Type="http://schemas.openxmlformats.org/officeDocument/2006/relationships/oleObject" Target="embeddings/oleObject261.bin"/><Relationship Id="rId690" Type="http://schemas.openxmlformats.org/officeDocument/2006/relationships/oleObject" Target="embeddings/oleObject372.bin"/><Relationship Id="rId704" Type="http://schemas.openxmlformats.org/officeDocument/2006/relationships/image" Target="media/image320.wmf"/><Relationship Id="rId911" Type="http://schemas.openxmlformats.org/officeDocument/2006/relationships/oleObject" Target="embeddings/oleObject485.bin"/><Relationship Id="rId1127" Type="http://schemas.openxmlformats.org/officeDocument/2006/relationships/oleObject" Target="embeddings/oleObject598.bin"/><Relationship Id="rId40" Type="http://schemas.openxmlformats.org/officeDocument/2006/relationships/oleObject" Target="embeddings/oleObject20.bin"/><Relationship Id="rId136" Type="http://schemas.openxmlformats.org/officeDocument/2006/relationships/oleObject" Target="embeddings/oleObject71.bin"/><Relationship Id="rId343" Type="http://schemas.openxmlformats.org/officeDocument/2006/relationships/image" Target="media/image155.wmf"/><Relationship Id="rId550" Type="http://schemas.openxmlformats.org/officeDocument/2006/relationships/oleObject" Target="embeddings/oleObject296.bin"/><Relationship Id="rId788" Type="http://schemas.openxmlformats.org/officeDocument/2006/relationships/image" Target="media/image362.wmf"/><Relationship Id="rId995" Type="http://schemas.openxmlformats.org/officeDocument/2006/relationships/oleObject" Target="embeddings/oleObject529.bin"/><Relationship Id="rId1180" Type="http://schemas.openxmlformats.org/officeDocument/2006/relationships/oleObject" Target="embeddings/oleObject625.bin"/><Relationship Id="rId203" Type="http://schemas.openxmlformats.org/officeDocument/2006/relationships/oleObject" Target="embeddings/oleObject107.bin"/><Relationship Id="rId648" Type="http://schemas.openxmlformats.org/officeDocument/2006/relationships/image" Target="media/image294.wmf"/><Relationship Id="rId855" Type="http://schemas.openxmlformats.org/officeDocument/2006/relationships/oleObject" Target="embeddings/oleObject455.bin"/><Relationship Id="rId1040" Type="http://schemas.openxmlformats.org/officeDocument/2006/relationships/oleObject" Target="embeddings/oleObject554.bin"/><Relationship Id="rId1278" Type="http://schemas.openxmlformats.org/officeDocument/2006/relationships/image" Target="media/image596.wmf"/><Relationship Id="rId287" Type="http://schemas.openxmlformats.org/officeDocument/2006/relationships/oleObject" Target="embeddings/oleObject152.bin"/><Relationship Id="rId410" Type="http://schemas.openxmlformats.org/officeDocument/2006/relationships/image" Target="media/image185.wmf"/><Relationship Id="rId494" Type="http://schemas.openxmlformats.org/officeDocument/2006/relationships/image" Target="media/image223.wmf"/><Relationship Id="rId508" Type="http://schemas.openxmlformats.org/officeDocument/2006/relationships/image" Target="media/image229.wmf"/><Relationship Id="rId715" Type="http://schemas.openxmlformats.org/officeDocument/2006/relationships/oleObject" Target="embeddings/oleObject385.bin"/><Relationship Id="rId922" Type="http://schemas.openxmlformats.org/officeDocument/2006/relationships/image" Target="media/image427.wmf"/><Relationship Id="rId1138" Type="http://schemas.openxmlformats.org/officeDocument/2006/relationships/image" Target="media/image530.wmf"/><Relationship Id="rId147" Type="http://schemas.openxmlformats.org/officeDocument/2006/relationships/image" Target="media/image65.wmf"/><Relationship Id="rId354" Type="http://schemas.openxmlformats.org/officeDocument/2006/relationships/image" Target="media/image160.wmf"/><Relationship Id="rId799" Type="http://schemas.openxmlformats.org/officeDocument/2006/relationships/oleObject" Target="embeddings/oleObject427.bin"/><Relationship Id="rId1191" Type="http://schemas.openxmlformats.org/officeDocument/2006/relationships/oleObject" Target="embeddings/oleObject631.bin"/><Relationship Id="rId1205" Type="http://schemas.openxmlformats.org/officeDocument/2006/relationships/oleObject" Target="embeddings/oleObject638.bin"/><Relationship Id="rId51" Type="http://schemas.openxmlformats.org/officeDocument/2006/relationships/image" Target="media/image21.wmf"/><Relationship Id="rId561" Type="http://schemas.openxmlformats.org/officeDocument/2006/relationships/oleObject" Target="embeddings/oleObject302.bin"/><Relationship Id="rId659" Type="http://schemas.openxmlformats.org/officeDocument/2006/relationships/oleObject" Target="embeddings/oleObject356.bin"/><Relationship Id="rId866" Type="http://schemas.openxmlformats.org/officeDocument/2006/relationships/image" Target="media/image400.wmf"/><Relationship Id="rId1289" Type="http://schemas.openxmlformats.org/officeDocument/2006/relationships/oleObject" Target="embeddings/oleObject683.bin"/><Relationship Id="rId214" Type="http://schemas.openxmlformats.org/officeDocument/2006/relationships/oleObject" Target="embeddings/oleObject113.bin"/><Relationship Id="rId298" Type="http://schemas.openxmlformats.org/officeDocument/2006/relationships/image" Target="media/image135.wmf"/><Relationship Id="rId421" Type="http://schemas.openxmlformats.org/officeDocument/2006/relationships/image" Target="media/image190.wmf"/><Relationship Id="rId519" Type="http://schemas.openxmlformats.org/officeDocument/2006/relationships/oleObject" Target="embeddings/oleObject280.bin"/><Relationship Id="rId1051" Type="http://schemas.openxmlformats.org/officeDocument/2006/relationships/image" Target="media/image487.wmf"/><Relationship Id="rId1149" Type="http://schemas.openxmlformats.org/officeDocument/2006/relationships/oleObject" Target="embeddings/oleObject609.bin"/><Relationship Id="rId158" Type="http://schemas.openxmlformats.org/officeDocument/2006/relationships/oleObject" Target="embeddings/oleObject83.bin"/><Relationship Id="rId726" Type="http://schemas.openxmlformats.org/officeDocument/2006/relationships/oleObject" Target="embeddings/oleObject390.bin"/><Relationship Id="rId933" Type="http://schemas.openxmlformats.org/officeDocument/2006/relationships/oleObject" Target="embeddings/oleObject497.bin"/><Relationship Id="rId1009" Type="http://schemas.openxmlformats.org/officeDocument/2006/relationships/image" Target="media/image468.wmf"/><Relationship Id="rId62" Type="http://schemas.openxmlformats.org/officeDocument/2006/relationships/oleObject" Target="embeddings/oleObject31.bin"/><Relationship Id="rId365" Type="http://schemas.openxmlformats.org/officeDocument/2006/relationships/oleObject" Target="embeddings/oleObject195.bin"/><Relationship Id="rId572" Type="http://schemas.openxmlformats.org/officeDocument/2006/relationships/image" Target="media/image260.wmf"/><Relationship Id="rId1216" Type="http://schemas.openxmlformats.org/officeDocument/2006/relationships/image" Target="media/image568.wmf"/><Relationship Id="rId225" Type="http://schemas.openxmlformats.org/officeDocument/2006/relationships/oleObject" Target="embeddings/oleObject119.bin"/><Relationship Id="rId432" Type="http://schemas.openxmlformats.org/officeDocument/2006/relationships/image" Target="media/image193.wmf"/><Relationship Id="rId877" Type="http://schemas.openxmlformats.org/officeDocument/2006/relationships/oleObject" Target="embeddings/oleObject467.bin"/><Relationship Id="rId1062" Type="http://schemas.openxmlformats.org/officeDocument/2006/relationships/oleObject" Target="embeddings/oleObject565.bin"/><Relationship Id="rId737" Type="http://schemas.openxmlformats.org/officeDocument/2006/relationships/oleObject" Target="embeddings/oleObject396.bin"/><Relationship Id="rId944" Type="http://schemas.openxmlformats.org/officeDocument/2006/relationships/image" Target="media/image437.wmf"/><Relationship Id="rId73" Type="http://schemas.openxmlformats.org/officeDocument/2006/relationships/oleObject" Target="embeddings/oleObject37.bin"/><Relationship Id="rId169" Type="http://schemas.openxmlformats.org/officeDocument/2006/relationships/image" Target="media/image76.wmf"/><Relationship Id="rId376" Type="http://schemas.openxmlformats.org/officeDocument/2006/relationships/oleObject" Target="embeddings/oleObject203.bin"/><Relationship Id="rId583" Type="http://schemas.openxmlformats.org/officeDocument/2006/relationships/oleObject" Target="embeddings/oleObject313.bin"/><Relationship Id="rId790" Type="http://schemas.openxmlformats.org/officeDocument/2006/relationships/image" Target="media/image363.wmf"/><Relationship Id="rId804" Type="http://schemas.openxmlformats.org/officeDocument/2006/relationships/image" Target="media/image370.wmf"/><Relationship Id="rId1227" Type="http://schemas.openxmlformats.org/officeDocument/2006/relationships/oleObject" Target="embeddings/oleObject649.bin"/><Relationship Id="rId4" Type="http://schemas.openxmlformats.org/officeDocument/2006/relationships/settings" Target="settings.xml"/><Relationship Id="rId236" Type="http://schemas.openxmlformats.org/officeDocument/2006/relationships/oleObject" Target="embeddings/oleObject125.bin"/><Relationship Id="rId443" Type="http://schemas.openxmlformats.org/officeDocument/2006/relationships/image" Target="media/image198.wmf"/><Relationship Id="rId650" Type="http://schemas.openxmlformats.org/officeDocument/2006/relationships/oleObject" Target="embeddings/oleObject350.bin"/><Relationship Id="rId888" Type="http://schemas.openxmlformats.org/officeDocument/2006/relationships/image" Target="media/image411.wmf"/><Relationship Id="rId1073" Type="http://schemas.openxmlformats.org/officeDocument/2006/relationships/image" Target="media/image498.wmf"/><Relationship Id="rId1280" Type="http://schemas.openxmlformats.org/officeDocument/2006/relationships/image" Target="media/image597.wmf"/><Relationship Id="rId303" Type="http://schemas.openxmlformats.org/officeDocument/2006/relationships/oleObject" Target="embeddings/oleObject161.bin"/><Relationship Id="rId748" Type="http://schemas.openxmlformats.org/officeDocument/2006/relationships/image" Target="media/image342.wmf"/><Relationship Id="rId955" Type="http://schemas.openxmlformats.org/officeDocument/2006/relationships/oleObject" Target="embeddings/oleObject508.bin"/><Relationship Id="rId1140" Type="http://schemas.openxmlformats.org/officeDocument/2006/relationships/image" Target="media/image531.wmf"/><Relationship Id="rId84" Type="http://schemas.openxmlformats.org/officeDocument/2006/relationships/image" Target="media/image37.wmf"/><Relationship Id="rId387" Type="http://schemas.openxmlformats.org/officeDocument/2006/relationships/oleObject" Target="embeddings/oleObject209.bin"/><Relationship Id="rId510" Type="http://schemas.openxmlformats.org/officeDocument/2006/relationships/image" Target="media/image230.wmf"/><Relationship Id="rId594" Type="http://schemas.openxmlformats.org/officeDocument/2006/relationships/image" Target="media/image271.wmf"/><Relationship Id="rId608" Type="http://schemas.openxmlformats.org/officeDocument/2006/relationships/oleObject" Target="embeddings/oleObject329.bin"/><Relationship Id="rId815" Type="http://schemas.openxmlformats.org/officeDocument/2006/relationships/oleObject" Target="embeddings/oleObject435.bin"/><Relationship Id="rId1238" Type="http://schemas.openxmlformats.org/officeDocument/2006/relationships/image" Target="media/image577.wmf"/><Relationship Id="rId247" Type="http://schemas.openxmlformats.org/officeDocument/2006/relationships/oleObject" Target="embeddings/oleObject131.bin"/><Relationship Id="rId899" Type="http://schemas.openxmlformats.org/officeDocument/2006/relationships/oleObject" Target="embeddings/oleObject478.bin"/><Relationship Id="rId1000" Type="http://schemas.openxmlformats.org/officeDocument/2006/relationships/oleObject" Target="embeddings/oleObject532.bin"/><Relationship Id="rId1084" Type="http://schemas.openxmlformats.org/officeDocument/2006/relationships/oleObject" Target="embeddings/oleObject576.bin"/><Relationship Id="rId1305" Type="http://schemas.openxmlformats.org/officeDocument/2006/relationships/image" Target="media/image609.wmf"/><Relationship Id="rId107" Type="http://schemas.openxmlformats.org/officeDocument/2006/relationships/oleObject" Target="embeddings/oleObject55.bin"/><Relationship Id="rId454" Type="http://schemas.openxmlformats.org/officeDocument/2006/relationships/oleObject" Target="embeddings/oleObject246.bin"/><Relationship Id="rId661" Type="http://schemas.openxmlformats.org/officeDocument/2006/relationships/oleObject" Target="embeddings/oleObject357.bin"/><Relationship Id="rId759" Type="http://schemas.openxmlformats.org/officeDocument/2006/relationships/oleObject" Target="embeddings/oleObject407.bin"/><Relationship Id="rId966" Type="http://schemas.openxmlformats.org/officeDocument/2006/relationships/oleObject" Target="embeddings/oleObject514.bin"/><Relationship Id="rId1291" Type="http://schemas.openxmlformats.org/officeDocument/2006/relationships/oleObject" Target="embeddings/oleObject684.bin"/><Relationship Id="rId11" Type="http://schemas.openxmlformats.org/officeDocument/2006/relationships/oleObject" Target="embeddings/oleObject3.bin"/><Relationship Id="rId314" Type="http://schemas.openxmlformats.org/officeDocument/2006/relationships/oleObject" Target="embeddings/oleObject168.bin"/><Relationship Id="rId398" Type="http://schemas.openxmlformats.org/officeDocument/2006/relationships/image" Target="media/image179.wmf"/><Relationship Id="rId521" Type="http://schemas.openxmlformats.org/officeDocument/2006/relationships/oleObject" Target="embeddings/oleObject281.bin"/><Relationship Id="rId619" Type="http://schemas.openxmlformats.org/officeDocument/2006/relationships/image" Target="media/image280.wmf"/><Relationship Id="rId1151" Type="http://schemas.openxmlformats.org/officeDocument/2006/relationships/oleObject" Target="embeddings/oleObject610.bin"/><Relationship Id="rId1249" Type="http://schemas.openxmlformats.org/officeDocument/2006/relationships/image" Target="media/image582.wmf"/><Relationship Id="rId95" Type="http://schemas.openxmlformats.org/officeDocument/2006/relationships/image" Target="media/image42.wmf"/><Relationship Id="rId160" Type="http://schemas.openxmlformats.org/officeDocument/2006/relationships/oleObject" Target="embeddings/oleObject84.bin"/><Relationship Id="rId826" Type="http://schemas.openxmlformats.org/officeDocument/2006/relationships/image" Target="media/image381.wmf"/><Relationship Id="rId1011" Type="http://schemas.openxmlformats.org/officeDocument/2006/relationships/image" Target="media/image469.wmf"/><Relationship Id="rId1109" Type="http://schemas.openxmlformats.org/officeDocument/2006/relationships/oleObject" Target="embeddings/oleObject589.bin"/><Relationship Id="rId258" Type="http://schemas.openxmlformats.org/officeDocument/2006/relationships/image" Target="media/image117.wmf"/><Relationship Id="rId465" Type="http://schemas.openxmlformats.org/officeDocument/2006/relationships/image" Target="media/image209.wmf"/><Relationship Id="rId672" Type="http://schemas.openxmlformats.org/officeDocument/2006/relationships/image" Target="media/image305.wmf"/><Relationship Id="rId1095" Type="http://schemas.openxmlformats.org/officeDocument/2006/relationships/oleObject" Target="embeddings/oleObject582.bin"/><Relationship Id="rId22" Type="http://schemas.openxmlformats.org/officeDocument/2006/relationships/image" Target="media/image8.wmf"/><Relationship Id="rId118" Type="http://schemas.openxmlformats.org/officeDocument/2006/relationships/image" Target="media/image52.wmf"/><Relationship Id="rId325" Type="http://schemas.openxmlformats.org/officeDocument/2006/relationships/oleObject" Target="embeddings/oleObject174.bin"/><Relationship Id="rId532" Type="http://schemas.openxmlformats.org/officeDocument/2006/relationships/image" Target="media/image241.wmf"/><Relationship Id="rId977" Type="http://schemas.openxmlformats.org/officeDocument/2006/relationships/image" Target="media/image453.wmf"/><Relationship Id="rId1162" Type="http://schemas.openxmlformats.org/officeDocument/2006/relationships/image" Target="media/image542.wmf"/><Relationship Id="rId171" Type="http://schemas.openxmlformats.org/officeDocument/2006/relationships/image" Target="media/image77.wmf"/><Relationship Id="rId837" Type="http://schemas.openxmlformats.org/officeDocument/2006/relationships/oleObject" Target="embeddings/oleObject446.bin"/><Relationship Id="rId1022" Type="http://schemas.openxmlformats.org/officeDocument/2006/relationships/oleObject" Target="embeddings/oleObject544.bin"/><Relationship Id="rId269" Type="http://schemas.openxmlformats.org/officeDocument/2006/relationships/oleObject" Target="embeddings/oleObject142.bin"/><Relationship Id="rId476" Type="http://schemas.openxmlformats.org/officeDocument/2006/relationships/image" Target="media/image214.wmf"/><Relationship Id="rId683" Type="http://schemas.openxmlformats.org/officeDocument/2006/relationships/image" Target="media/image310.wmf"/><Relationship Id="rId890" Type="http://schemas.openxmlformats.org/officeDocument/2006/relationships/image" Target="media/image412.wmf"/><Relationship Id="rId904" Type="http://schemas.openxmlformats.org/officeDocument/2006/relationships/image" Target="media/image418.wmf"/><Relationship Id="rId33" Type="http://schemas.openxmlformats.org/officeDocument/2006/relationships/oleObject" Target="embeddings/oleObject16.bin"/><Relationship Id="rId129" Type="http://schemas.openxmlformats.org/officeDocument/2006/relationships/image" Target="media/image57.wmf"/><Relationship Id="rId336" Type="http://schemas.openxmlformats.org/officeDocument/2006/relationships/image" Target="media/image152.wmf"/><Relationship Id="rId543" Type="http://schemas.openxmlformats.org/officeDocument/2006/relationships/image" Target="media/image246.wmf"/><Relationship Id="rId988" Type="http://schemas.openxmlformats.org/officeDocument/2006/relationships/oleObject" Target="embeddings/oleObject525.bin"/><Relationship Id="rId1173" Type="http://schemas.openxmlformats.org/officeDocument/2006/relationships/image" Target="media/image547.wmf"/><Relationship Id="rId182" Type="http://schemas.openxmlformats.org/officeDocument/2006/relationships/oleObject" Target="embeddings/oleObject96.bin"/><Relationship Id="rId403" Type="http://schemas.openxmlformats.org/officeDocument/2006/relationships/oleObject" Target="embeddings/oleObject217.bin"/><Relationship Id="rId750" Type="http://schemas.openxmlformats.org/officeDocument/2006/relationships/image" Target="media/image343.wmf"/><Relationship Id="rId848" Type="http://schemas.openxmlformats.org/officeDocument/2006/relationships/image" Target="media/image392.wmf"/><Relationship Id="rId1033" Type="http://schemas.openxmlformats.org/officeDocument/2006/relationships/image" Target="media/image478.wmf"/><Relationship Id="rId487" Type="http://schemas.openxmlformats.org/officeDocument/2006/relationships/oleObject" Target="embeddings/oleObject263.bin"/><Relationship Id="rId610" Type="http://schemas.openxmlformats.org/officeDocument/2006/relationships/oleObject" Target="embeddings/oleObject330.bin"/><Relationship Id="rId694" Type="http://schemas.openxmlformats.org/officeDocument/2006/relationships/image" Target="media/image315.wmf"/><Relationship Id="rId708" Type="http://schemas.openxmlformats.org/officeDocument/2006/relationships/image" Target="media/image322.wmf"/><Relationship Id="rId915" Type="http://schemas.openxmlformats.org/officeDocument/2006/relationships/oleObject" Target="embeddings/oleObject487.bin"/><Relationship Id="rId1240" Type="http://schemas.openxmlformats.org/officeDocument/2006/relationships/oleObject" Target="embeddings/oleObject658.bin"/><Relationship Id="rId347" Type="http://schemas.openxmlformats.org/officeDocument/2006/relationships/oleObject" Target="embeddings/oleObject186.bin"/><Relationship Id="rId999" Type="http://schemas.openxmlformats.org/officeDocument/2006/relationships/image" Target="media/image463.wmf"/><Relationship Id="rId1100" Type="http://schemas.openxmlformats.org/officeDocument/2006/relationships/image" Target="media/image511.wmf"/><Relationship Id="rId1184" Type="http://schemas.openxmlformats.org/officeDocument/2006/relationships/oleObject" Target="embeddings/oleObject627.bin"/><Relationship Id="rId44" Type="http://schemas.openxmlformats.org/officeDocument/2006/relationships/oleObject" Target="embeddings/oleObject22.bin"/><Relationship Id="rId554" Type="http://schemas.openxmlformats.org/officeDocument/2006/relationships/oleObject" Target="embeddings/oleObject298.bin"/><Relationship Id="rId761" Type="http://schemas.openxmlformats.org/officeDocument/2006/relationships/oleObject" Target="embeddings/oleObject408.bin"/><Relationship Id="rId859" Type="http://schemas.openxmlformats.org/officeDocument/2006/relationships/oleObject" Target="embeddings/oleObject457.bin"/><Relationship Id="rId193" Type="http://schemas.openxmlformats.org/officeDocument/2006/relationships/image" Target="media/image87.wmf"/><Relationship Id="rId207" Type="http://schemas.openxmlformats.org/officeDocument/2006/relationships/image" Target="media/image93.wmf"/><Relationship Id="rId414" Type="http://schemas.openxmlformats.org/officeDocument/2006/relationships/image" Target="media/image187.wmf"/><Relationship Id="rId498" Type="http://schemas.openxmlformats.org/officeDocument/2006/relationships/image" Target="media/image225.wmf"/><Relationship Id="rId621" Type="http://schemas.openxmlformats.org/officeDocument/2006/relationships/image" Target="media/image281.wmf"/><Relationship Id="rId1044" Type="http://schemas.openxmlformats.org/officeDocument/2006/relationships/oleObject" Target="embeddings/oleObject556.bin"/><Relationship Id="rId1251" Type="http://schemas.openxmlformats.org/officeDocument/2006/relationships/image" Target="media/image583.wmf"/><Relationship Id="rId260" Type="http://schemas.openxmlformats.org/officeDocument/2006/relationships/image" Target="media/image118.wmf"/><Relationship Id="rId719" Type="http://schemas.openxmlformats.org/officeDocument/2006/relationships/image" Target="media/image328.wmf"/><Relationship Id="rId926" Type="http://schemas.openxmlformats.org/officeDocument/2006/relationships/oleObject" Target="embeddings/oleObject493.bin"/><Relationship Id="rId1111" Type="http://schemas.openxmlformats.org/officeDocument/2006/relationships/oleObject" Target="embeddings/oleObject590.bin"/><Relationship Id="rId55" Type="http://schemas.openxmlformats.org/officeDocument/2006/relationships/image" Target="media/image23.wmf"/><Relationship Id="rId120" Type="http://schemas.openxmlformats.org/officeDocument/2006/relationships/image" Target="media/image53.wmf"/><Relationship Id="rId358" Type="http://schemas.openxmlformats.org/officeDocument/2006/relationships/image" Target="media/image162.wmf"/><Relationship Id="rId565" Type="http://schemas.openxmlformats.org/officeDocument/2006/relationships/oleObject" Target="embeddings/oleObject304.bin"/><Relationship Id="rId772" Type="http://schemas.openxmlformats.org/officeDocument/2006/relationships/image" Target="media/image354.wmf"/><Relationship Id="rId1195" Type="http://schemas.openxmlformats.org/officeDocument/2006/relationships/oleObject" Target="embeddings/oleObject633.bin"/><Relationship Id="rId1209" Type="http://schemas.openxmlformats.org/officeDocument/2006/relationships/oleObject" Target="embeddings/oleObject640.bin"/><Relationship Id="rId218" Type="http://schemas.openxmlformats.org/officeDocument/2006/relationships/image" Target="media/image98.wmf"/><Relationship Id="rId425" Type="http://schemas.openxmlformats.org/officeDocument/2006/relationships/oleObject" Target="embeddings/oleObject229.bin"/><Relationship Id="rId632" Type="http://schemas.openxmlformats.org/officeDocument/2006/relationships/oleObject" Target="embeddings/oleObject341.bin"/><Relationship Id="rId1055" Type="http://schemas.openxmlformats.org/officeDocument/2006/relationships/image" Target="media/image489.wmf"/><Relationship Id="rId1262" Type="http://schemas.openxmlformats.org/officeDocument/2006/relationships/image" Target="media/image588.wmf"/><Relationship Id="rId271" Type="http://schemas.openxmlformats.org/officeDocument/2006/relationships/oleObject" Target="embeddings/oleObject143.bin"/><Relationship Id="rId937" Type="http://schemas.openxmlformats.org/officeDocument/2006/relationships/oleObject" Target="embeddings/oleObject499.bin"/><Relationship Id="rId1122" Type="http://schemas.openxmlformats.org/officeDocument/2006/relationships/image" Target="media/image522.wmf"/><Relationship Id="rId66" Type="http://schemas.openxmlformats.org/officeDocument/2006/relationships/image" Target="media/image28.wmf"/><Relationship Id="rId131" Type="http://schemas.openxmlformats.org/officeDocument/2006/relationships/image" Target="media/image58.wmf"/><Relationship Id="rId369" Type="http://schemas.openxmlformats.org/officeDocument/2006/relationships/oleObject" Target="embeddings/oleObject197.bin"/><Relationship Id="rId576" Type="http://schemas.openxmlformats.org/officeDocument/2006/relationships/image" Target="media/image262.wmf"/><Relationship Id="rId783" Type="http://schemas.openxmlformats.org/officeDocument/2006/relationships/oleObject" Target="embeddings/oleObject419.bin"/><Relationship Id="rId990" Type="http://schemas.openxmlformats.org/officeDocument/2006/relationships/image" Target="media/image459.wmf"/><Relationship Id="rId229" Type="http://schemas.openxmlformats.org/officeDocument/2006/relationships/image" Target="media/image103.wmf"/><Relationship Id="rId436" Type="http://schemas.openxmlformats.org/officeDocument/2006/relationships/image" Target="media/image195.wmf"/><Relationship Id="rId643" Type="http://schemas.openxmlformats.org/officeDocument/2006/relationships/oleObject" Target="embeddings/oleObject347.bin"/><Relationship Id="rId1066" Type="http://schemas.openxmlformats.org/officeDocument/2006/relationships/oleObject" Target="embeddings/oleObject567.bin"/><Relationship Id="rId1273" Type="http://schemas.openxmlformats.org/officeDocument/2006/relationships/oleObject" Target="embeddings/oleObject675.bin"/><Relationship Id="rId850" Type="http://schemas.openxmlformats.org/officeDocument/2006/relationships/image" Target="media/image393.wmf"/><Relationship Id="rId948" Type="http://schemas.openxmlformats.org/officeDocument/2006/relationships/image" Target="media/image439.wmf"/><Relationship Id="rId1133" Type="http://schemas.openxmlformats.org/officeDocument/2006/relationships/oleObject" Target="embeddings/oleObject601.bin"/><Relationship Id="rId77" Type="http://schemas.openxmlformats.org/officeDocument/2006/relationships/oleObject" Target="embeddings/oleObject39.bin"/><Relationship Id="rId282" Type="http://schemas.openxmlformats.org/officeDocument/2006/relationships/image" Target="media/image128.wmf"/><Relationship Id="rId503" Type="http://schemas.openxmlformats.org/officeDocument/2006/relationships/oleObject" Target="embeddings/oleObject271.bin"/><Relationship Id="rId587" Type="http://schemas.openxmlformats.org/officeDocument/2006/relationships/oleObject" Target="embeddings/oleObject315.bin"/><Relationship Id="rId710" Type="http://schemas.openxmlformats.org/officeDocument/2006/relationships/image" Target="media/image323.wmf"/><Relationship Id="rId808" Type="http://schemas.openxmlformats.org/officeDocument/2006/relationships/image" Target="media/image372.wmf"/><Relationship Id="rId8" Type="http://schemas.openxmlformats.org/officeDocument/2006/relationships/image" Target="media/image2.wmf"/><Relationship Id="rId142" Type="http://schemas.openxmlformats.org/officeDocument/2006/relationships/oleObject" Target="embeddings/oleObject74.bin"/><Relationship Id="rId447" Type="http://schemas.openxmlformats.org/officeDocument/2006/relationships/image" Target="media/image200.wmf"/><Relationship Id="rId794" Type="http://schemas.openxmlformats.org/officeDocument/2006/relationships/image" Target="media/image365.wmf"/><Relationship Id="rId1077" Type="http://schemas.openxmlformats.org/officeDocument/2006/relationships/image" Target="media/image500.wmf"/><Relationship Id="rId1200" Type="http://schemas.openxmlformats.org/officeDocument/2006/relationships/image" Target="media/image560.wmf"/><Relationship Id="rId654" Type="http://schemas.openxmlformats.org/officeDocument/2006/relationships/oleObject" Target="embeddings/oleObject353.bin"/><Relationship Id="rId861" Type="http://schemas.openxmlformats.org/officeDocument/2006/relationships/oleObject" Target="embeddings/oleObject458.bin"/><Relationship Id="rId959" Type="http://schemas.openxmlformats.org/officeDocument/2006/relationships/oleObject" Target="embeddings/oleObject510.bin"/><Relationship Id="rId1284" Type="http://schemas.openxmlformats.org/officeDocument/2006/relationships/image" Target="media/image599.wmf"/><Relationship Id="rId293" Type="http://schemas.openxmlformats.org/officeDocument/2006/relationships/oleObject" Target="embeddings/oleObject156.bin"/><Relationship Id="rId307" Type="http://schemas.openxmlformats.org/officeDocument/2006/relationships/oleObject" Target="embeddings/oleObject163.bin"/><Relationship Id="rId514" Type="http://schemas.openxmlformats.org/officeDocument/2006/relationships/image" Target="media/image232.wmf"/><Relationship Id="rId721" Type="http://schemas.openxmlformats.org/officeDocument/2006/relationships/image" Target="media/image329.wmf"/><Relationship Id="rId1144" Type="http://schemas.openxmlformats.org/officeDocument/2006/relationships/image" Target="media/image533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22</Pages>
  <Words>4309</Words>
  <Characters>24563</Characters>
  <Application>Microsoft Office Word</Application>
  <DocSecurity>0</DocSecurity>
  <Lines>204</Lines>
  <Paragraphs>57</Paragraphs>
  <ScaleCrop>false</ScaleCrop>
  <Company>Microsoft</Company>
  <LinksUpToDate>false</LinksUpToDate>
  <CharactersWithSpaces>28815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</dc:creator>
  <cp:lastModifiedBy>c</cp:lastModifiedBy>
  <cp:revision>3</cp:revision>
  <dcterms:created xsi:type="dcterms:W3CDTF">2018-06-24T02:10:00Z</dcterms:created>
  <dcterms:modified xsi:type="dcterms:W3CDTF">2018-06-24T13:19:00Z</dcterms:modified>
</cp:coreProperties>
</file>